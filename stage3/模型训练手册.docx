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351A0" w14:textId="40F6EBAD" w:rsidR="0026272D" w:rsidRDefault="0026272D" w:rsidP="0026272D">
      <w:pPr>
        <w:spacing w:line="480" w:lineRule="auto"/>
        <w:ind w:firstLine="0"/>
        <w:jc w:val="left"/>
        <w:rPr>
          <w:sz w:val="30"/>
          <w:szCs w:val="30"/>
        </w:rPr>
      </w:pPr>
      <w:r>
        <w:rPr>
          <w:rFonts w:hint="eastAsia"/>
          <w:sz w:val="30"/>
          <w:szCs w:val="30"/>
        </w:rPr>
        <w:t>项目：Android系统中的系统异常及检测机制研究</w:t>
      </w:r>
    </w:p>
    <w:p w14:paraId="66A9B720" w14:textId="77777777" w:rsidR="005844E8" w:rsidRDefault="005844E8" w:rsidP="0026272D">
      <w:pPr>
        <w:autoSpaceDE w:val="0"/>
        <w:ind w:firstLine="0"/>
        <w:rPr>
          <w:b/>
          <w:sz w:val="52"/>
          <w:szCs w:val="52"/>
        </w:rPr>
      </w:pPr>
    </w:p>
    <w:p w14:paraId="17E3434F" w14:textId="77777777" w:rsidR="005844E8" w:rsidRDefault="005844E8">
      <w:pPr>
        <w:autoSpaceDE w:val="0"/>
        <w:ind w:firstLine="0"/>
        <w:jc w:val="center"/>
        <w:rPr>
          <w:b/>
          <w:sz w:val="52"/>
          <w:szCs w:val="52"/>
        </w:rPr>
      </w:pPr>
    </w:p>
    <w:p w14:paraId="0499EAC5" w14:textId="77777777" w:rsidR="005844E8" w:rsidRDefault="005844E8">
      <w:pPr>
        <w:autoSpaceDE w:val="0"/>
        <w:ind w:firstLine="0"/>
        <w:jc w:val="center"/>
        <w:rPr>
          <w:b/>
          <w:sz w:val="52"/>
          <w:szCs w:val="52"/>
        </w:rPr>
      </w:pPr>
    </w:p>
    <w:p w14:paraId="1FD03C78" w14:textId="2BB03934" w:rsidR="005844E8" w:rsidRPr="00C52BB8" w:rsidRDefault="00C52BB8">
      <w:pPr>
        <w:autoSpaceDE w:val="0"/>
        <w:ind w:firstLine="0"/>
        <w:jc w:val="center"/>
        <w:rPr>
          <w:b/>
          <w:sz w:val="52"/>
          <w:szCs w:val="52"/>
        </w:rPr>
      </w:pPr>
      <w:r>
        <w:rPr>
          <w:rFonts w:hint="eastAsia"/>
          <w:b/>
          <w:sz w:val="52"/>
          <w:szCs w:val="52"/>
        </w:rPr>
        <w:t>模型训练手册</w:t>
      </w:r>
    </w:p>
    <w:p w14:paraId="12AC8437" w14:textId="77777777" w:rsidR="005844E8" w:rsidRDefault="005844E8">
      <w:pPr>
        <w:spacing w:line="480" w:lineRule="auto"/>
        <w:ind w:firstLineChars="900" w:firstLine="2700"/>
        <w:rPr>
          <w:sz w:val="30"/>
          <w:szCs w:val="30"/>
        </w:rPr>
      </w:pPr>
    </w:p>
    <w:p w14:paraId="7F58E36E" w14:textId="77777777" w:rsidR="005844E8" w:rsidRDefault="005844E8">
      <w:pPr>
        <w:spacing w:line="480" w:lineRule="auto"/>
        <w:ind w:firstLineChars="900" w:firstLine="2700"/>
        <w:rPr>
          <w:sz w:val="30"/>
          <w:szCs w:val="30"/>
        </w:rPr>
      </w:pPr>
    </w:p>
    <w:p w14:paraId="1019EEAC" w14:textId="77777777" w:rsidR="005844E8" w:rsidRDefault="005844E8">
      <w:pPr>
        <w:spacing w:line="480" w:lineRule="auto"/>
        <w:ind w:firstLineChars="900" w:firstLine="2700"/>
        <w:rPr>
          <w:sz w:val="30"/>
          <w:szCs w:val="30"/>
        </w:rPr>
      </w:pPr>
    </w:p>
    <w:p w14:paraId="4DE5EBC3" w14:textId="77777777" w:rsidR="005844E8" w:rsidRDefault="005844E8">
      <w:pPr>
        <w:spacing w:line="480" w:lineRule="auto"/>
        <w:ind w:firstLineChars="900" w:firstLine="2700"/>
        <w:rPr>
          <w:sz w:val="30"/>
          <w:szCs w:val="30"/>
        </w:rPr>
      </w:pPr>
    </w:p>
    <w:p w14:paraId="1633900E" w14:textId="77777777" w:rsidR="005844E8" w:rsidRDefault="005844E8">
      <w:pPr>
        <w:spacing w:line="480" w:lineRule="auto"/>
        <w:ind w:firstLineChars="900" w:firstLine="2700"/>
        <w:rPr>
          <w:sz w:val="30"/>
          <w:szCs w:val="30"/>
        </w:rPr>
      </w:pPr>
    </w:p>
    <w:p w14:paraId="532A13DF" w14:textId="77777777" w:rsidR="005844E8" w:rsidRDefault="005844E8">
      <w:pPr>
        <w:spacing w:line="480" w:lineRule="auto"/>
        <w:ind w:firstLineChars="900" w:firstLine="2700"/>
        <w:rPr>
          <w:sz w:val="30"/>
          <w:szCs w:val="30"/>
        </w:rPr>
      </w:pPr>
    </w:p>
    <w:p w14:paraId="104920FD" w14:textId="77777777" w:rsidR="005844E8" w:rsidRDefault="005844E8">
      <w:pPr>
        <w:spacing w:line="480" w:lineRule="auto"/>
        <w:ind w:firstLineChars="900" w:firstLine="2700"/>
        <w:rPr>
          <w:sz w:val="30"/>
          <w:szCs w:val="30"/>
        </w:rPr>
      </w:pPr>
    </w:p>
    <w:p w14:paraId="60834E9E" w14:textId="77777777" w:rsidR="005844E8" w:rsidRDefault="005844E8">
      <w:pPr>
        <w:spacing w:line="480" w:lineRule="auto"/>
        <w:ind w:firstLineChars="900" w:firstLine="2700"/>
        <w:rPr>
          <w:sz w:val="30"/>
          <w:szCs w:val="30"/>
        </w:rPr>
      </w:pPr>
    </w:p>
    <w:p w14:paraId="286BF2E5" w14:textId="77777777" w:rsidR="005844E8" w:rsidRDefault="005844E8">
      <w:pPr>
        <w:spacing w:line="480" w:lineRule="auto"/>
        <w:ind w:firstLineChars="900" w:firstLine="2700"/>
        <w:rPr>
          <w:sz w:val="30"/>
          <w:szCs w:val="30"/>
        </w:rPr>
      </w:pPr>
    </w:p>
    <w:p w14:paraId="5051F975" w14:textId="3C515FF7" w:rsidR="005844E8" w:rsidRDefault="00000000">
      <w:pPr>
        <w:ind w:firstLine="0"/>
        <w:jc w:val="center"/>
        <w:rPr>
          <w:sz w:val="32"/>
          <w:szCs w:val="32"/>
        </w:rPr>
      </w:pPr>
      <w:r>
        <w:rPr>
          <w:rFonts w:hint="eastAsia"/>
          <w:sz w:val="32"/>
          <w:szCs w:val="32"/>
        </w:rPr>
        <w:t>二○二三年</w:t>
      </w:r>
      <w:r w:rsidR="001A4C3A">
        <w:rPr>
          <w:rFonts w:hint="eastAsia"/>
          <w:sz w:val="32"/>
          <w:szCs w:val="32"/>
        </w:rPr>
        <w:t>八</w:t>
      </w:r>
      <w:r>
        <w:rPr>
          <w:rFonts w:hint="eastAsia"/>
          <w:sz w:val="32"/>
          <w:szCs w:val="32"/>
        </w:rPr>
        <w:t>月</w:t>
      </w:r>
    </w:p>
    <w:p w14:paraId="73DBD52B" w14:textId="77777777" w:rsidR="005844E8" w:rsidRDefault="00000000">
      <w:pPr>
        <w:widowControl/>
        <w:spacing w:line="240" w:lineRule="auto"/>
        <w:ind w:firstLine="0"/>
        <w:jc w:val="left"/>
        <w:rPr>
          <w:sz w:val="32"/>
          <w:szCs w:val="32"/>
        </w:rPr>
        <w:sectPr w:rsidR="005844E8">
          <w:footerReference w:type="default" r:id="rId9"/>
          <w:pgSz w:w="11906" w:h="16838"/>
          <w:pgMar w:top="1440" w:right="1800" w:bottom="1440" w:left="1800" w:header="851" w:footer="992" w:gutter="0"/>
          <w:cols w:space="425"/>
          <w:docGrid w:type="lines" w:linePitch="312"/>
        </w:sectPr>
      </w:pPr>
      <w:r>
        <w:rPr>
          <w:sz w:val="32"/>
          <w:szCs w:val="32"/>
        </w:rPr>
        <w:br w:type="page"/>
      </w:r>
    </w:p>
    <w:sdt>
      <w:sdtPr>
        <w:rPr>
          <w:rFonts w:ascii="宋体" w:eastAsia="宋体" w:hAnsi="宋体"/>
          <w:sz w:val="21"/>
        </w:rPr>
        <w:id w:val="147451917"/>
        <w15:color w:val="DBDBDB"/>
        <w:docPartObj>
          <w:docPartGallery w:val="Table of Contents"/>
          <w:docPartUnique/>
        </w:docPartObj>
      </w:sdtPr>
      <w:sdtEndPr>
        <w:rPr>
          <w:rFonts w:ascii="等线" w:eastAsia="等线" w:hAnsi="等线"/>
          <w:sz w:val="24"/>
          <w:szCs w:val="32"/>
        </w:rPr>
      </w:sdtEndPr>
      <w:sdtContent>
        <w:p w14:paraId="538DC064" w14:textId="77777777" w:rsidR="005844E8" w:rsidRDefault="00000000">
          <w:pPr>
            <w:spacing w:line="240" w:lineRule="auto"/>
            <w:ind w:firstLine="0"/>
            <w:jc w:val="center"/>
          </w:pPr>
          <w:r>
            <w:rPr>
              <w:rFonts w:ascii="宋体" w:eastAsia="宋体" w:hAnsi="宋体"/>
              <w:b/>
              <w:bCs/>
              <w:sz w:val="44"/>
              <w:szCs w:val="56"/>
            </w:rPr>
            <w:t>目</w:t>
          </w:r>
          <w:r>
            <w:rPr>
              <w:rFonts w:ascii="宋体" w:eastAsia="宋体" w:hAnsi="宋体" w:hint="eastAsia"/>
              <w:b/>
              <w:bCs/>
              <w:sz w:val="44"/>
              <w:szCs w:val="56"/>
            </w:rPr>
            <w:t xml:space="preserve">  </w:t>
          </w:r>
          <w:r>
            <w:rPr>
              <w:rFonts w:ascii="宋体" w:eastAsia="宋体" w:hAnsi="宋体"/>
              <w:b/>
              <w:bCs/>
              <w:sz w:val="44"/>
              <w:szCs w:val="56"/>
            </w:rPr>
            <w:t>录</w:t>
          </w:r>
        </w:p>
        <w:p w14:paraId="21952B32" w14:textId="0346CCC3" w:rsidR="00E026D2" w:rsidRDefault="00000000">
          <w:pPr>
            <w:pStyle w:val="TOC1"/>
            <w:tabs>
              <w:tab w:val="left" w:pos="840"/>
              <w:tab w:val="right" w:leader="dot" w:pos="8296"/>
            </w:tabs>
            <w:rPr>
              <w:rFonts w:asciiTheme="minorHAnsi" w:eastAsiaTheme="minorEastAsia" w:hAnsiTheme="minorHAnsi" w:cstheme="minorBidi"/>
              <w:noProof/>
              <w:sz w:val="21"/>
              <w:szCs w:val="22"/>
              <w14:ligatures w14:val="standardContextual"/>
            </w:rPr>
          </w:pPr>
          <w:r>
            <w:rPr>
              <w:sz w:val="32"/>
              <w:szCs w:val="32"/>
            </w:rPr>
            <w:fldChar w:fldCharType="begin"/>
          </w:r>
          <w:r>
            <w:rPr>
              <w:sz w:val="32"/>
              <w:szCs w:val="32"/>
            </w:rPr>
            <w:instrText xml:space="preserve">TOC \o "1-3" \h \u </w:instrText>
          </w:r>
          <w:r>
            <w:rPr>
              <w:sz w:val="32"/>
              <w:szCs w:val="32"/>
            </w:rPr>
            <w:fldChar w:fldCharType="separate"/>
          </w:r>
          <w:hyperlink w:anchor="_Toc135901939" w:history="1">
            <w:r w:rsidR="00E026D2" w:rsidRPr="00493EB5">
              <w:rPr>
                <w:rStyle w:val="a9"/>
                <w:noProof/>
              </w:rPr>
              <w:t>1</w:t>
            </w:r>
            <w:r w:rsidR="00E026D2">
              <w:rPr>
                <w:rFonts w:asciiTheme="minorHAnsi" w:eastAsiaTheme="minorEastAsia" w:hAnsiTheme="minorHAnsi" w:cstheme="minorBidi"/>
                <w:noProof/>
                <w:sz w:val="21"/>
                <w:szCs w:val="22"/>
                <w14:ligatures w14:val="standardContextual"/>
              </w:rPr>
              <w:tab/>
            </w:r>
            <w:r w:rsidR="00E026D2" w:rsidRPr="00493EB5">
              <w:rPr>
                <w:rStyle w:val="a9"/>
                <w:noProof/>
              </w:rPr>
              <w:t>性能异常模型训练</w:t>
            </w:r>
            <w:r w:rsidR="00E026D2">
              <w:rPr>
                <w:noProof/>
              </w:rPr>
              <w:tab/>
            </w:r>
            <w:r w:rsidR="00E026D2">
              <w:rPr>
                <w:noProof/>
              </w:rPr>
              <w:fldChar w:fldCharType="begin"/>
            </w:r>
            <w:r w:rsidR="00E026D2">
              <w:rPr>
                <w:noProof/>
              </w:rPr>
              <w:instrText xml:space="preserve"> PAGEREF _Toc135901939 \h </w:instrText>
            </w:r>
            <w:r w:rsidR="00E026D2">
              <w:rPr>
                <w:noProof/>
              </w:rPr>
            </w:r>
            <w:r w:rsidR="00E026D2">
              <w:rPr>
                <w:noProof/>
              </w:rPr>
              <w:fldChar w:fldCharType="separate"/>
            </w:r>
            <w:r w:rsidR="0007383A">
              <w:rPr>
                <w:noProof/>
              </w:rPr>
              <w:t>1</w:t>
            </w:r>
            <w:r w:rsidR="00E026D2">
              <w:rPr>
                <w:noProof/>
              </w:rPr>
              <w:fldChar w:fldCharType="end"/>
            </w:r>
          </w:hyperlink>
        </w:p>
        <w:p w14:paraId="72A6EBB0" w14:textId="3F42C971" w:rsidR="00E026D2" w:rsidRPr="00E026D2" w:rsidRDefault="00000000">
          <w:pPr>
            <w:pStyle w:val="TOC2"/>
            <w:tabs>
              <w:tab w:val="left" w:pos="1470"/>
              <w:tab w:val="right" w:leader="dot" w:pos="8296"/>
            </w:tabs>
            <w:ind w:left="480"/>
            <w:rPr>
              <w:rStyle w:val="a9"/>
              <w:noProof/>
            </w:rPr>
          </w:pPr>
          <w:hyperlink w:anchor="_Toc135901940" w:history="1">
            <w:r w:rsidR="00E026D2" w:rsidRPr="00E026D2">
              <w:rPr>
                <w:rStyle w:val="a9"/>
                <w:noProof/>
              </w:rPr>
              <w:t>1.1</w:t>
            </w:r>
            <w:r w:rsidR="00E026D2" w:rsidRPr="00E026D2">
              <w:rPr>
                <w:rStyle w:val="a9"/>
                <w:noProof/>
              </w:rPr>
              <w:tab/>
              <w:t>异常检测模型概述</w:t>
            </w:r>
            <w:r w:rsidR="00E026D2" w:rsidRPr="00E026D2">
              <w:rPr>
                <w:rStyle w:val="a9"/>
                <w:noProof/>
              </w:rPr>
              <w:tab/>
            </w:r>
            <w:r w:rsidR="00E026D2" w:rsidRPr="00E026D2">
              <w:rPr>
                <w:rStyle w:val="a9"/>
                <w:noProof/>
              </w:rPr>
              <w:fldChar w:fldCharType="begin"/>
            </w:r>
            <w:r w:rsidR="00E026D2" w:rsidRPr="00E026D2">
              <w:rPr>
                <w:rStyle w:val="a9"/>
                <w:noProof/>
              </w:rPr>
              <w:instrText xml:space="preserve"> PAGEREF _Toc135901940 \h </w:instrText>
            </w:r>
            <w:r w:rsidR="00E026D2" w:rsidRPr="00E026D2">
              <w:rPr>
                <w:rStyle w:val="a9"/>
                <w:noProof/>
              </w:rPr>
            </w:r>
            <w:r w:rsidR="00E026D2" w:rsidRPr="00E026D2">
              <w:rPr>
                <w:rStyle w:val="a9"/>
                <w:noProof/>
              </w:rPr>
              <w:fldChar w:fldCharType="separate"/>
            </w:r>
            <w:r w:rsidR="0007383A">
              <w:rPr>
                <w:rStyle w:val="a9"/>
                <w:noProof/>
              </w:rPr>
              <w:t>1</w:t>
            </w:r>
            <w:r w:rsidR="00E026D2" w:rsidRPr="00E026D2">
              <w:rPr>
                <w:rStyle w:val="a9"/>
                <w:noProof/>
              </w:rPr>
              <w:fldChar w:fldCharType="end"/>
            </w:r>
          </w:hyperlink>
        </w:p>
        <w:p w14:paraId="08ACA691" w14:textId="5303C44C" w:rsidR="00E026D2" w:rsidRPr="00E026D2" w:rsidRDefault="00000000">
          <w:pPr>
            <w:pStyle w:val="TOC2"/>
            <w:tabs>
              <w:tab w:val="left" w:pos="1470"/>
              <w:tab w:val="right" w:leader="dot" w:pos="8296"/>
            </w:tabs>
            <w:ind w:left="480"/>
            <w:rPr>
              <w:rStyle w:val="a9"/>
              <w:noProof/>
            </w:rPr>
          </w:pPr>
          <w:hyperlink w:anchor="_Toc135901941" w:history="1">
            <w:r w:rsidR="00E026D2" w:rsidRPr="00E026D2">
              <w:rPr>
                <w:rStyle w:val="a9"/>
                <w:noProof/>
              </w:rPr>
              <w:t>1.2</w:t>
            </w:r>
            <w:r w:rsidR="00E026D2" w:rsidRPr="00E026D2">
              <w:rPr>
                <w:rStyle w:val="a9"/>
                <w:noProof/>
              </w:rPr>
              <w:tab/>
              <w:t>异常检测决策树模型结构与参数</w:t>
            </w:r>
            <w:r w:rsidR="00E026D2" w:rsidRPr="00E026D2">
              <w:rPr>
                <w:rStyle w:val="a9"/>
                <w:noProof/>
              </w:rPr>
              <w:tab/>
            </w:r>
            <w:r w:rsidR="00E026D2" w:rsidRPr="00E026D2">
              <w:rPr>
                <w:rStyle w:val="a9"/>
                <w:noProof/>
              </w:rPr>
              <w:fldChar w:fldCharType="begin"/>
            </w:r>
            <w:r w:rsidR="00E026D2" w:rsidRPr="00E026D2">
              <w:rPr>
                <w:rStyle w:val="a9"/>
                <w:noProof/>
              </w:rPr>
              <w:instrText xml:space="preserve"> PAGEREF _Toc135901941 \h </w:instrText>
            </w:r>
            <w:r w:rsidR="00E026D2" w:rsidRPr="00E026D2">
              <w:rPr>
                <w:rStyle w:val="a9"/>
                <w:noProof/>
              </w:rPr>
            </w:r>
            <w:r w:rsidR="00E026D2" w:rsidRPr="00E026D2">
              <w:rPr>
                <w:rStyle w:val="a9"/>
                <w:noProof/>
              </w:rPr>
              <w:fldChar w:fldCharType="separate"/>
            </w:r>
            <w:r w:rsidR="0007383A">
              <w:rPr>
                <w:rStyle w:val="a9"/>
                <w:noProof/>
              </w:rPr>
              <w:t>3</w:t>
            </w:r>
            <w:r w:rsidR="00E026D2" w:rsidRPr="00E026D2">
              <w:rPr>
                <w:rStyle w:val="a9"/>
                <w:noProof/>
              </w:rPr>
              <w:fldChar w:fldCharType="end"/>
            </w:r>
          </w:hyperlink>
        </w:p>
        <w:p w14:paraId="627EC43E" w14:textId="41AB1A68" w:rsidR="00E026D2" w:rsidRPr="00E026D2" w:rsidRDefault="00000000">
          <w:pPr>
            <w:pStyle w:val="TOC2"/>
            <w:tabs>
              <w:tab w:val="left" w:pos="1470"/>
              <w:tab w:val="right" w:leader="dot" w:pos="8296"/>
            </w:tabs>
            <w:ind w:left="480"/>
            <w:rPr>
              <w:rStyle w:val="a9"/>
              <w:noProof/>
            </w:rPr>
          </w:pPr>
          <w:hyperlink w:anchor="_Toc135901942" w:history="1">
            <w:r w:rsidR="00E026D2" w:rsidRPr="00E026D2">
              <w:rPr>
                <w:rStyle w:val="a9"/>
                <w:noProof/>
              </w:rPr>
              <w:t>1.3</w:t>
            </w:r>
            <w:r w:rsidR="00E026D2" w:rsidRPr="00E026D2">
              <w:rPr>
                <w:rStyle w:val="a9"/>
                <w:noProof/>
              </w:rPr>
              <w:tab/>
              <w:t>异常检测决策树模型数据集</w:t>
            </w:r>
            <w:r w:rsidR="00E026D2" w:rsidRPr="00E026D2">
              <w:rPr>
                <w:rStyle w:val="a9"/>
                <w:noProof/>
              </w:rPr>
              <w:tab/>
            </w:r>
            <w:r w:rsidR="00E026D2" w:rsidRPr="00E026D2">
              <w:rPr>
                <w:rStyle w:val="a9"/>
                <w:noProof/>
              </w:rPr>
              <w:fldChar w:fldCharType="begin"/>
            </w:r>
            <w:r w:rsidR="00E026D2" w:rsidRPr="00E026D2">
              <w:rPr>
                <w:rStyle w:val="a9"/>
                <w:noProof/>
              </w:rPr>
              <w:instrText xml:space="preserve"> PAGEREF _Toc135901942 \h </w:instrText>
            </w:r>
            <w:r w:rsidR="00E026D2" w:rsidRPr="00E026D2">
              <w:rPr>
                <w:rStyle w:val="a9"/>
                <w:noProof/>
              </w:rPr>
            </w:r>
            <w:r w:rsidR="00E026D2" w:rsidRPr="00E026D2">
              <w:rPr>
                <w:rStyle w:val="a9"/>
                <w:noProof/>
              </w:rPr>
              <w:fldChar w:fldCharType="separate"/>
            </w:r>
            <w:r w:rsidR="0007383A">
              <w:rPr>
                <w:rStyle w:val="a9"/>
                <w:noProof/>
              </w:rPr>
              <w:t>4</w:t>
            </w:r>
            <w:r w:rsidR="00E026D2" w:rsidRPr="00E026D2">
              <w:rPr>
                <w:rStyle w:val="a9"/>
                <w:noProof/>
              </w:rPr>
              <w:fldChar w:fldCharType="end"/>
            </w:r>
          </w:hyperlink>
        </w:p>
        <w:p w14:paraId="343B67E0" w14:textId="76342EA5" w:rsidR="00E026D2" w:rsidRPr="00E026D2" w:rsidRDefault="00000000">
          <w:pPr>
            <w:pStyle w:val="TOC2"/>
            <w:tabs>
              <w:tab w:val="left" w:pos="1470"/>
              <w:tab w:val="right" w:leader="dot" w:pos="8296"/>
            </w:tabs>
            <w:ind w:left="480"/>
            <w:rPr>
              <w:rStyle w:val="a9"/>
              <w:noProof/>
            </w:rPr>
          </w:pPr>
          <w:hyperlink w:anchor="_Toc135901943" w:history="1">
            <w:r w:rsidR="00E026D2" w:rsidRPr="00E026D2">
              <w:rPr>
                <w:rStyle w:val="a9"/>
                <w:noProof/>
              </w:rPr>
              <w:t>1.4</w:t>
            </w:r>
            <w:r w:rsidR="00E026D2" w:rsidRPr="00E026D2">
              <w:rPr>
                <w:rStyle w:val="a9"/>
                <w:noProof/>
              </w:rPr>
              <w:tab/>
              <w:t>异常检测决策树模型训练过程</w:t>
            </w:r>
            <w:r w:rsidR="00E026D2" w:rsidRPr="00E026D2">
              <w:rPr>
                <w:rStyle w:val="a9"/>
                <w:noProof/>
              </w:rPr>
              <w:tab/>
            </w:r>
            <w:r w:rsidR="00E026D2" w:rsidRPr="00E026D2">
              <w:rPr>
                <w:rStyle w:val="a9"/>
                <w:noProof/>
              </w:rPr>
              <w:fldChar w:fldCharType="begin"/>
            </w:r>
            <w:r w:rsidR="00E026D2" w:rsidRPr="00E026D2">
              <w:rPr>
                <w:rStyle w:val="a9"/>
                <w:noProof/>
              </w:rPr>
              <w:instrText xml:space="preserve"> PAGEREF _Toc135901943 \h </w:instrText>
            </w:r>
            <w:r w:rsidR="00E026D2" w:rsidRPr="00E026D2">
              <w:rPr>
                <w:rStyle w:val="a9"/>
                <w:noProof/>
              </w:rPr>
            </w:r>
            <w:r w:rsidR="00E026D2" w:rsidRPr="00E026D2">
              <w:rPr>
                <w:rStyle w:val="a9"/>
                <w:noProof/>
              </w:rPr>
              <w:fldChar w:fldCharType="separate"/>
            </w:r>
            <w:r w:rsidR="0007383A">
              <w:rPr>
                <w:rStyle w:val="a9"/>
                <w:noProof/>
              </w:rPr>
              <w:t>5</w:t>
            </w:r>
            <w:r w:rsidR="00E026D2" w:rsidRPr="00E026D2">
              <w:rPr>
                <w:rStyle w:val="a9"/>
                <w:noProof/>
              </w:rPr>
              <w:fldChar w:fldCharType="end"/>
            </w:r>
          </w:hyperlink>
        </w:p>
        <w:p w14:paraId="660CBEAF" w14:textId="35BECAE1" w:rsidR="00E026D2" w:rsidRDefault="00000000">
          <w:pPr>
            <w:pStyle w:val="TOC1"/>
            <w:tabs>
              <w:tab w:val="left" w:pos="840"/>
              <w:tab w:val="right" w:leader="dot" w:pos="8296"/>
            </w:tabs>
            <w:rPr>
              <w:rFonts w:asciiTheme="minorHAnsi" w:eastAsiaTheme="minorEastAsia" w:hAnsiTheme="minorHAnsi" w:cstheme="minorBidi"/>
              <w:noProof/>
              <w:sz w:val="21"/>
              <w:szCs w:val="22"/>
              <w14:ligatures w14:val="standardContextual"/>
            </w:rPr>
          </w:pPr>
          <w:hyperlink w:anchor="_Toc135901944" w:history="1">
            <w:r w:rsidR="00E026D2" w:rsidRPr="00493EB5">
              <w:rPr>
                <w:rStyle w:val="a9"/>
                <w:noProof/>
              </w:rPr>
              <w:t>2</w:t>
            </w:r>
            <w:r w:rsidR="00E026D2">
              <w:rPr>
                <w:rFonts w:asciiTheme="minorHAnsi" w:eastAsiaTheme="minorEastAsia" w:hAnsiTheme="minorHAnsi" w:cstheme="minorBidi"/>
                <w:noProof/>
                <w:sz w:val="21"/>
                <w:szCs w:val="22"/>
                <w14:ligatures w14:val="standardContextual"/>
              </w:rPr>
              <w:tab/>
            </w:r>
            <w:r w:rsidR="00E026D2" w:rsidRPr="00493EB5">
              <w:rPr>
                <w:rStyle w:val="a9"/>
                <w:noProof/>
              </w:rPr>
              <w:t>功耗异常模型训练</w:t>
            </w:r>
            <w:r w:rsidR="00E026D2">
              <w:rPr>
                <w:noProof/>
              </w:rPr>
              <w:tab/>
            </w:r>
            <w:r w:rsidR="00E026D2">
              <w:rPr>
                <w:noProof/>
              </w:rPr>
              <w:fldChar w:fldCharType="begin"/>
            </w:r>
            <w:r w:rsidR="00E026D2">
              <w:rPr>
                <w:noProof/>
              </w:rPr>
              <w:instrText xml:space="preserve"> PAGEREF _Toc135901944 \h </w:instrText>
            </w:r>
            <w:r w:rsidR="00E026D2">
              <w:rPr>
                <w:noProof/>
              </w:rPr>
            </w:r>
            <w:r w:rsidR="00E026D2">
              <w:rPr>
                <w:noProof/>
              </w:rPr>
              <w:fldChar w:fldCharType="separate"/>
            </w:r>
            <w:r w:rsidR="0007383A">
              <w:rPr>
                <w:noProof/>
              </w:rPr>
              <w:t>10</w:t>
            </w:r>
            <w:r w:rsidR="00E026D2">
              <w:rPr>
                <w:noProof/>
              </w:rPr>
              <w:fldChar w:fldCharType="end"/>
            </w:r>
          </w:hyperlink>
        </w:p>
        <w:p w14:paraId="11FC3644" w14:textId="283A69AC" w:rsidR="00E026D2" w:rsidRDefault="00000000">
          <w:pPr>
            <w:pStyle w:val="TOC2"/>
            <w:tabs>
              <w:tab w:val="left" w:pos="1470"/>
              <w:tab w:val="right" w:leader="dot" w:pos="8296"/>
            </w:tabs>
            <w:ind w:left="480"/>
            <w:rPr>
              <w:rFonts w:asciiTheme="minorHAnsi" w:eastAsiaTheme="minorEastAsia" w:hAnsiTheme="minorHAnsi" w:cstheme="minorBidi"/>
              <w:noProof/>
              <w:sz w:val="21"/>
              <w:szCs w:val="22"/>
              <w14:ligatures w14:val="standardContextual"/>
            </w:rPr>
          </w:pPr>
          <w:hyperlink w:anchor="_Toc135901945" w:history="1">
            <w:r w:rsidR="00E026D2" w:rsidRPr="00493EB5">
              <w:rPr>
                <w:rStyle w:val="a9"/>
                <w:noProof/>
              </w:rPr>
              <w:t>2.1</w:t>
            </w:r>
            <w:r w:rsidR="00E026D2">
              <w:rPr>
                <w:rFonts w:asciiTheme="minorHAnsi" w:eastAsiaTheme="minorEastAsia" w:hAnsiTheme="minorHAnsi" w:cstheme="minorBidi"/>
                <w:noProof/>
                <w:sz w:val="21"/>
                <w:szCs w:val="22"/>
                <w14:ligatures w14:val="standardContextual"/>
              </w:rPr>
              <w:tab/>
            </w:r>
            <w:r w:rsidR="00E026D2" w:rsidRPr="00493EB5">
              <w:rPr>
                <w:rStyle w:val="a9"/>
                <w:noProof/>
              </w:rPr>
              <w:t>功耗异常检测模型结构与参数</w:t>
            </w:r>
            <w:r w:rsidR="00E026D2">
              <w:rPr>
                <w:noProof/>
              </w:rPr>
              <w:tab/>
            </w:r>
            <w:r w:rsidR="00E026D2">
              <w:rPr>
                <w:noProof/>
              </w:rPr>
              <w:fldChar w:fldCharType="begin"/>
            </w:r>
            <w:r w:rsidR="00E026D2">
              <w:rPr>
                <w:noProof/>
              </w:rPr>
              <w:instrText xml:space="preserve"> PAGEREF _Toc135901945 \h </w:instrText>
            </w:r>
            <w:r w:rsidR="00E026D2">
              <w:rPr>
                <w:noProof/>
              </w:rPr>
            </w:r>
            <w:r w:rsidR="00E026D2">
              <w:rPr>
                <w:noProof/>
              </w:rPr>
              <w:fldChar w:fldCharType="separate"/>
            </w:r>
            <w:r w:rsidR="0007383A">
              <w:rPr>
                <w:noProof/>
              </w:rPr>
              <w:t>10</w:t>
            </w:r>
            <w:r w:rsidR="00E026D2">
              <w:rPr>
                <w:noProof/>
              </w:rPr>
              <w:fldChar w:fldCharType="end"/>
            </w:r>
          </w:hyperlink>
        </w:p>
        <w:p w14:paraId="13BA7764" w14:textId="3E65A84B" w:rsidR="00E026D2" w:rsidRDefault="00000000">
          <w:pPr>
            <w:pStyle w:val="TOC3"/>
            <w:tabs>
              <w:tab w:val="left" w:pos="2013"/>
              <w:tab w:val="right" w:leader="dot" w:pos="8296"/>
            </w:tabs>
            <w:ind w:left="960"/>
            <w:rPr>
              <w:rFonts w:asciiTheme="minorHAnsi" w:eastAsiaTheme="minorEastAsia" w:hAnsiTheme="minorHAnsi" w:cstheme="minorBidi"/>
              <w:noProof/>
              <w:sz w:val="21"/>
              <w:szCs w:val="22"/>
              <w14:ligatures w14:val="standardContextual"/>
            </w:rPr>
          </w:pPr>
          <w:hyperlink w:anchor="_Toc135901946" w:history="1">
            <w:r w:rsidR="00E026D2" w:rsidRPr="00493EB5">
              <w:rPr>
                <w:rStyle w:val="a9"/>
                <w:noProof/>
              </w:rPr>
              <w:t>2.1.1</w:t>
            </w:r>
            <w:r w:rsidR="00E026D2">
              <w:rPr>
                <w:rFonts w:asciiTheme="minorHAnsi" w:eastAsiaTheme="minorEastAsia" w:hAnsiTheme="minorHAnsi" w:cstheme="minorBidi"/>
                <w:noProof/>
                <w:sz w:val="21"/>
                <w:szCs w:val="22"/>
                <w14:ligatures w14:val="standardContextual"/>
              </w:rPr>
              <w:tab/>
            </w:r>
            <w:r w:rsidR="00E026D2" w:rsidRPr="00493EB5">
              <w:rPr>
                <w:rStyle w:val="a9"/>
                <w:noProof/>
              </w:rPr>
              <w:t>短时异常</w:t>
            </w:r>
            <w:r w:rsidR="00E026D2">
              <w:rPr>
                <w:noProof/>
              </w:rPr>
              <w:tab/>
            </w:r>
            <w:r w:rsidR="00E026D2">
              <w:rPr>
                <w:noProof/>
              </w:rPr>
              <w:fldChar w:fldCharType="begin"/>
            </w:r>
            <w:r w:rsidR="00E026D2">
              <w:rPr>
                <w:noProof/>
              </w:rPr>
              <w:instrText xml:space="preserve"> PAGEREF _Toc135901946 \h </w:instrText>
            </w:r>
            <w:r w:rsidR="00E026D2">
              <w:rPr>
                <w:noProof/>
              </w:rPr>
            </w:r>
            <w:r w:rsidR="00E026D2">
              <w:rPr>
                <w:noProof/>
              </w:rPr>
              <w:fldChar w:fldCharType="separate"/>
            </w:r>
            <w:r w:rsidR="0007383A">
              <w:rPr>
                <w:noProof/>
              </w:rPr>
              <w:t>10</w:t>
            </w:r>
            <w:r w:rsidR="00E026D2">
              <w:rPr>
                <w:noProof/>
              </w:rPr>
              <w:fldChar w:fldCharType="end"/>
            </w:r>
          </w:hyperlink>
        </w:p>
        <w:p w14:paraId="73830301" w14:textId="680AEC8F" w:rsidR="00E026D2" w:rsidRDefault="00000000">
          <w:pPr>
            <w:pStyle w:val="TOC3"/>
            <w:tabs>
              <w:tab w:val="left" w:pos="2013"/>
              <w:tab w:val="right" w:leader="dot" w:pos="8296"/>
            </w:tabs>
            <w:ind w:left="960"/>
            <w:rPr>
              <w:rFonts w:asciiTheme="minorHAnsi" w:eastAsiaTheme="minorEastAsia" w:hAnsiTheme="minorHAnsi" w:cstheme="minorBidi"/>
              <w:noProof/>
              <w:sz w:val="21"/>
              <w:szCs w:val="22"/>
              <w14:ligatures w14:val="standardContextual"/>
            </w:rPr>
          </w:pPr>
          <w:hyperlink w:anchor="_Toc135901947" w:history="1">
            <w:r w:rsidR="00E026D2" w:rsidRPr="00493EB5">
              <w:rPr>
                <w:rStyle w:val="a9"/>
                <w:noProof/>
              </w:rPr>
              <w:t>2.1.2</w:t>
            </w:r>
            <w:r w:rsidR="00E026D2">
              <w:rPr>
                <w:rFonts w:asciiTheme="minorHAnsi" w:eastAsiaTheme="minorEastAsia" w:hAnsiTheme="minorHAnsi" w:cstheme="minorBidi"/>
                <w:noProof/>
                <w:sz w:val="21"/>
                <w:szCs w:val="22"/>
                <w14:ligatures w14:val="standardContextual"/>
              </w:rPr>
              <w:tab/>
            </w:r>
            <w:r w:rsidR="00E026D2" w:rsidRPr="00493EB5">
              <w:rPr>
                <w:rStyle w:val="a9"/>
                <w:noProof/>
              </w:rPr>
              <w:t>长时异常</w:t>
            </w:r>
            <w:r w:rsidR="00E026D2">
              <w:rPr>
                <w:noProof/>
              </w:rPr>
              <w:tab/>
            </w:r>
            <w:r w:rsidR="00E026D2">
              <w:rPr>
                <w:noProof/>
              </w:rPr>
              <w:fldChar w:fldCharType="begin"/>
            </w:r>
            <w:r w:rsidR="00E026D2">
              <w:rPr>
                <w:noProof/>
              </w:rPr>
              <w:instrText xml:space="preserve"> PAGEREF _Toc135901947 \h </w:instrText>
            </w:r>
            <w:r w:rsidR="00E026D2">
              <w:rPr>
                <w:noProof/>
              </w:rPr>
            </w:r>
            <w:r w:rsidR="00E026D2">
              <w:rPr>
                <w:noProof/>
              </w:rPr>
              <w:fldChar w:fldCharType="separate"/>
            </w:r>
            <w:r w:rsidR="0007383A">
              <w:rPr>
                <w:noProof/>
              </w:rPr>
              <w:t>11</w:t>
            </w:r>
            <w:r w:rsidR="00E026D2">
              <w:rPr>
                <w:noProof/>
              </w:rPr>
              <w:fldChar w:fldCharType="end"/>
            </w:r>
          </w:hyperlink>
        </w:p>
        <w:p w14:paraId="041728BD" w14:textId="66FA3460" w:rsidR="00E026D2" w:rsidRDefault="00000000">
          <w:pPr>
            <w:pStyle w:val="TOC2"/>
            <w:tabs>
              <w:tab w:val="left" w:pos="1470"/>
              <w:tab w:val="right" w:leader="dot" w:pos="8296"/>
            </w:tabs>
            <w:ind w:left="480"/>
            <w:rPr>
              <w:rFonts w:asciiTheme="minorHAnsi" w:eastAsiaTheme="minorEastAsia" w:hAnsiTheme="minorHAnsi" w:cstheme="minorBidi"/>
              <w:noProof/>
              <w:sz w:val="21"/>
              <w:szCs w:val="22"/>
              <w14:ligatures w14:val="standardContextual"/>
            </w:rPr>
          </w:pPr>
          <w:hyperlink w:anchor="_Toc135901948" w:history="1">
            <w:r w:rsidR="00E026D2" w:rsidRPr="00493EB5">
              <w:rPr>
                <w:rStyle w:val="a9"/>
                <w:noProof/>
              </w:rPr>
              <w:t>2.2</w:t>
            </w:r>
            <w:r w:rsidR="00E026D2">
              <w:rPr>
                <w:rFonts w:asciiTheme="minorHAnsi" w:eastAsiaTheme="minorEastAsia" w:hAnsiTheme="minorHAnsi" w:cstheme="minorBidi"/>
                <w:noProof/>
                <w:sz w:val="21"/>
                <w:szCs w:val="22"/>
                <w14:ligatures w14:val="standardContextual"/>
              </w:rPr>
              <w:tab/>
            </w:r>
            <w:r w:rsidR="00E026D2" w:rsidRPr="00493EB5">
              <w:rPr>
                <w:rStyle w:val="a9"/>
                <w:noProof/>
              </w:rPr>
              <w:t>功耗异常检测数据集</w:t>
            </w:r>
            <w:r w:rsidR="00E026D2">
              <w:rPr>
                <w:noProof/>
              </w:rPr>
              <w:tab/>
            </w:r>
            <w:r w:rsidR="00E026D2">
              <w:rPr>
                <w:noProof/>
              </w:rPr>
              <w:fldChar w:fldCharType="begin"/>
            </w:r>
            <w:r w:rsidR="00E026D2">
              <w:rPr>
                <w:noProof/>
              </w:rPr>
              <w:instrText xml:space="preserve"> PAGEREF _Toc135901948 \h </w:instrText>
            </w:r>
            <w:r w:rsidR="00E026D2">
              <w:rPr>
                <w:noProof/>
              </w:rPr>
            </w:r>
            <w:r w:rsidR="00E026D2">
              <w:rPr>
                <w:noProof/>
              </w:rPr>
              <w:fldChar w:fldCharType="separate"/>
            </w:r>
            <w:r w:rsidR="0007383A">
              <w:rPr>
                <w:noProof/>
              </w:rPr>
              <w:t>13</w:t>
            </w:r>
            <w:r w:rsidR="00E026D2">
              <w:rPr>
                <w:noProof/>
              </w:rPr>
              <w:fldChar w:fldCharType="end"/>
            </w:r>
          </w:hyperlink>
        </w:p>
        <w:p w14:paraId="07829961" w14:textId="5E3ED8FA" w:rsidR="00E026D2" w:rsidRPr="00E026D2" w:rsidRDefault="00000000">
          <w:pPr>
            <w:pStyle w:val="TOC2"/>
            <w:tabs>
              <w:tab w:val="left" w:pos="1470"/>
              <w:tab w:val="right" w:leader="dot" w:pos="8296"/>
            </w:tabs>
            <w:ind w:left="480"/>
            <w:rPr>
              <w:rStyle w:val="a9"/>
              <w:noProof/>
            </w:rPr>
          </w:pPr>
          <w:hyperlink w:anchor="_Toc135901949" w:history="1">
            <w:r w:rsidR="00E026D2" w:rsidRPr="00E026D2">
              <w:rPr>
                <w:rStyle w:val="a9"/>
                <w:noProof/>
              </w:rPr>
              <w:t>2.3</w:t>
            </w:r>
            <w:r w:rsidR="00E026D2" w:rsidRPr="00E026D2">
              <w:rPr>
                <w:rStyle w:val="a9"/>
                <w:noProof/>
              </w:rPr>
              <w:tab/>
              <w:t>功耗异常检测模型训练过程</w:t>
            </w:r>
            <w:r w:rsidR="00E026D2" w:rsidRPr="00E026D2">
              <w:rPr>
                <w:rStyle w:val="a9"/>
                <w:noProof/>
              </w:rPr>
              <w:tab/>
            </w:r>
            <w:r w:rsidR="00E026D2" w:rsidRPr="00E026D2">
              <w:rPr>
                <w:rStyle w:val="a9"/>
                <w:noProof/>
              </w:rPr>
              <w:fldChar w:fldCharType="begin"/>
            </w:r>
            <w:r w:rsidR="00E026D2" w:rsidRPr="00E026D2">
              <w:rPr>
                <w:rStyle w:val="a9"/>
                <w:noProof/>
              </w:rPr>
              <w:instrText xml:space="preserve"> PAGEREF _Toc135901949 \h </w:instrText>
            </w:r>
            <w:r w:rsidR="00E026D2" w:rsidRPr="00E026D2">
              <w:rPr>
                <w:rStyle w:val="a9"/>
                <w:noProof/>
              </w:rPr>
            </w:r>
            <w:r w:rsidR="00E026D2" w:rsidRPr="00E026D2">
              <w:rPr>
                <w:rStyle w:val="a9"/>
                <w:noProof/>
              </w:rPr>
              <w:fldChar w:fldCharType="separate"/>
            </w:r>
            <w:r w:rsidR="0007383A">
              <w:rPr>
                <w:rStyle w:val="a9"/>
                <w:noProof/>
              </w:rPr>
              <w:t>14</w:t>
            </w:r>
            <w:r w:rsidR="00E026D2" w:rsidRPr="00E026D2">
              <w:rPr>
                <w:rStyle w:val="a9"/>
                <w:noProof/>
              </w:rPr>
              <w:fldChar w:fldCharType="end"/>
            </w:r>
          </w:hyperlink>
        </w:p>
        <w:p w14:paraId="3842D2FD" w14:textId="05165F4A" w:rsidR="00E026D2" w:rsidRDefault="00000000">
          <w:pPr>
            <w:pStyle w:val="TOC3"/>
            <w:tabs>
              <w:tab w:val="left" w:pos="2013"/>
              <w:tab w:val="right" w:leader="dot" w:pos="8296"/>
            </w:tabs>
            <w:ind w:left="960"/>
            <w:rPr>
              <w:rFonts w:asciiTheme="minorHAnsi" w:eastAsiaTheme="minorEastAsia" w:hAnsiTheme="minorHAnsi" w:cstheme="minorBidi"/>
              <w:noProof/>
              <w:sz w:val="21"/>
              <w:szCs w:val="22"/>
              <w14:ligatures w14:val="standardContextual"/>
            </w:rPr>
          </w:pPr>
          <w:hyperlink w:anchor="_Toc135901950" w:history="1">
            <w:r w:rsidR="00E026D2" w:rsidRPr="00493EB5">
              <w:rPr>
                <w:rStyle w:val="a9"/>
                <w:noProof/>
              </w:rPr>
              <w:t>2.3.1</w:t>
            </w:r>
            <w:r w:rsidR="00E026D2">
              <w:rPr>
                <w:rFonts w:asciiTheme="minorHAnsi" w:eastAsiaTheme="minorEastAsia" w:hAnsiTheme="minorHAnsi" w:cstheme="minorBidi"/>
                <w:noProof/>
                <w:sz w:val="21"/>
                <w:szCs w:val="22"/>
                <w14:ligatures w14:val="standardContextual"/>
              </w:rPr>
              <w:tab/>
            </w:r>
            <w:r w:rsidR="00E026D2" w:rsidRPr="00493EB5">
              <w:rPr>
                <w:rStyle w:val="a9"/>
                <w:noProof/>
              </w:rPr>
              <w:t>短时异常</w:t>
            </w:r>
            <w:r w:rsidR="00E026D2">
              <w:rPr>
                <w:noProof/>
              </w:rPr>
              <w:tab/>
            </w:r>
            <w:r w:rsidR="00E026D2">
              <w:rPr>
                <w:noProof/>
              </w:rPr>
              <w:fldChar w:fldCharType="begin"/>
            </w:r>
            <w:r w:rsidR="00E026D2">
              <w:rPr>
                <w:noProof/>
              </w:rPr>
              <w:instrText xml:space="preserve"> PAGEREF _Toc135901950 \h </w:instrText>
            </w:r>
            <w:r w:rsidR="00E026D2">
              <w:rPr>
                <w:noProof/>
              </w:rPr>
            </w:r>
            <w:r w:rsidR="00E026D2">
              <w:rPr>
                <w:noProof/>
              </w:rPr>
              <w:fldChar w:fldCharType="separate"/>
            </w:r>
            <w:r w:rsidR="0007383A">
              <w:rPr>
                <w:noProof/>
              </w:rPr>
              <w:t>14</w:t>
            </w:r>
            <w:r w:rsidR="00E026D2">
              <w:rPr>
                <w:noProof/>
              </w:rPr>
              <w:fldChar w:fldCharType="end"/>
            </w:r>
          </w:hyperlink>
        </w:p>
        <w:p w14:paraId="76A508F3" w14:textId="5E3516AE" w:rsidR="00E026D2" w:rsidRDefault="00000000">
          <w:pPr>
            <w:pStyle w:val="TOC3"/>
            <w:tabs>
              <w:tab w:val="left" w:pos="2013"/>
              <w:tab w:val="right" w:leader="dot" w:pos="8296"/>
            </w:tabs>
            <w:ind w:left="960"/>
            <w:rPr>
              <w:rFonts w:asciiTheme="minorHAnsi" w:eastAsiaTheme="minorEastAsia" w:hAnsiTheme="minorHAnsi" w:cstheme="minorBidi"/>
              <w:noProof/>
              <w:sz w:val="21"/>
              <w:szCs w:val="22"/>
              <w14:ligatures w14:val="standardContextual"/>
            </w:rPr>
          </w:pPr>
          <w:hyperlink w:anchor="_Toc135901951" w:history="1">
            <w:r w:rsidR="00E026D2" w:rsidRPr="00493EB5">
              <w:rPr>
                <w:rStyle w:val="a9"/>
                <w:noProof/>
              </w:rPr>
              <w:t>2.3.2</w:t>
            </w:r>
            <w:r w:rsidR="00E026D2">
              <w:rPr>
                <w:rFonts w:asciiTheme="minorHAnsi" w:eastAsiaTheme="minorEastAsia" w:hAnsiTheme="minorHAnsi" w:cstheme="minorBidi"/>
                <w:noProof/>
                <w:sz w:val="21"/>
                <w:szCs w:val="22"/>
                <w14:ligatures w14:val="standardContextual"/>
              </w:rPr>
              <w:tab/>
            </w:r>
            <w:r w:rsidR="00E026D2" w:rsidRPr="00493EB5">
              <w:rPr>
                <w:rStyle w:val="a9"/>
                <w:noProof/>
              </w:rPr>
              <w:t>长时异常</w:t>
            </w:r>
            <w:r w:rsidR="00E026D2">
              <w:rPr>
                <w:noProof/>
              </w:rPr>
              <w:tab/>
            </w:r>
            <w:r w:rsidR="00E026D2">
              <w:rPr>
                <w:noProof/>
              </w:rPr>
              <w:fldChar w:fldCharType="begin"/>
            </w:r>
            <w:r w:rsidR="00E026D2">
              <w:rPr>
                <w:noProof/>
              </w:rPr>
              <w:instrText xml:space="preserve"> PAGEREF _Toc135901951 \h </w:instrText>
            </w:r>
            <w:r w:rsidR="00E026D2">
              <w:rPr>
                <w:noProof/>
              </w:rPr>
            </w:r>
            <w:r w:rsidR="00E026D2">
              <w:rPr>
                <w:noProof/>
              </w:rPr>
              <w:fldChar w:fldCharType="separate"/>
            </w:r>
            <w:r w:rsidR="0007383A">
              <w:rPr>
                <w:noProof/>
              </w:rPr>
              <w:t>16</w:t>
            </w:r>
            <w:r w:rsidR="00E026D2">
              <w:rPr>
                <w:noProof/>
              </w:rPr>
              <w:fldChar w:fldCharType="end"/>
            </w:r>
          </w:hyperlink>
        </w:p>
        <w:p w14:paraId="345558B3" w14:textId="53165A57" w:rsidR="00E026D2" w:rsidRDefault="00000000">
          <w:pPr>
            <w:pStyle w:val="TOC1"/>
            <w:tabs>
              <w:tab w:val="left" w:pos="840"/>
              <w:tab w:val="right" w:leader="dot" w:pos="8296"/>
            </w:tabs>
            <w:rPr>
              <w:rFonts w:asciiTheme="minorHAnsi" w:eastAsiaTheme="minorEastAsia" w:hAnsiTheme="minorHAnsi" w:cstheme="minorBidi"/>
              <w:noProof/>
              <w:sz w:val="21"/>
              <w:szCs w:val="22"/>
              <w14:ligatures w14:val="standardContextual"/>
            </w:rPr>
          </w:pPr>
          <w:hyperlink w:anchor="_Toc135901952" w:history="1">
            <w:r w:rsidR="00E026D2" w:rsidRPr="00493EB5">
              <w:rPr>
                <w:rStyle w:val="a9"/>
                <w:noProof/>
              </w:rPr>
              <w:t>3</w:t>
            </w:r>
            <w:r w:rsidR="00E026D2">
              <w:rPr>
                <w:rFonts w:asciiTheme="minorHAnsi" w:eastAsiaTheme="minorEastAsia" w:hAnsiTheme="minorHAnsi" w:cstheme="minorBidi"/>
                <w:noProof/>
                <w:sz w:val="21"/>
                <w:szCs w:val="22"/>
                <w14:ligatures w14:val="standardContextual"/>
              </w:rPr>
              <w:tab/>
            </w:r>
            <w:r w:rsidR="00E026D2" w:rsidRPr="00493EB5">
              <w:rPr>
                <w:rStyle w:val="a9"/>
                <w:noProof/>
              </w:rPr>
              <w:t>附录</w:t>
            </w:r>
            <w:r w:rsidR="00E026D2">
              <w:rPr>
                <w:noProof/>
              </w:rPr>
              <w:tab/>
            </w:r>
            <w:r w:rsidR="00E026D2">
              <w:rPr>
                <w:noProof/>
              </w:rPr>
              <w:fldChar w:fldCharType="begin"/>
            </w:r>
            <w:r w:rsidR="00E026D2">
              <w:rPr>
                <w:noProof/>
              </w:rPr>
              <w:instrText xml:space="preserve"> PAGEREF _Toc135901952 \h </w:instrText>
            </w:r>
            <w:r w:rsidR="00E026D2">
              <w:rPr>
                <w:noProof/>
              </w:rPr>
            </w:r>
            <w:r w:rsidR="00E026D2">
              <w:rPr>
                <w:noProof/>
              </w:rPr>
              <w:fldChar w:fldCharType="separate"/>
            </w:r>
            <w:r w:rsidR="0007383A">
              <w:rPr>
                <w:noProof/>
              </w:rPr>
              <w:t>19</w:t>
            </w:r>
            <w:r w:rsidR="00E026D2">
              <w:rPr>
                <w:noProof/>
              </w:rPr>
              <w:fldChar w:fldCharType="end"/>
            </w:r>
          </w:hyperlink>
        </w:p>
        <w:p w14:paraId="4DAF7B15" w14:textId="49389FC5" w:rsidR="005844E8" w:rsidRDefault="00000000">
          <w:pPr>
            <w:widowControl/>
            <w:spacing w:line="240" w:lineRule="auto"/>
            <w:ind w:firstLine="0"/>
            <w:jc w:val="left"/>
            <w:rPr>
              <w:szCs w:val="32"/>
            </w:rPr>
            <w:sectPr w:rsidR="005844E8">
              <w:pgSz w:w="11906" w:h="16838"/>
              <w:pgMar w:top="1440" w:right="1800" w:bottom="1440" w:left="1800" w:header="851" w:footer="992" w:gutter="0"/>
              <w:cols w:space="425"/>
              <w:docGrid w:type="lines" w:linePitch="312"/>
            </w:sectPr>
          </w:pPr>
          <w:r>
            <w:rPr>
              <w:szCs w:val="32"/>
            </w:rPr>
            <w:fldChar w:fldCharType="end"/>
          </w:r>
        </w:p>
      </w:sdtContent>
    </w:sdt>
    <w:p w14:paraId="681907C0" w14:textId="77777777" w:rsidR="00C52BB8" w:rsidRPr="00C52BB8" w:rsidRDefault="00C52BB8" w:rsidP="00C52BB8">
      <w:pPr>
        <w:rPr>
          <w:rFonts w:ascii="Consolas" w:eastAsiaTheme="minorEastAsia" w:hAnsi="Consolas" w:cs="Consolas"/>
        </w:rPr>
      </w:pPr>
      <w:r w:rsidRPr="00C52BB8">
        <w:rPr>
          <w:rFonts w:ascii="Consolas" w:eastAsiaTheme="minorEastAsia" w:hAnsi="Consolas" w:cs="Consolas" w:hint="eastAsia"/>
        </w:rPr>
        <w:lastRenderedPageBreak/>
        <w:t>本文将分别介绍性能异常和功耗异常检测模型的结构、训练方法、数据集与参数。</w:t>
      </w:r>
    </w:p>
    <w:p w14:paraId="455F6281" w14:textId="729D10C3" w:rsidR="005844E8" w:rsidRDefault="00C52BB8" w:rsidP="00C52BB8">
      <w:r w:rsidRPr="00C52BB8">
        <w:rPr>
          <w:rFonts w:ascii="Consolas" w:eastAsiaTheme="minorEastAsia" w:hAnsi="Consolas" w:cs="Consolas" w:hint="eastAsia"/>
        </w:rPr>
        <w:t>训练环境：</w:t>
      </w:r>
      <w:r w:rsidRPr="00C52BB8">
        <w:rPr>
          <w:rFonts w:ascii="Consolas" w:eastAsiaTheme="minorEastAsia" w:hAnsi="Consolas" w:cs="Consolas"/>
        </w:rPr>
        <w:t>NVIDIA RTX 3060</w:t>
      </w:r>
      <w:r w:rsidRPr="00C52BB8">
        <w:rPr>
          <w:rFonts w:ascii="Consolas" w:eastAsiaTheme="minorEastAsia" w:hAnsi="Consolas" w:cs="Consolas"/>
        </w:rPr>
        <w:t>显卡，</w:t>
      </w:r>
      <w:r w:rsidRPr="00C52BB8">
        <w:rPr>
          <w:rFonts w:ascii="Consolas" w:eastAsiaTheme="minorEastAsia" w:hAnsi="Consolas" w:cs="Consolas"/>
        </w:rPr>
        <w:t>12GB</w:t>
      </w:r>
      <w:r w:rsidRPr="00C52BB8">
        <w:rPr>
          <w:rFonts w:ascii="Consolas" w:eastAsiaTheme="minorEastAsia" w:hAnsi="Consolas" w:cs="Consolas"/>
        </w:rPr>
        <w:t>显存</w:t>
      </w:r>
      <w:r w:rsidR="006803DF">
        <w:rPr>
          <w:rFonts w:ascii="Consolas" w:eastAsiaTheme="minorEastAsia" w:hAnsi="Consolas" w:cs="Consolas" w:hint="eastAsia"/>
        </w:rPr>
        <w:t>，</w:t>
      </w:r>
      <w:r w:rsidR="006803DF">
        <w:rPr>
          <w:rFonts w:ascii="Consolas" w:eastAsiaTheme="minorEastAsia" w:hAnsi="Consolas" w:cs="Consolas" w:hint="eastAsia"/>
        </w:rPr>
        <w:t>Windows</w:t>
      </w:r>
      <w:r w:rsidR="006803DF">
        <w:rPr>
          <w:rFonts w:ascii="Consolas" w:eastAsiaTheme="minorEastAsia" w:hAnsi="Consolas" w:cs="Consolas"/>
        </w:rPr>
        <w:t xml:space="preserve"> 11</w:t>
      </w:r>
      <w:r w:rsidR="006803DF">
        <w:rPr>
          <w:rFonts w:ascii="Consolas" w:eastAsiaTheme="minorEastAsia" w:hAnsi="Consolas" w:cs="Consolas" w:hint="eastAsia"/>
        </w:rPr>
        <w:t>系统</w:t>
      </w:r>
      <w:r w:rsidR="00F3112C">
        <w:rPr>
          <w:rFonts w:ascii="Consolas" w:eastAsiaTheme="minorEastAsia" w:hAnsi="Consolas" w:cs="Consolas" w:hint="eastAsia"/>
        </w:rPr>
        <w:t>，</w:t>
      </w:r>
      <w:r w:rsidR="00F3112C">
        <w:rPr>
          <w:rFonts w:ascii="Consolas" w:eastAsiaTheme="minorEastAsia" w:hAnsi="Consolas" w:cs="Consolas" w:hint="eastAsia"/>
        </w:rPr>
        <w:t>Python</w:t>
      </w:r>
      <w:r w:rsidR="00F3112C">
        <w:rPr>
          <w:rFonts w:ascii="Consolas" w:eastAsiaTheme="minorEastAsia" w:hAnsi="Consolas" w:cs="Consolas"/>
        </w:rPr>
        <w:t xml:space="preserve"> 3.7</w:t>
      </w:r>
      <w:r w:rsidRPr="00C52BB8">
        <w:rPr>
          <w:rFonts w:ascii="Consolas" w:eastAsiaTheme="minorEastAsia" w:hAnsi="Consolas" w:cs="Consolas"/>
        </w:rPr>
        <w:t>。</w:t>
      </w:r>
    </w:p>
    <w:p w14:paraId="7752C7BA" w14:textId="0BCDF26E" w:rsidR="005844E8" w:rsidRDefault="00000000">
      <w:pPr>
        <w:pStyle w:val="1"/>
      </w:pPr>
      <w:bookmarkStart w:id="0" w:name="_Toc135901939"/>
      <w:r>
        <w:rPr>
          <w:rStyle w:val="11"/>
          <w:rFonts w:hint="eastAsia"/>
          <w:b/>
          <w:bCs/>
          <w:i w:val="0"/>
          <w:iCs w:val="0"/>
          <w:spacing w:val="0"/>
        </w:rPr>
        <w:t>性能异常</w:t>
      </w:r>
      <w:r w:rsidR="00C52BB8">
        <w:rPr>
          <w:rStyle w:val="11"/>
          <w:rFonts w:hint="eastAsia"/>
          <w:b/>
          <w:bCs/>
          <w:i w:val="0"/>
          <w:iCs w:val="0"/>
          <w:spacing w:val="0"/>
        </w:rPr>
        <w:t>模型训练</w:t>
      </w:r>
      <w:bookmarkEnd w:id="0"/>
    </w:p>
    <w:p w14:paraId="101704C4" w14:textId="15839D5F" w:rsidR="00BC10A4" w:rsidRPr="00BC10A4" w:rsidRDefault="00BC10A4" w:rsidP="00BC10A4">
      <w:pPr>
        <w:rPr>
          <w:rFonts w:ascii="Consolas" w:eastAsiaTheme="minorEastAsia" w:hAnsi="Consolas" w:cs="Consolas"/>
        </w:rPr>
      </w:pPr>
      <w:r w:rsidRPr="00BC10A4">
        <w:rPr>
          <w:rFonts w:ascii="Consolas" w:eastAsiaTheme="minorEastAsia" w:hAnsi="Consolas" w:cs="Consolas" w:hint="eastAsia"/>
        </w:rPr>
        <w:t>本</w:t>
      </w:r>
      <w:r w:rsidR="00E66CCD">
        <w:rPr>
          <w:rFonts w:ascii="Consolas" w:eastAsiaTheme="minorEastAsia" w:hAnsi="Consolas" w:cs="Consolas" w:hint="eastAsia"/>
        </w:rPr>
        <w:t>章</w:t>
      </w:r>
      <w:r w:rsidRPr="00BC10A4">
        <w:rPr>
          <w:rFonts w:ascii="Consolas" w:eastAsiaTheme="minorEastAsia" w:hAnsi="Consolas" w:cs="Consolas" w:hint="eastAsia"/>
        </w:rPr>
        <w:t>先对异常检测模型进行一个概述，然后会从性能异常检测决策树模型结构与参数、训练数据集以及训练流程四个方面对性能异常模拟进行说明。</w:t>
      </w:r>
    </w:p>
    <w:p w14:paraId="5E1E7D50" w14:textId="77777777" w:rsidR="00BC10A4" w:rsidRPr="00BC10A4" w:rsidRDefault="00BC10A4" w:rsidP="00BC10A4">
      <w:pPr>
        <w:keepNext/>
        <w:keepLines/>
        <w:numPr>
          <w:ilvl w:val="1"/>
          <w:numId w:val="1"/>
        </w:numPr>
        <w:spacing w:before="260" w:after="260" w:line="416" w:lineRule="auto"/>
        <w:outlineLvl w:val="1"/>
        <w:rPr>
          <w:rFonts w:asciiTheme="majorEastAsia" w:eastAsiaTheme="majorEastAsia" w:hAnsiTheme="majorEastAsia"/>
          <w:b/>
          <w:bCs/>
          <w:spacing w:val="5"/>
          <w:sz w:val="32"/>
          <w:szCs w:val="32"/>
        </w:rPr>
      </w:pPr>
      <w:bookmarkStart w:id="1" w:name="_Toc135844198"/>
      <w:bookmarkStart w:id="2" w:name="_Toc135901940"/>
      <w:r w:rsidRPr="00BC10A4">
        <w:rPr>
          <w:rFonts w:asciiTheme="majorEastAsia" w:eastAsiaTheme="majorEastAsia" w:hAnsiTheme="majorEastAsia" w:hint="eastAsia"/>
          <w:b/>
          <w:bCs/>
          <w:spacing w:val="5"/>
          <w:sz w:val="32"/>
          <w:szCs w:val="32"/>
        </w:rPr>
        <w:t>异常检测模型概述</w:t>
      </w:r>
      <w:bookmarkEnd w:id="1"/>
      <w:bookmarkEnd w:id="2"/>
    </w:p>
    <w:p w14:paraId="52BA430C"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决策树模型是一种常见的分类模型，是一种基于树状结构来进行决策的模型，决策树算法的基本思想是对数据进行递归划分，在这个过程中，决策树会选择最优的特征来进行划分，从而生成一系列节点和边，代表不同的决策路径和决策规则，最后构建一棵决策树来实现分类或回归任务。在决策树模型中，每个内部节点表示一个属性或者特征，每个叶子结点表示一个类别，决策树的生成过程包括最优划分属性的选择、数据集的划分以及生成叶子节点等步骤，直到所有的数据都被正确的分类或者达到预定的停止条件。</w:t>
      </w:r>
    </w:p>
    <w:p w14:paraId="4EAB0D28"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本项目性能的异常检测采用决策树模型，原因是决策树模型具有以下优点：</w:t>
      </w:r>
    </w:p>
    <w:p w14:paraId="1324A3A8"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w:t>
      </w:r>
      <w:r w:rsidRPr="00BC10A4">
        <w:rPr>
          <w:rFonts w:ascii="Consolas" w:eastAsiaTheme="minorEastAsia" w:hAnsi="Consolas" w:cs="Consolas"/>
          <w:sz w:val="22"/>
        </w:rPr>
        <w:t>1</w:t>
      </w:r>
      <w:r w:rsidRPr="00BC10A4">
        <w:rPr>
          <w:rFonts w:ascii="Consolas" w:eastAsiaTheme="minorEastAsia" w:hAnsi="Consolas" w:cs="Consolas"/>
          <w:sz w:val="22"/>
        </w:rPr>
        <w:t>）直观易懂：决策树是白盒模型，可以自然地表现出特征之间的关系，具有很好的可解释性和可视化能力，可根据决策树推断相应的逻辑表达式；</w:t>
      </w:r>
    </w:p>
    <w:p w14:paraId="7FA71BA0"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w:t>
      </w:r>
      <w:r w:rsidRPr="00BC10A4">
        <w:rPr>
          <w:rFonts w:ascii="Consolas" w:eastAsiaTheme="minorEastAsia" w:hAnsi="Consolas" w:cs="Consolas"/>
          <w:sz w:val="22"/>
        </w:rPr>
        <w:t>2</w:t>
      </w:r>
      <w:r w:rsidRPr="00BC10A4">
        <w:rPr>
          <w:rFonts w:ascii="Consolas" w:eastAsiaTheme="minorEastAsia" w:hAnsi="Consolas" w:cs="Consolas"/>
          <w:sz w:val="22"/>
        </w:rPr>
        <w:t>）可处理非线性关系：决策树可以很好地处理非线性数据关系，能够同时处理数据型和分类型属性，可以应对</w:t>
      </w:r>
      <w:r w:rsidRPr="00BC10A4">
        <w:rPr>
          <w:rFonts w:ascii="Consolas" w:eastAsiaTheme="minorEastAsia" w:hAnsi="Consolas" w:cs="Consolas"/>
          <w:sz w:val="22"/>
        </w:rPr>
        <w:t>Android</w:t>
      </w:r>
      <w:r w:rsidRPr="00BC10A4">
        <w:rPr>
          <w:rFonts w:ascii="Consolas" w:eastAsiaTheme="minorEastAsia" w:hAnsi="Consolas" w:cs="Consolas"/>
          <w:sz w:val="22"/>
        </w:rPr>
        <w:t>系统的不同类型指标</w:t>
      </w:r>
    </w:p>
    <w:p w14:paraId="48DBC0C9"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w:t>
      </w:r>
      <w:r w:rsidRPr="00BC10A4">
        <w:rPr>
          <w:rFonts w:ascii="Consolas" w:eastAsiaTheme="minorEastAsia" w:hAnsi="Consolas" w:cs="Consolas"/>
          <w:sz w:val="22"/>
        </w:rPr>
        <w:t>3</w:t>
      </w:r>
      <w:r w:rsidRPr="00BC10A4">
        <w:rPr>
          <w:rFonts w:ascii="Consolas" w:eastAsiaTheme="minorEastAsia" w:hAnsi="Consolas" w:cs="Consolas"/>
          <w:sz w:val="22"/>
        </w:rPr>
        <w:t>）无需数据标准化：决策树对于不同尺度和单位的特征可以进行处理，无需对数据进行特征缩放或归一化等数据预处理步骤，一般可以自动处理各种数据类型和缺失值，可以解决监控中可能出现的数据缺失问题；</w:t>
      </w:r>
    </w:p>
    <w:p w14:paraId="317FBC02"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w:t>
      </w:r>
      <w:r w:rsidRPr="00BC10A4">
        <w:rPr>
          <w:rFonts w:ascii="Consolas" w:eastAsiaTheme="minorEastAsia" w:hAnsi="Consolas" w:cs="Consolas" w:hint="eastAsia"/>
          <w:sz w:val="22"/>
        </w:rPr>
        <w:t>4</w:t>
      </w:r>
      <w:r w:rsidRPr="00BC10A4">
        <w:rPr>
          <w:rFonts w:ascii="Consolas" w:eastAsiaTheme="minorEastAsia" w:hAnsi="Consolas" w:cs="Consolas" w:hint="eastAsia"/>
          <w:sz w:val="22"/>
        </w:rPr>
        <w:t>）计算复杂度不高，在相对短的时间内能够对大数据集合做出可行且效果良好的分类结果，而且推理速度快，如果需要重新训练，开销较小，适用于移动端方案。</w:t>
      </w:r>
    </w:p>
    <w:p w14:paraId="0C5C5C2A"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本文针对后台应用抢占资源导致的前台应用性能异常，提出一种性能异常的检测模型，如表</w:t>
      </w:r>
      <w:r w:rsidRPr="00BC10A4">
        <w:rPr>
          <w:rFonts w:ascii="Consolas" w:eastAsiaTheme="minorEastAsia" w:hAnsi="Consolas" w:cs="Consolas"/>
          <w:sz w:val="22"/>
        </w:rPr>
        <w:t>1.1</w:t>
      </w:r>
      <w:r w:rsidRPr="00BC10A4">
        <w:rPr>
          <w:rFonts w:ascii="Consolas" w:eastAsiaTheme="minorEastAsia" w:hAnsi="Consolas" w:cs="Consolas" w:hint="eastAsia"/>
          <w:sz w:val="22"/>
        </w:rPr>
        <w:t>显示了主要检测的性能异常类型：</w:t>
      </w:r>
    </w:p>
    <w:p w14:paraId="5EAAA2BF" w14:textId="77777777" w:rsidR="00BC10A4" w:rsidRPr="00BC10A4" w:rsidRDefault="00BC10A4" w:rsidP="00BC10A4">
      <w:pPr>
        <w:ind w:firstLine="0"/>
        <w:rPr>
          <w:rFonts w:ascii="Consolas" w:eastAsiaTheme="minorEastAsia" w:hAnsi="Consolas" w:cs="Consolas"/>
          <w:sz w:val="22"/>
        </w:rPr>
      </w:pPr>
    </w:p>
    <w:p w14:paraId="53325C37" w14:textId="77777777" w:rsidR="00BC10A4" w:rsidRPr="00BC10A4" w:rsidRDefault="00BC10A4" w:rsidP="00BC10A4">
      <w:pPr>
        <w:ind w:firstLine="0"/>
        <w:jc w:val="center"/>
        <w:rPr>
          <w:rFonts w:ascii="Consolas" w:eastAsiaTheme="minorEastAsia" w:hAnsi="Consolas" w:cs="Consolas"/>
          <w:sz w:val="22"/>
        </w:rPr>
      </w:pPr>
      <w:r w:rsidRPr="00BC10A4">
        <w:rPr>
          <w:rFonts w:ascii="Consolas" w:eastAsiaTheme="minorEastAsia" w:hAnsi="Consolas" w:cs="Consolas" w:hint="eastAsia"/>
          <w:sz w:val="22"/>
        </w:rPr>
        <w:t>表</w:t>
      </w:r>
      <w:r w:rsidRPr="00BC10A4">
        <w:rPr>
          <w:rFonts w:ascii="Consolas" w:eastAsiaTheme="minorEastAsia" w:hAnsi="Consolas" w:cs="Consolas"/>
          <w:sz w:val="22"/>
        </w:rPr>
        <w:t xml:space="preserve">1.1 </w:t>
      </w:r>
      <w:r w:rsidRPr="00BC10A4">
        <w:rPr>
          <w:rFonts w:ascii="Consolas" w:eastAsiaTheme="minorEastAsia" w:hAnsi="Consolas" w:cs="Consolas" w:hint="eastAsia"/>
          <w:sz w:val="22"/>
        </w:rPr>
        <w:t>主要异常类型</w:t>
      </w:r>
    </w:p>
    <w:tbl>
      <w:tblPr>
        <w:tblStyle w:val="a7"/>
        <w:tblW w:w="0" w:type="auto"/>
        <w:tblBorders>
          <w:left w:val="none" w:sz="0" w:space="0" w:color="auto"/>
          <w:right w:val="none" w:sz="0" w:space="0" w:color="auto"/>
        </w:tblBorders>
        <w:tblLook w:val="04A0" w:firstRow="1" w:lastRow="0" w:firstColumn="1" w:lastColumn="0" w:noHBand="0" w:noVBand="1"/>
      </w:tblPr>
      <w:tblGrid>
        <w:gridCol w:w="2625"/>
        <w:gridCol w:w="5681"/>
      </w:tblGrid>
      <w:tr w:rsidR="00BC10A4" w:rsidRPr="00BC10A4" w14:paraId="23C1C411" w14:textId="77777777" w:rsidTr="003529BD">
        <w:tc>
          <w:tcPr>
            <w:tcW w:w="2747" w:type="dxa"/>
            <w:tcBorders>
              <w:top w:val="single" w:sz="4" w:space="0" w:color="auto"/>
              <w:left w:val="nil"/>
              <w:bottom w:val="single" w:sz="4" w:space="0" w:color="auto"/>
              <w:right w:val="single" w:sz="4" w:space="0" w:color="auto"/>
            </w:tcBorders>
            <w:hideMark/>
          </w:tcPr>
          <w:p w14:paraId="4E089A39" w14:textId="77777777" w:rsidR="00BC10A4" w:rsidRPr="00BC10A4" w:rsidRDefault="00BC10A4" w:rsidP="00BC10A4">
            <w:pPr>
              <w:jc w:val="center"/>
              <w:rPr>
                <w:rFonts w:ascii="Consolas" w:eastAsiaTheme="minorEastAsia" w:hAnsi="Consolas" w:cs="Consolas"/>
                <w:b/>
                <w:bCs/>
                <w:sz w:val="22"/>
              </w:rPr>
            </w:pPr>
            <w:r w:rsidRPr="00BC10A4">
              <w:rPr>
                <w:rFonts w:ascii="Consolas" w:eastAsiaTheme="minorEastAsia" w:hAnsi="Consolas" w:cs="Consolas" w:hint="eastAsia"/>
                <w:b/>
                <w:bCs/>
                <w:sz w:val="22"/>
              </w:rPr>
              <w:t>性能异常类型</w:t>
            </w:r>
          </w:p>
        </w:tc>
        <w:tc>
          <w:tcPr>
            <w:tcW w:w="5973" w:type="dxa"/>
            <w:tcBorders>
              <w:top w:val="single" w:sz="4" w:space="0" w:color="auto"/>
              <w:left w:val="single" w:sz="4" w:space="0" w:color="auto"/>
              <w:bottom w:val="single" w:sz="4" w:space="0" w:color="auto"/>
              <w:right w:val="nil"/>
            </w:tcBorders>
            <w:hideMark/>
          </w:tcPr>
          <w:p w14:paraId="3B115A4B" w14:textId="77777777" w:rsidR="00BC10A4" w:rsidRPr="00BC10A4" w:rsidRDefault="00BC10A4" w:rsidP="00BC10A4">
            <w:pPr>
              <w:jc w:val="center"/>
              <w:rPr>
                <w:rFonts w:ascii="Consolas" w:eastAsiaTheme="minorEastAsia" w:hAnsi="Consolas" w:cs="Consolas"/>
                <w:b/>
                <w:bCs/>
                <w:sz w:val="22"/>
              </w:rPr>
            </w:pPr>
            <w:r w:rsidRPr="00BC10A4">
              <w:rPr>
                <w:rFonts w:ascii="Consolas" w:eastAsiaTheme="minorEastAsia" w:hAnsi="Consolas" w:cs="Consolas" w:hint="eastAsia"/>
                <w:b/>
                <w:bCs/>
                <w:sz w:val="22"/>
              </w:rPr>
              <w:t>内容</w:t>
            </w:r>
          </w:p>
        </w:tc>
      </w:tr>
      <w:tr w:rsidR="00BC10A4" w:rsidRPr="00BC10A4" w14:paraId="56385B72" w14:textId="77777777" w:rsidTr="003529BD">
        <w:tc>
          <w:tcPr>
            <w:tcW w:w="2747" w:type="dxa"/>
            <w:tcBorders>
              <w:top w:val="single" w:sz="4" w:space="0" w:color="auto"/>
              <w:left w:val="nil"/>
              <w:bottom w:val="single" w:sz="4" w:space="0" w:color="auto"/>
              <w:right w:val="single" w:sz="4" w:space="0" w:color="auto"/>
            </w:tcBorders>
            <w:hideMark/>
          </w:tcPr>
          <w:p w14:paraId="5B8B8B54"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CPU</w:t>
            </w:r>
            <w:r w:rsidRPr="00BC10A4">
              <w:rPr>
                <w:rFonts w:ascii="Consolas" w:eastAsiaTheme="minorEastAsia" w:hAnsi="Consolas" w:cs="Consolas" w:hint="eastAsia"/>
                <w:sz w:val="22"/>
              </w:rPr>
              <w:t>异常</w:t>
            </w:r>
          </w:p>
        </w:tc>
        <w:tc>
          <w:tcPr>
            <w:tcW w:w="5973" w:type="dxa"/>
            <w:tcBorders>
              <w:top w:val="single" w:sz="4" w:space="0" w:color="auto"/>
              <w:left w:val="single" w:sz="4" w:space="0" w:color="auto"/>
              <w:bottom w:val="single" w:sz="4" w:space="0" w:color="auto"/>
              <w:right w:val="nil"/>
            </w:tcBorders>
            <w:hideMark/>
          </w:tcPr>
          <w:p w14:paraId="136CF67A"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当后台应用过度使用</w:t>
            </w:r>
            <w:r w:rsidRPr="00BC10A4">
              <w:rPr>
                <w:rFonts w:ascii="Consolas" w:eastAsiaTheme="minorEastAsia" w:hAnsi="Consolas" w:cs="Consolas" w:hint="eastAsia"/>
                <w:sz w:val="22"/>
              </w:rPr>
              <w:t>CPU</w:t>
            </w:r>
            <w:r w:rsidRPr="00BC10A4">
              <w:rPr>
                <w:rFonts w:ascii="Consolas" w:eastAsiaTheme="minorEastAsia" w:hAnsi="Consolas" w:cs="Consolas" w:hint="eastAsia"/>
                <w:sz w:val="22"/>
              </w:rPr>
              <w:t>资源时，会导致前台应用分到的</w:t>
            </w:r>
            <w:r w:rsidRPr="00BC10A4">
              <w:rPr>
                <w:rFonts w:ascii="Consolas" w:eastAsiaTheme="minorEastAsia" w:hAnsi="Consolas" w:cs="Consolas" w:hint="eastAsia"/>
                <w:sz w:val="22"/>
              </w:rPr>
              <w:t>CPU</w:t>
            </w:r>
            <w:r w:rsidRPr="00BC10A4">
              <w:rPr>
                <w:rFonts w:ascii="Consolas" w:eastAsiaTheme="minorEastAsia" w:hAnsi="Consolas" w:cs="Consolas" w:hint="eastAsia"/>
                <w:sz w:val="22"/>
              </w:rPr>
              <w:t>时间片减少，并且前台应用和系统进程可能会被调度到频率较低的小核上，造成帧率下降。</w:t>
            </w:r>
          </w:p>
        </w:tc>
      </w:tr>
      <w:tr w:rsidR="00BC10A4" w:rsidRPr="00BC10A4" w14:paraId="6721410B" w14:textId="77777777" w:rsidTr="003529BD">
        <w:tc>
          <w:tcPr>
            <w:tcW w:w="2747" w:type="dxa"/>
            <w:tcBorders>
              <w:top w:val="single" w:sz="4" w:space="0" w:color="auto"/>
              <w:left w:val="nil"/>
              <w:bottom w:val="single" w:sz="4" w:space="0" w:color="auto"/>
              <w:right w:val="single" w:sz="4" w:space="0" w:color="auto"/>
            </w:tcBorders>
            <w:hideMark/>
          </w:tcPr>
          <w:p w14:paraId="4B18F5F0"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内存异常</w:t>
            </w:r>
          </w:p>
        </w:tc>
        <w:tc>
          <w:tcPr>
            <w:tcW w:w="5973" w:type="dxa"/>
            <w:tcBorders>
              <w:top w:val="single" w:sz="4" w:space="0" w:color="auto"/>
              <w:left w:val="single" w:sz="4" w:space="0" w:color="auto"/>
              <w:bottom w:val="single" w:sz="4" w:space="0" w:color="auto"/>
              <w:right w:val="nil"/>
            </w:tcBorders>
            <w:hideMark/>
          </w:tcPr>
          <w:p w14:paraId="179FC3A5"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当后台应用占用过多内存时，尽管</w:t>
            </w:r>
            <w:r w:rsidRPr="00BC10A4">
              <w:rPr>
                <w:rFonts w:ascii="Consolas" w:eastAsiaTheme="minorEastAsia" w:hAnsi="Consolas" w:cs="Consolas" w:hint="eastAsia"/>
                <w:sz w:val="22"/>
              </w:rPr>
              <w:t>Android</w:t>
            </w:r>
            <w:r w:rsidRPr="00BC10A4">
              <w:rPr>
                <w:rFonts w:ascii="Consolas" w:eastAsiaTheme="minorEastAsia" w:hAnsi="Consolas" w:cs="Consolas" w:hint="eastAsia"/>
                <w:sz w:val="22"/>
              </w:rPr>
              <w:t>系统会采用</w:t>
            </w:r>
            <w:r w:rsidRPr="00BC10A4">
              <w:rPr>
                <w:rFonts w:ascii="Consolas" w:eastAsiaTheme="minorEastAsia" w:hAnsi="Consolas" w:cs="Consolas" w:hint="eastAsia"/>
                <w:sz w:val="22"/>
              </w:rPr>
              <w:t>kswap</w:t>
            </w:r>
            <w:r w:rsidRPr="00BC10A4">
              <w:rPr>
                <w:rFonts w:ascii="Consolas" w:eastAsiaTheme="minorEastAsia" w:hAnsi="Consolas" w:cs="Consolas" w:hint="eastAsia"/>
                <w:sz w:val="22"/>
              </w:rPr>
              <w:t>和</w:t>
            </w:r>
            <w:r w:rsidRPr="00BC10A4">
              <w:rPr>
                <w:rFonts w:ascii="Consolas" w:eastAsiaTheme="minorEastAsia" w:hAnsi="Consolas" w:cs="Consolas" w:hint="eastAsia"/>
                <w:sz w:val="22"/>
              </w:rPr>
              <w:t>LMK</w:t>
            </w:r>
            <w:r w:rsidRPr="00BC10A4">
              <w:rPr>
                <w:rFonts w:ascii="Consolas" w:eastAsiaTheme="minorEastAsia" w:hAnsi="Consolas" w:cs="Consolas" w:hint="eastAsia"/>
                <w:sz w:val="22"/>
              </w:rPr>
              <w:t>回收内存保证前台正常运行，但前台应用的内存增长速率受限，并且内存</w:t>
            </w:r>
            <w:r w:rsidRPr="00BC10A4">
              <w:rPr>
                <w:rFonts w:ascii="Consolas" w:eastAsiaTheme="minorEastAsia" w:hAnsi="Consolas" w:cs="Consolas" w:hint="eastAsia"/>
                <w:sz w:val="22"/>
              </w:rPr>
              <w:t>PSI</w:t>
            </w:r>
            <w:r w:rsidRPr="00BC10A4">
              <w:rPr>
                <w:rFonts w:ascii="Consolas" w:eastAsiaTheme="minorEastAsia" w:hAnsi="Consolas" w:cs="Consolas" w:hint="eastAsia"/>
                <w:sz w:val="22"/>
              </w:rPr>
              <w:t>（</w:t>
            </w:r>
            <w:r w:rsidRPr="00BC10A4">
              <w:rPr>
                <w:rFonts w:ascii="Consolas" w:eastAsiaTheme="minorEastAsia" w:hAnsi="Consolas" w:cs="Consolas" w:hint="eastAsia"/>
                <w:sz w:val="22"/>
              </w:rPr>
              <w:t>Pressure Stall Information</w:t>
            </w:r>
            <w:r w:rsidRPr="00BC10A4">
              <w:rPr>
                <w:rFonts w:ascii="Consolas" w:eastAsiaTheme="minorEastAsia" w:hAnsi="Consolas" w:cs="Consolas" w:hint="eastAsia"/>
                <w:sz w:val="22"/>
              </w:rPr>
              <w:t>）显著增高，导致性能下降</w:t>
            </w:r>
          </w:p>
        </w:tc>
      </w:tr>
      <w:tr w:rsidR="00BC10A4" w:rsidRPr="00BC10A4" w14:paraId="2B0E1092" w14:textId="77777777" w:rsidTr="003529BD">
        <w:tc>
          <w:tcPr>
            <w:tcW w:w="2747" w:type="dxa"/>
            <w:tcBorders>
              <w:top w:val="single" w:sz="4" w:space="0" w:color="auto"/>
              <w:left w:val="nil"/>
              <w:bottom w:val="single" w:sz="4" w:space="0" w:color="auto"/>
              <w:right w:val="single" w:sz="4" w:space="0" w:color="auto"/>
            </w:tcBorders>
            <w:hideMark/>
          </w:tcPr>
          <w:p w14:paraId="01C9345E"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GPU</w:t>
            </w:r>
            <w:r w:rsidRPr="00BC10A4">
              <w:rPr>
                <w:rFonts w:ascii="Consolas" w:eastAsiaTheme="minorEastAsia" w:hAnsi="Consolas" w:cs="Consolas" w:hint="eastAsia"/>
                <w:sz w:val="22"/>
              </w:rPr>
              <w:t>异常</w:t>
            </w:r>
          </w:p>
        </w:tc>
        <w:tc>
          <w:tcPr>
            <w:tcW w:w="5973" w:type="dxa"/>
            <w:tcBorders>
              <w:top w:val="single" w:sz="4" w:space="0" w:color="auto"/>
              <w:left w:val="single" w:sz="4" w:space="0" w:color="auto"/>
              <w:bottom w:val="single" w:sz="4" w:space="0" w:color="auto"/>
              <w:right w:val="nil"/>
            </w:tcBorders>
            <w:hideMark/>
          </w:tcPr>
          <w:p w14:paraId="1EEAA6CF"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在异常模拟阶段，发现后台应用对</w:t>
            </w:r>
            <w:r w:rsidRPr="00BC10A4">
              <w:rPr>
                <w:rFonts w:ascii="Consolas" w:eastAsiaTheme="minorEastAsia" w:hAnsi="Consolas" w:cs="Consolas" w:hint="eastAsia"/>
                <w:sz w:val="22"/>
              </w:rPr>
              <w:t>GPU</w:t>
            </w:r>
            <w:r w:rsidRPr="00BC10A4">
              <w:rPr>
                <w:rFonts w:ascii="Consolas" w:eastAsiaTheme="minorEastAsia" w:hAnsi="Consolas" w:cs="Consolas" w:hint="eastAsia"/>
                <w:sz w:val="22"/>
              </w:rPr>
              <w:t>的使用也会造成性能下降，但由于目前高通提供的接口中对</w:t>
            </w:r>
            <w:r w:rsidRPr="00BC10A4">
              <w:rPr>
                <w:rFonts w:ascii="Consolas" w:eastAsiaTheme="minorEastAsia" w:hAnsi="Consolas" w:cs="Consolas" w:hint="eastAsia"/>
                <w:sz w:val="22"/>
              </w:rPr>
              <w:t>GPU</w:t>
            </w:r>
            <w:r w:rsidRPr="00BC10A4">
              <w:rPr>
                <w:rFonts w:ascii="Consolas" w:eastAsiaTheme="minorEastAsia" w:hAnsi="Consolas" w:cs="Consolas" w:hint="eastAsia"/>
                <w:sz w:val="22"/>
              </w:rPr>
              <w:t>的监控信息非常有限，无法获取各应用的使用情况，因此本项目暂不考虑对</w:t>
            </w:r>
            <w:r w:rsidRPr="00BC10A4">
              <w:rPr>
                <w:rFonts w:ascii="Consolas" w:eastAsiaTheme="minorEastAsia" w:hAnsi="Consolas" w:cs="Consolas" w:hint="eastAsia"/>
                <w:sz w:val="22"/>
              </w:rPr>
              <w:t>GPU</w:t>
            </w:r>
            <w:r w:rsidRPr="00BC10A4">
              <w:rPr>
                <w:rFonts w:ascii="Consolas" w:eastAsiaTheme="minorEastAsia" w:hAnsi="Consolas" w:cs="Consolas" w:hint="eastAsia"/>
                <w:sz w:val="22"/>
              </w:rPr>
              <w:t>异常应用的定位。</w:t>
            </w:r>
          </w:p>
        </w:tc>
      </w:tr>
      <w:tr w:rsidR="00BC10A4" w:rsidRPr="00BC10A4" w14:paraId="310BDC2E" w14:textId="77777777" w:rsidTr="003529BD">
        <w:tc>
          <w:tcPr>
            <w:tcW w:w="2747" w:type="dxa"/>
            <w:tcBorders>
              <w:top w:val="single" w:sz="4" w:space="0" w:color="auto"/>
              <w:left w:val="nil"/>
              <w:bottom w:val="single" w:sz="4" w:space="0" w:color="auto"/>
              <w:right w:val="single" w:sz="4" w:space="0" w:color="auto"/>
            </w:tcBorders>
            <w:hideMark/>
          </w:tcPr>
          <w:p w14:paraId="559E7273"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混合异常</w:t>
            </w:r>
          </w:p>
        </w:tc>
        <w:tc>
          <w:tcPr>
            <w:tcW w:w="5973" w:type="dxa"/>
            <w:tcBorders>
              <w:top w:val="single" w:sz="4" w:space="0" w:color="auto"/>
              <w:left w:val="single" w:sz="4" w:space="0" w:color="auto"/>
              <w:bottom w:val="single" w:sz="4" w:space="0" w:color="auto"/>
              <w:right w:val="nil"/>
            </w:tcBorders>
            <w:hideMark/>
          </w:tcPr>
          <w:p w14:paraId="3A999592"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在系统中，可能同时存在上述多种异常同时出现的情况</w:t>
            </w:r>
          </w:p>
        </w:tc>
      </w:tr>
    </w:tbl>
    <w:p w14:paraId="2F0A97E5" w14:textId="77777777" w:rsidR="00BC10A4" w:rsidRPr="00BC10A4" w:rsidRDefault="00BC10A4" w:rsidP="00BC10A4">
      <w:pPr>
        <w:rPr>
          <w:rFonts w:ascii="Consolas" w:eastAsiaTheme="minorEastAsia" w:hAnsi="Consolas" w:cs="Consolas"/>
          <w:sz w:val="22"/>
        </w:rPr>
      </w:pPr>
      <w:r w:rsidRPr="00BC10A4">
        <w:rPr>
          <w:rFonts w:ascii="Consolas" w:eastAsiaTheme="minorEastAsia" w:hAnsi="Consolas" w:cs="Consolas" w:hint="eastAsia"/>
          <w:sz w:val="22"/>
        </w:rPr>
        <w:t>模型的检测原理如下：实验发现：当手机资源不足时，整机和前台应用的资源使用情况都会和正常情况下有明显不同。利用这一现象，分别在系统正常和异常运行的情况下采集与资源使用相关的监控数据，用于训练机器学习模型：模型的输入为各项监控数据，模型的输出为异常分类结果。模型训练完成后，可对实时数据进行推理，分类各种情况的异常。如果用户在使用中安装了不在训练集中的应用，可以使用预训练的整机资源模型对陌生前台应用进行推理，用于训练的数据是开启多种前台应用时的整机资源使用情况，其他情况使用特定的前台应用资源模型进行诊断。</w:t>
      </w:r>
    </w:p>
    <w:p w14:paraId="4471F519" w14:textId="77777777" w:rsidR="00BC10A4" w:rsidRPr="00BC10A4" w:rsidRDefault="00BC10A4" w:rsidP="00BC10A4">
      <w:pPr>
        <w:rPr>
          <w:rFonts w:ascii="Consolas" w:eastAsiaTheme="minorEastAsia" w:hAnsi="Consolas"/>
          <w:sz w:val="22"/>
        </w:rPr>
      </w:pPr>
      <w:r w:rsidRPr="00BC10A4">
        <w:rPr>
          <w:rFonts w:ascii="Consolas" w:eastAsiaTheme="minorEastAsia" w:hAnsi="Consolas" w:cs="Consolas" w:hint="eastAsia"/>
          <w:sz w:val="22"/>
        </w:rPr>
        <w:t>为了对于混合异常有更加好的检测，本文不使用多分类模型，转而采取使用三个二分类模型进行性能异常的检测，模型包括：</w:t>
      </w:r>
      <w:r w:rsidRPr="00BC10A4">
        <w:rPr>
          <w:rFonts w:ascii="Consolas" w:eastAsiaTheme="minorEastAsia" w:hAnsi="Consolas" w:cs="Consolas" w:hint="eastAsia"/>
          <w:sz w:val="22"/>
        </w:rPr>
        <w:t>CPU</w:t>
      </w:r>
      <w:r w:rsidRPr="00BC10A4">
        <w:rPr>
          <w:rFonts w:ascii="Consolas" w:eastAsiaTheme="minorEastAsia" w:hAnsi="Consolas" w:cs="Consolas" w:hint="eastAsia"/>
          <w:sz w:val="22"/>
        </w:rPr>
        <w:t>异常检测模型、</w:t>
      </w:r>
      <w:r w:rsidRPr="00BC10A4">
        <w:rPr>
          <w:rFonts w:ascii="Consolas" w:eastAsiaTheme="minorEastAsia" w:hAnsi="Consolas" w:cs="Consolas" w:hint="eastAsia"/>
          <w:sz w:val="22"/>
        </w:rPr>
        <w:t>GPU</w:t>
      </w:r>
      <w:r w:rsidRPr="00BC10A4">
        <w:rPr>
          <w:rFonts w:ascii="Consolas" w:eastAsiaTheme="minorEastAsia" w:hAnsi="Consolas" w:cs="Consolas" w:hint="eastAsia"/>
          <w:sz w:val="22"/>
        </w:rPr>
        <w:t>异常检测模型以及内存异常检测模型，</w:t>
      </w:r>
      <w:r w:rsidRPr="00BC10A4">
        <w:rPr>
          <w:rFonts w:ascii="Consolas" w:eastAsiaTheme="minorEastAsia" w:hAnsi="Consolas" w:cs="Consolas" w:hint="eastAsia"/>
          <w:sz w:val="22"/>
        </w:rPr>
        <w:t>CPU</w:t>
      </w:r>
      <w:r w:rsidRPr="00BC10A4">
        <w:rPr>
          <w:rFonts w:ascii="Consolas" w:eastAsiaTheme="minorEastAsia" w:hAnsi="Consolas" w:cs="Consolas" w:hint="eastAsia"/>
          <w:sz w:val="22"/>
        </w:rPr>
        <w:t>异常检测模型的输出为：</w:t>
      </w:r>
      <w:r w:rsidRPr="00BC10A4">
        <w:rPr>
          <w:rFonts w:ascii="Consolas" w:eastAsiaTheme="minorEastAsia" w:hAnsi="Consolas" w:cs="Consolas" w:hint="eastAsia"/>
          <w:sz w:val="22"/>
        </w:rPr>
        <w:t>0-CPU</w:t>
      </w:r>
      <w:r w:rsidRPr="00BC10A4">
        <w:rPr>
          <w:rFonts w:ascii="Consolas" w:eastAsiaTheme="minorEastAsia" w:hAnsi="Consolas" w:cs="Consolas" w:hint="eastAsia"/>
          <w:sz w:val="22"/>
        </w:rPr>
        <w:t>异常未检出，</w:t>
      </w:r>
      <w:r w:rsidRPr="00BC10A4">
        <w:rPr>
          <w:rFonts w:ascii="Consolas" w:eastAsiaTheme="minorEastAsia" w:hAnsi="Consolas" w:cs="Consolas" w:hint="eastAsia"/>
          <w:sz w:val="22"/>
        </w:rPr>
        <w:t>1-CPU</w:t>
      </w:r>
      <w:r w:rsidRPr="00BC10A4">
        <w:rPr>
          <w:rFonts w:ascii="Consolas" w:eastAsiaTheme="minorEastAsia" w:hAnsi="Consolas" w:cs="Consolas" w:hint="eastAsia"/>
          <w:sz w:val="22"/>
        </w:rPr>
        <w:t>异常检出；</w:t>
      </w:r>
      <w:r w:rsidRPr="00BC10A4">
        <w:rPr>
          <w:rFonts w:ascii="Consolas" w:eastAsiaTheme="minorEastAsia" w:hAnsi="Consolas" w:cs="Consolas" w:hint="eastAsia"/>
          <w:sz w:val="22"/>
        </w:rPr>
        <w:t>GPU</w:t>
      </w:r>
      <w:r w:rsidRPr="00BC10A4">
        <w:rPr>
          <w:rFonts w:ascii="Consolas" w:eastAsiaTheme="minorEastAsia" w:hAnsi="Consolas" w:cs="Consolas" w:hint="eastAsia"/>
          <w:sz w:val="22"/>
        </w:rPr>
        <w:t>异常检测模型的输出为：</w:t>
      </w:r>
      <w:r w:rsidRPr="00BC10A4">
        <w:rPr>
          <w:rFonts w:ascii="Consolas" w:eastAsiaTheme="minorEastAsia" w:hAnsi="Consolas" w:cs="Consolas" w:hint="eastAsia"/>
          <w:sz w:val="22"/>
        </w:rPr>
        <w:t>0-GPU</w:t>
      </w:r>
      <w:r w:rsidRPr="00BC10A4">
        <w:rPr>
          <w:rFonts w:ascii="Consolas" w:eastAsiaTheme="minorEastAsia" w:hAnsi="Consolas" w:cs="Consolas" w:hint="eastAsia"/>
          <w:sz w:val="22"/>
        </w:rPr>
        <w:t>异常未检出，</w:t>
      </w:r>
      <w:r w:rsidRPr="00BC10A4">
        <w:rPr>
          <w:rFonts w:ascii="Consolas" w:eastAsiaTheme="minorEastAsia" w:hAnsi="Consolas" w:cs="Consolas" w:hint="eastAsia"/>
          <w:sz w:val="22"/>
        </w:rPr>
        <w:t>1-CPU</w:t>
      </w:r>
      <w:r w:rsidRPr="00BC10A4">
        <w:rPr>
          <w:rFonts w:ascii="Consolas" w:eastAsiaTheme="minorEastAsia" w:hAnsi="Consolas" w:cs="Consolas" w:hint="eastAsia"/>
          <w:sz w:val="22"/>
        </w:rPr>
        <w:t>异常检出；内存异常监测模型的输出为：</w:t>
      </w:r>
      <w:r w:rsidRPr="00BC10A4">
        <w:rPr>
          <w:rFonts w:ascii="Consolas" w:eastAsiaTheme="minorEastAsia" w:hAnsi="Consolas" w:cs="Consolas" w:hint="eastAsia"/>
          <w:sz w:val="22"/>
        </w:rPr>
        <w:t>0-</w:t>
      </w:r>
      <w:r w:rsidRPr="00BC10A4">
        <w:rPr>
          <w:rFonts w:ascii="Consolas" w:eastAsiaTheme="minorEastAsia" w:hAnsi="Consolas" w:cs="Consolas" w:hint="eastAsia"/>
          <w:sz w:val="22"/>
        </w:rPr>
        <w:t>内存异常未检出，</w:t>
      </w:r>
      <w:r w:rsidRPr="00BC10A4">
        <w:rPr>
          <w:rFonts w:ascii="Consolas" w:eastAsiaTheme="minorEastAsia" w:hAnsi="Consolas" w:cs="Consolas" w:hint="eastAsia"/>
          <w:sz w:val="22"/>
        </w:rPr>
        <w:t>1-</w:t>
      </w:r>
      <w:r w:rsidRPr="00BC10A4">
        <w:rPr>
          <w:rFonts w:ascii="Consolas" w:eastAsiaTheme="minorEastAsia" w:hAnsi="Consolas" w:cs="Consolas" w:hint="eastAsia"/>
          <w:sz w:val="22"/>
        </w:rPr>
        <w:t>内存异常检出；判断是否是混合异常只需确定是否同时检出多种异常即可。</w:t>
      </w:r>
    </w:p>
    <w:p w14:paraId="62D48FCE" w14:textId="77777777" w:rsidR="00BC10A4" w:rsidRPr="00BC10A4" w:rsidRDefault="00BC10A4" w:rsidP="00BC10A4">
      <w:pPr>
        <w:keepNext/>
        <w:keepLines/>
        <w:numPr>
          <w:ilvl w:val="1"/>
          <w:numId w:val="1"/>
        </w:numPr>
        <w:spacing w:before="260" w:after="260" w:line="416" w:lineRule="auto"/>
        <w:outlineLvl w:val="1"/>
        <w:rPr>
          <w:rFonts w:asciiTheme="majorEastAsia" w:eastAsiaTheme="majorEastAsia" w:hAnsiTheme="majorEastAsia"/>
          <w:b/>
          <w:bCs/>
          <w:spacing w:val="5"/>
          <w:sz w:val="32"/>
          <w:szCs w:val="32"/>
        </w:rPr>
      </w:pPr>
      <w:bookmarkStart w:id="3" w:name="_Toc135844199"/>
      <w:bookmarkStart w:id="4" w:name="_Toc135901941"/>
      <w:r w:rsidRPr="00BC10A4">
        <w:rPr>
          <w:rFonts w:asciiTheme="majorEastAsia" w:eastAsiaTheme="majorEastAsia" w:hAnsiTheme="majorEastAsia"/>
          <w:b/>
          <w:bCs/>
          <w:spacing w:val="5"/>
          <w:sz w:val="32"/>
          <w:szCs w:val="32"/>
        </w:rPr>
        <w:lastRenderedPageBreak/>
        <w:t>异常检测决策树模型</w:t>
      </w:r>
      <w:r w:rsidRPr="00BC10A4">
        <w:rPr>
          <w:rFonts w:asciiTheme="majorEastAsia" w:eastAsiaTheme="majorEastAsia" w:hAnsiTheme="majorEastAsia" w:hint="eastAsia"/>
          <w:b/>
          <w:bCs/>
          <w:spacing w:val="5"/>
          <w:sz w:val="32"/>
          <w:szCs w:val="32"/>
        </w:rPr>
        <w:t>结构与参数</w:t>
      </w:r>
      <w:bookmarkEnd w:id="3"/>
      <w:bookmarkEnd w:id="4"/>
    </w:p>
    <w:p w14:paraId="0F9DB5DE" w14:textId="77777777" w:rsidR="00BC10A4" w:rsidRPr="00BC10A4" w:rsidRDefault="00BC10A4" w:rsidP="00BC10A4">
      <w:pPr>
        <w:rPr>
          <w:rFonts w:ascii="Consolas" w:eastAsiaTheme="minorEastAsia" w:hAnsi="Consolas"/>
          <w:sz w:val="22"/>
        </w:rPr>
      </w:pPr>
      <w:r w:rsidRPr="00BC10A4">
        <w:rPr>
          <w:rFonts w:ascii="Consolas" w:eastAsiaTheme="minorEastAsia" w:hAnsi="Consolas" w:hint="eastAsia"/>
          <w:sz w:val="22"/>
        </w:rPr>
        <w:t>本文的异常检测决策树模型针对特定前台资源的模型输入如表</w:t>
      </w:r>
      <w:r w:rsidRPr="00BC10A4">
        <w:rPr>
          <w:rFonts w:ascii="Consolas" w:eastAsiaTheme="minorEastAsia" w:hAnsi="Consolas" w:hint="eastAsia"/>
          <w:sz w:val="22"/>
        </w:rPr>
        <w:t>1</w:t>
      </w:r>
      <w:r w:rsidRPr="00BC10A4">
        <w:rPr>
          <w:rFonts w:ascii="Consolas" w:eastAsiaTheme="minorEastAsia" w:hAnsi="Consolas"/>
          <w:sz w:val="22"/>
        </w:rPr>
        <w:t>.</w:t>
      </w:r>
      <w:r w:rsidRPr="00BC10A4">
        <w:rPr>
          <w:rFonts w:ascii="Consolas" w:eastAsiaTheme="minorEastAsia" w:hAnsi="Consolas" w:hint="eastAsia"/>
          <w:sz w:val="22"/>
        </w:rPr>
        <w:t>2</w:t>
      </w:r>
      <w:r w:rsidRPr="00BC10A4">
        <w:rPr>
          <w:rFonts w:ascii="Consolas" w:eastAsiaTheme="minorEastAsia" w:hAnsi="Consolas" w:hint="eastAsia"/>
          <w:sz w:val="22"/>
        </w:rPr>
        <w:t>，整机资源的模型输入如表</w:t>
      </w:r>
      <w:r w:rsidRPr="00BC10A4">
        <w:rPr>
          <w:rFonts w:ascii="Consolas" w:eastAsiaTheme="minorEastAsia" w:hAnsi="Consolas" w:hint="eastAsia"/>
          <w:sz w:val="22"/>
        </w:rPr>
        <w:t>1</w:t>
      </w:r>
      <w:r w:rsidRPr="00BC10A4">
        <w:rPr>
          <w:rFonts w:ascii="Consolas" w:eastAsiaTheme="minorEastAsia" w:hAnsi="Consolas"/>
          <w:sz w:val="22"/>
        </w:rPr>
        <w:t>.3</w:t>
      </w:r>
      <w:r w:rsidRPr="00BC10A4">
        <w:rPr>
          <w:rFonts w:ascii="Consolas" w:eastAsiaTheme="minorEastAsia" w:hAnsi="Consolas" w:hint="eastAsia"/>
          <w:sz w:val="22"/>
        </w:rPr>
        <w:t>：</w:t>
      </w:r>
    </w:p>
    <w:p w14:paraId="3056CBEF"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表</w:t>
      </w:r>
      <w:r w:rsidRPr="00BC10A4">
        <w:rPr>
          <w:rFonts w:ascii="Consolas" w:eastAsiaTheme="minorEastAsia" w:hAnsi="Consolas" w:hint="eastAsia"/>
          <w:sz w:val="22"/>
        </w:rPr>
        <w:t>1</w:t>
      </w:r>
      <w:r w:rsidRPr="00BC10A4">
        <w:rPr>
          <w:rFonts w:ascii="Consolas" w:eastAsiaTheme="minorEastAsia" w:hAnsi="Consolas"/>
          <w:sz w:val="22"/>
        </w:rPr>
        <w:t xml:space="preserve">.2 </w:t>
      </w:r>
      <w:r w:rsidRPr="00BC10A4">
        <w:rPr>
          <w:rFonts w:ascii="Consolas" w:eastAsiaTheme="minorEastAsia" w:hAnsi="Consolas" w:hint="eastAsia"/>
          <w:sz w:val="22"/>
        </w:rPr>
        <w:t xml:space="preserve"> </w:t>
      </w:r>
      <w:r w:rsidRPr="00BC10A4">
        <w:rPr>
          <w:rFonts w:ascii="Consolas" w:eastAsiaTheme="minorEastAsia" w:hAnsi="Consolas" w:hint="eastAsia"/>
          <w:sz w:val="22"/>
        </w:rPr>
        <w:t>针对特定前后的异常检测决策树模型输入</w:t>
      </w:r>
    </w:p>
    <w:tbl>
      <w:tblPr>
        <w:tblStyle w:val="a7"/>
        <w:tblW w:w="8720" w:type="dxa"/>
        <w:tblLayout w:type="fixed"/>
        <w:tblLook w:val="04A0" w:firstRow="1" w:lastRow="0" w:firstColumn="1" w:lastColumn="0" w:noHBand="0" w:noVBand="1"/>
      </w:tblPr>
      <w:tblGrid>
        <w:gridCol w:w="886"/>
        <w:gridCol w:w="3509"/>
        <w:gridCol w:w="4325"/>
      </w:tblGrid>
      <w:tr w:rsidR="00BC10A4" w:rsidRPr="00BC10A4" w14:paraId="2F507B71" w14:textId="77777777" w:rsidTr="00B00B70">
        <w:tc>
          <w:tcPr>
            <w:tcW w:w="886" w:type="dxa"/>
            <w:hideMark/>
          </w:tcPr>
          <w:p w14:paraId="0CDA51D7" w14:textId="77777777" w:rsidR="00BC10A4" w:rsidRPr="00BC10A4" w:rsidRDefault="00BC10A4" w:rsidP="00BC10A4">
            <w:pPr>
              <w:ind w:firstLine="0"/>
              <w:jc w:val="center"/>
              <w:rPr>
                <w:rFonts w:ascii="Consolas" w:eastAsiaTheme="minorEastAsia" w:hAnsi="Consolas"/>
                <w:b/>
                <w:bCs/>
                <w:sz w:val="22"/>
              </w:rPr>
            </w:pPr>
            <w:r w:rsidRPr="00BC10A4">
              <w:rPr>
                <w:rFonts w:ascii="Consolas" w:eastAsiaTheme="minorEastAsia" w:hAnsi="Consolas" w:hint="eastAsia"/>
                <w:b/>
                <w:bCs/>
                <w:sz w:val="22"/>
              </w:rPr>
              <w:t>序号</w:t>
            </w:r>
          </w:p>
        </w:tc>
        <w:tc>
          <w:tcPr>
            <w:tcW w:w="3509" w:type="dxa"/>
            <w:hideMark/>
          </w:tcPr>
          <w:p w14:paraId="2E82598F" w14:textId="77777777" w:rsidR="00BC10A4" w:rsidRPr="00BC10A4" w:rsidRDefault="00BC10A4" w:rsidP="00BC10A4">
            <w:pPr>
              <w:ind w:firstLine="0"/>
              <w:jc w:val="center"/>
              <w:rPr>
                <w:rFonts w:ascii="Consolas" w:eastAsiaTheme="minorEastAsia" w:hAnsi="Consolas"/>
                <w:b/>
                <w:bCs/>
                <w:sz w:val="22"/>
              </w:rPr>
            </w:pPr>
            <w:r w:rsidRPr="00BC10A4">
              <w:rPr>
                <w:rFonts w:ascii="Consolas" w:eastAsiaTheme="minorEastAsia" w:hAnsi="Consolas" w:hint="eastAsia"/>
                <w:b/>
                <w:bCs/>
                <w:sz w:val="22"/>
              </w:rPr>
              <w:t>指标名</w:t>
            </w:r>
          </w:p>
        </w:tc>
        <w:tc>
          <w:tcPr>
            <w:tcW w:w="4325" w:type="dxa"/>
            <w:hideMark/>
          </w:tcPr>
          <w:p w14:paraId="59B27C1E" w14:textId="77777777" w:rsidR="00BC10A4" w:rsidRPr="00BC10A4" w:rsidRDefault="00BC10A4" w:rsidP="00BC10A4">
            <w:pPr>
              <w:ind w:firstLine="0"/>
              <w:jc w:val="center"/>
              <w:rPr>
                <w:rFonts w:ascii="Consolas" w:eastAsiaTheme="minorEastAsia" w:hAnsi="Consolas"/>
                <w:b/>
                <w:bCs/>
                <w:sz w:val="22"/>
              </w:rPr>
            </w:pPr>
            <w:r w:rsidRPr="00BC10A4">
              <w:rPr>
                <w:rFonts w:ascii="Consolas" w:eastAsiaTheme="minorEastAsia" w:hAnsi="Consolas" w:hint="eastAsia"/>
                <w:b/>
                <w:bCs/>
                <w:sz w:val="22"/>
              </w:rPr>
              <w:t>含义</w:t>
            </w:r>
          </w:p>
        </w:tc>
      </w:tr>
      <w:tr w:rsidR="00BC10A4" w:rsidRPr="00BC10A4" w14:paraId="1FFD80CE" w14:textId="77777777" w:rsidTr="00B00B70">
        <w:tc>
          <w:tcPr>
            <w:tcW w:w="886" w:type="dxa"/>
            <w:hideMark/>
          </w:tcPr>
          <w:p w14:paraId="3D9C7126"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1</w:t>
            </w:r>
          </w:p>
        </w:tc>
        <w:tc>
          <w:tcPr>
            <w:tcW w:w="3509" w:type="dxa"/>
            <w:hideMark/>
          </w:tcPr>
          <w:p w14:paraId="35AD8324"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FrontAppCpuUsage</w:t>
            </w:r>
          </w:p>
        </w:tc>
        <w:tc>
          <w:tcPr>
            <w:tcW w:w="4325" w:type="dxa"/>
            <w:hideMark/>
          </w:tcPr>
          <w:p w14:paraId="5C8CC8BA"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前台应用平均</w:t>
            </w:r>
            <w:r w:rsidRPr="00BC10A4">
              <w:rPr>
                <w:rFonts w:ascii="Consolas" w:eastAsiaTheme="minorEastAsia" w:hAnsi="Consolas" w:hint="eastAsia"/>
                <w:sz w:val="22"/>
              </w:rPr>
              <w:t>CPU</w:t>
            </w:r>
            <w:r w:rsidRPr="00BC10A4">
              <w:rPr>
                <w:rFonts w:ascii="Consolas" w:eastAsiaTheme="minorEastAsia" w:hAnsi="Consolas" w:hint="eastAsia"/>
                <w:sz w:val="22"/>
              </w:rPr>
              <w:t>利用率</w:t>
            </w:r>
          </w:p>
        </w:tc>
      </w:tr>
      <w:tr w:rsidR="00BC10A4" w:rsidRPr="00BC10A4" w14:paraId="43429408" w14:textId="77777777" w:rsidTr="00B00B70">
        <w:tc>
          <w:tcPr>
            <w:tcW w:w="886" w:type="dxa"/>
            <w:hideMark/>
          </w:tcPr>
          <w:p w14:paraId="5B4334A1"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2</w:t>
            </w:r>
          </w:p>
        </w:tc>
        <w:tc>
          <w:tcPr>
            <w:tcW w:w="3509" w:type="dxa"/>
            <w:hideMark/>
          </w:tcPr>
          <w:p w14:paraId="3C46DD81"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usedNativeMemPercent</w:t>
            </w:r>
          </w:p>
        </w:tc>
        <w:tc>
          <w:tcPr>
            <w:tcW w:w="4325" w:type="dxa"/>
            <w:hideMark/>
          </w:tcPr>
          <w:p w14:paraId="05AC6F9D"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前台应用</w:t>
            </w:r>
            <w:r w:rsidRPr="00BC10A4">
              <w:rPr>
                <w:rFonts w:ascii="Consolas" w:eastAsiaTheme="minorEastAsia" w:hAnsi="Consolas" w:hint="eastAsia"/>
                <w:sz w:val="22"/>
              </w:rPr>
              <w:t>Native</w:t>
            </w:r>
            <w:r w:rsidRPr="00BC10A4">
              <w:rPr>
                <w:rFonts w:ascii="Consolas" w:eastAsiaTheme="minorEastAsia" w:hAnsi="Consolas" w:hint="eastAsia"/>
                <w:sz w:val="22"/>
              </w:rPr>
              <w:t>堆内存使用占分配比例</w:t>
            </w:r>
          </w:p>
        </w:tc>
      </w:tr>
      <w:tr w:rsidR="00BC10A4" w:rsidRPr="00BC10A4" w14:paraId="4B22BCC0" w14:textId="77777777" w:rsidTr="00B00B70">
        <w:tc>
          <w:tcPr>
            <w:tcW w:w="886" w:type="dxa"/>
            <w:hideMark/>
          </w:tcPr>
          <w:p w14:paraId="6C35C102"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3</w:t>
            </w:r>
          </w:p>
        </w:tc>
        <w:tc>
          <w:tcPr>
            <w:tcW w:w="3509" w:type="dxa"/>
            <w:hideMark/>
          </w:tcPr>
          <w:p w14:paraId="653A5C37"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FrontAppJavaHeapPercent</w:t>
            </w:r>
          </w:p>
        </w:tc>
        <w:tc>
          <w:tcPr>
            <w:tcW w:w="4325" w:type="dxa"/>
            <w:hideMark/>
          </w:tcPr>
          <w:p w14:paraId="0AF098CE"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前台应用的</w:t>
            </w:r>
            <w:r w:rsidRPr="00BC10A4">
              <w:rPr>
                <w:rFonts w:ascii="Consolas" w:eastAsiaTheme="minorEastAsia" w:hAnsi="Consolas" w:hint="eastAsia"/>
                <w:sz w:val="22"/>
              </w:rPr>
              <w:t>JavaHeap</w:t>
            </w:r>
            <w:r w:rsidRPr="00BC10A4">
              <w:rPr>
                <w:rFonts w:ascii="Consolas" w:eastAsiaTheme="minorEastAsia" w:hAnsi="Consolas" w:hint="eastAsia"/>
                <w:sz w:val="22"/>
              </w:rPr>
              <w:t>占总内存比例</w:t>
            </w:r>
          </w:p>
        </w:tc>
      </w:tr>
      <w:tr w:rsidR="00BC10A4" w:rsidRPr="00BC10A4" w14:paraId="39696439" w14:textId="77777777" w:rsidTr="00B00B70">
        <w:tc>
          <w:tcPr>
            <w:tcW w:w="886" w:type="dxa"/>
            <w:hideMark/>
          </w:tcPr>
          <w:p w14:paraId="0EAFE825"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4</w:t>
            </w:r>
          </w:p>
        </w:tc>
        <w:tc>
          <w:tcPr>
            <w:tcW w:w="3509" w:type="dxa"/>
            <w:hideMark/>
          </w:tcPr>
          <w:p w14:paraId="0D69977B"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FrontAppNativeHeapPercent</w:t>
            </w:r>
          </w:p>
        </w:tc>
        <w:tc>
          <w:tcPr>
            <w:tcW w:w="4325" w:type="dxa"/>
            <w:hideMark/>
          </w:tcPr>
          <w:p w14:paraId="26E4FA77"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前台应用的</w:t>
            </w:r>
            <w:r w:rsidRPr="00BC10A4">
              <w:rPr>
                <w:rFonts w:ascii="Consolas" w:eastAsiaTheme="minorEastAsia" w:hAnsi="Consolas" w:hint="eastAsia"/>
                <w:sz w:val="22"/>
              </w:rPr>
              <w:t>NativeHeap</w:t>
            </w:r>
            <w:r w:rsidRPr="00BC10A4">
              <w:rPr>
                <w:rFonts w:ascii="Consolas" w:eastAsiaTheme="minorEastAsia" w:hAnsi="Consolas" w:hint="eastAsia"/>
                <w:sz w:val="22"/>
              </w:rPr>
              <w:t>占总内存比例</w:t>
            </w:r>
          </w:p>
        </w:tc>
      </w:tr>
      <w:tr w:rsidR="00BC10A4" w:rsidRPr="00BC10A4" w14:paraId="55C10754" w14:textId="77777777" w:rsidTr="00B00B70">
        <w:tc>
          <w:tcPr>
            <w:tcW w:w="886" w:type="dxa"/>
            <w:hideMark/>
          </w:tcPr>
          <w:p w14:paraId="1B36B301"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5</w:t>
            </w:r>
          </w:p>
        </w:tc>
        <w:tc>
          <w:tcPr>
            <w:tcW w:w="3509" w:type="dxa"/>
            <w:hideMark/>
          </w:tcPr>
          <w:p w14:paraId="1C7DEE1B"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FrontAppCodeMemPercent</w:t>
            </w:r>
          </w:p>
        </w:tc>
        <w:tc>
          <w:tcPr>
            <w:tcW w:w="4325" w:type="dxa"/>
            <w:hideMark/>
          </w:tcPr>
          <w:p w14:paraId="262432E3"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前台应用的</w:t>
            </w:r>
            <w:r w:rsidRPr="00BC10A4">
              <w:rPr>
                <w:rFonts w:ascii="Consolas" w:eastAsiaTheme="minorEastAsia" w:hAnsi="Consolas" w:hint="eastAsia"/>
                <w:sz w:val="22"/>
              </w:rPr>
              <w:t>CodeMem</w:t>
            </w:r>
            <w:r w:rsidRPr="00BC10A4">
              <w:rPr>
                <w:rFonts w:ascii="Consolas" w:eastAsiaTheme="minorEastAsia" w:hAnsi="Consolas" w:hint="eastAsia"/>
                <w:sz w:val="22"/>
              </w:rPr>
              <w:t>占总内存比例</w:t>
            </w:r>
          </w:p>
        </w:tc>
      </w:tr>
      <w:tr w:rsidR="00BC10A4" w:rsidRPr="00BC10A4" w14:paraId="77D88894" w14:textId="77777777" w:rsidTr="00B00B70">
        <w:tc>
          <w:tcPr>
            <w:tcW w:w="886" w:type="dxa"/>
            <w:hideMark/>
          </w:tcPr>
          <w:p w14:paraId="69430BB0"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6</w:t>
            </w:r>
          </w:p>
        </w:tc>
        <w:tc>
          <w:tcPr>
            <w:tcW w:w="3509" w:type="dxa"/>
            <w:hideMark/>
          </w:tcPr>
          <w:p w14:paraId="4C244789"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FrontAppStackMemPercent</w:t>
            </w:r>
          </w:p>
        </w:tc>
        <w:tc>
          <w:tcPr>
            <w:tcW w:w="4325" w:type="dxa"/>
            <w:hideMark/>
          </w:tcPr>
          <w:p w14:paraId="26D9427D"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前台应用的</w:t>
            </w:r>
            <w:r w:rsidRPr="00BC10A4">
              <w:rPr>
                <w:rFonts w:ascii="Consolas" w:eastAsiaTheme="minorEastAsia" w:hAnsi="Consolas" w:hint="eastAsia"/>
                <w:sz w:val="22"/>
              </w:rPr>
              <w:t>StackMem</w:t>
            </w:r>
            <w:r w:rsidRPr="00BC10A4">
              <w:rPr>
                <w:rFonts w:ascii="Consolas" w:eastAsiaTheme="minorEastAsia" w:hAnsi="Consolas" w:hint="eastAsia"/>
                <w:sz w:val="22"/>
              </w:rPr>
              <w:t>占总内存比例</w:t>
            </w:r>
          </w:p>
        </w:tc>
      </w:tr>
      <w:tr w:rsidR="00BC10A4" w:rsidRPr="00BC10A4" w14:paraId="421F8C00" w14:textId="77777777" w:rsidTr="00B00B70">
        <w:tc>
          <w:tcPr>
            <w:tcW w:w="886" w:type="dxa"/>
            <w:hideMark/>
          </w:tcPr>
          <w:p w14:paraId="48FC876E"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7</w:t>
            </w:r>
          </w:p>
        </w:tc>
        <w:tc>
          <w:tcPr>
            <w:tcW w:w="3509" w:type="dxa"/>
            <w:hideMark/>
          </w:tcPr>
          <w:p w14:paraId="1AE475EF"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FrontAppGraphicsMemPercent</w:t>
            </w:r>
          </w:p>
        </w:tc>
        <w:tc>
          <w:tcPr>
            <w:tcW w:w="4325" w:type="dxa"/>
            <w:hideMark/>
          </w:tcPr>
          <w:p w14:paraId="498D05AD"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前台应用的</w:t>
            </w:r>
            <w:r w:rsidRPr="00BC10A4">
              <w:rPr>
                <w:rFonts w:ascii="Consolas" w:eastAsiaTheme="minorEastAsia" w:hAnsi="Consolas" w:hint="eastAsia"/>
                <w:sz w:val="22"/>
              </w:rPr>
              <w:t>GraphicsMem</w:t>
            </w:r>
            <w:r w:rsidRPr="00BC10A4">
              <w:rPr>
                <w:rFonts w:ascii="Consolas" w:eastAsiaTheme="minorEastAsia" w:hAnsi="Consolas" w:hint="eastAsia"/>
                <w:sz w:val="22"/>
              </w:rPr>
              <w:t>占总内存比例</w:t>
            </w:r>
          </w:p>
        </w:tc>
      </w:tr>
      <w:tr w:rsidR="00BC10A4" w:rsidRPr="00BC10A4" w14:paraId="1623B7D3" w14:textId="77777777" w:rsidTr="00B00B70">
        <w:trPr>
          <w:trHeight w:val="461"/>
        </w:trPr>
        <w:tc>
          <w:tcPr>
            <w:tcW w:w="886" w:type="dxa"/>
            <w:hideMark/>
          </w:tcPr>
          <w:p w14:paraId="4F4AA0C9"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8</w:t>
            </w:r>
          </w:p>
        </w:tc>
        <w:tc>
          <w:tcPr>
            <w:tcW w:w="3509" w:type="dxa"/>
            <w:hideMark/>
          </w:tcPr>
          <w:p w14:paraId="7D070F1D"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FrontAppPrivateOtherPercent</w:t>
            </w:r>
          </w:p>
        </w:tc>
        <w:tc>
          <w:tcPr>
            <w:tcW w:w="4325" w:type="dxa"/>
            <w:hideMark/>
          </w:tcPr>
          <w:p w14:paraId="12DBD269"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前台应用</w:t>
            </w:r>
            <w:r w:rsidRPr="00BC10A4">
              <w:rPr>
                <w:rFonts w:ascii="Consolas" w:eastAsiaTheme="minorEastAsia" w:hAnsi="Consolas" w:hint="eastAsia"/>
                <w:sz w:val="22"/>
              </w:rPr>
              <w:t>PrivateOtherMem</w:t>
            </w:r>
            <w:r w:rsidRPr="00BC10A4">
              <w:rPr>
                <w:rFonts w:ascii="Consolas" w:eastAsiaTheme="minorEastAsia" w:hAnsi="Consolas" w:hint="eastAsia"/>
                <w:sz w:val="22"/>
              </w:rPr>
              <w:t>占总内存比例</w:t>
            </w:r>
          </w:p>
        </w:tc>
      </w:tr>
      <w:tr w:rsidR="00BC10A4" w:rsidRPr="00BC10A4" w14:paraId="5F7C8185" w14:textId="77777777" w:rsidTr="00B00B70">
        <w:tc>
          <w:tcPr>
            <w:tcW w:w="886" w:type="dxa"/>
            <w:hideMark/>
          </w:tcPr>
          <w:p w14:paraId="734FDD89"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9</w:t>
            </w:r>
          </w:p>
        </w:tc>
        <w:tc>
          <w:tcPr>
            <w:tcW w:w="3509" w:type="dxa"/>
            <w:hideMark/>
          </w:tcPr>
          <w:p w14:paraId="59F2C056"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FrontAppSystemMemPercent</w:t>
            </w:r>
          </w:p>
        </w:tc>
        <w:tc>
          <w:tcPr>
            <w:tcW w:w="4325" w:type="dxa"/>
            <w:hideMark/>
          </w:tcPr>
          <w:p w14:paraId="50C98EEA"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前台应用的</w:t>
            </w:r>
            <w:r w:rsidRPr="00BC10A4">
              <w:rPr>
                <w:rFonts w:ascii="Consolas" w:eastAsiaTheme="minorEastAsia" w:hAnsi="Consolas" w:hint="eastAsia"/>
                <w:sz w:val="22"/>
              </w:rPr>
              <w:t>SystemMem</w:t>
            </w:r>
            <w:r w:rsidRPr="00BC10A4">
              <w:rPr>
                <w:rFonts w:ascii="Consolas" w:eastAsiaTheme="minorEastAsia" w:hAnsi="Consolas" w:hint="eastAsia"/>
                <w:sz w:val="22"/>
              </w:rPr>
              <w:t>占总内存比例</w:t>
            </w:r>
          </w:p>
        </w:tc>
      </w:tr>
      <w:tr w:rsidR="00BC10A4" w:rsidRPr="00BC10A4" w14:paraId="48186141" w14:textId="77777777" w:rsidTr="00B00B70">
        <w:tc>
          <w:tcPr>
            <w:tcW w:w="886" w:type="dxa"/>
            <w:hideMark/>
          </w:tcPr>
          <w:p w14:paraId="4681B557"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1</w:t>
            </w:r>
            <w:r w:rsidRPr="00BC10A4">
              <w:rPr>
                <w:rFonts w:ascii="Consolas" w:eastAsiaTheme="minorEastAsia" w:hAnsi="Consolas"/>
                <w:sz w:val="22"/>
              </w:rPr>
              <w:t>0</w:t>
            </w:r>
            <w:r w:rsidRPr="00BC10A4">
              <w:rPr>
                <w:rFonts w:ascii="Consolas" w:eastAsiaTheme="minorEastAsia" w:hAnsi="Consolas" w:hint="eastAsia"/>
                <w:sz w:val="22"/>
              </w:rPr>
              <w:t>-1</w:t>
            </w:r>
            <w:r w:rsidRPr="00BC10A4">
              <w:rPr>
                <w:rFonts w:ascii="Consolas" w:eastAsiaTheme="minorEastAsia" w:hAnsi="Consolas"/>
                <w:sz w:val="22"/>
              </w:rPr>
              <w:t>7</w:t>
            </w:r>
          </w:p>
        </w:tc>
        <w:tc>
          <w:tcPr>
            <w:tcW w:w="3509" w:type="dxa"/>
            <w:hideMark/>
          </w:tcPr>
          <w:p w14:paraId="7916A544"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tempCPU0~tempCPU7</w:t>
            </w:r>
          </w:p>
        </w:tc>
        <w:tc>
          <w:tcPr>
            <w:tcW w:w="4325" w:type="dxa"/>
            <w:hideMark/>
          </w:tcPr>
          <w:p w14:paraId="74CF19A9"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CPU</w:t>
            </w:r>
            <w:r w:rsidRPr="00BC10A4">
              <w:rPr>
                <w:rFonts w:ascii="Consolas" w:eastAsiaTheme="minorEastAsia" w:hAnsi="Consolas" w:hint="eastAsia"/>
                <w:sz w:val="22"/>
              </w:rPr>
              <w:t>八个核心的温度</w:t>
            </w:r>
          </w:p>
        </w:tc>
      </w:tr>
      <w:tr w:rsidR="00BC10A4" w:rsidRPr="00BC10A4" w14:paraId="7FB120A5" w14:textId="77777777" w:rsidTr="00B00B70">
        <w:tc>
          <w:tcPr>
            <w:tcW w:w="886" w:type="dxa"/>
            <w:hideMark/>
          </w:tcPr>
          <w:p w14:paraId="6A57D400"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1</w:t>
            </w:r>
            <w:r w:rsidRPr="00BC10A4">
              <w:rPr>
                <w:rFonts w:ascii="Consolas" w:eastAsiaTheme="minorEastAsia" w:hAnsi="Consolas"/>
                <w:sz w:val="22"/>
              </w:rPr>
              <w:t>8</w:t>
            </w:r>
          </w:p>
        </w:tc>
        <w:tc>
          <w:tcPr>
            <w:tcW w:w="3509" w:type="dxa"/>
            <w:hideMark/>
          </w:tcPr>
          <w:p w14:paraId="466CF897"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batteryTemp</w:t>
            </w:r>
          </w:p>
        </w:tc>
        <w:tc>
          <w:tcPr>
            <w:tcW w:w="4325" w:type="dxa"/>
            <w:hideMark/>
          </w:tcPr>
          <w:p w14:paraId="5D89849B"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电池温度</w:t>
            </w:r>
          </w:p>
        </w:tc>
      </w:tr>
      <w:tr w:rsidR="00BC10A4" w:rsidRPr="00BC10A4" w14:paraId="279CC346" w14:textId="77777777" w:rsidTr="00B00B70">
        <w:tc>
          <w:tcPr>
            <w:tcW w:w="886" w:type="dxa"/>
            <w:hideMark/>
          </w:tcPr>
          <w:p w14:paraId="493E6130"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19</w:t>
            </w:r>
          </w:p>
        </w:tc>
        <w:tc>
          <w:tcPr>
            <w:tcW w:w="3509" w:type="dxa"/>
            <w:hideMark/>
          </w:tcPr>
          <w:p w14:paraId="79234307"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thermalStatus</w:t>
            </w:r>
          </w:p>
        </w:tc>
        <w:tc>
          <w:tcPr>
            <w:tcW w:w="4325" w:type="dxa"/>
            <w:hideMark/>
          </w:tcPr>
          <w:p w14:paraId="58CF6684"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系统热状态</w:t>
            </w:r>
          </w:p>
        </w:tc>
      </w:tr>
      <w:tr w:rsidR="00BC10A4" w:rsidRPr="00BC10A4" w14:paraId="24353C5F" w14:textId="77777777" w:rsidTr="00B00B70">
        <w:tc>
          <w:tcPr>
            <w:tcW w:w="886" w:type="dxa"/>
            <w:hideMark/>
          </w:tcPr>
          <w:p w14:paraId="43FC2ECB"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2</w:t>
            </w:r>
            <w:r w:rsidRPr="00BC10A4">
              <w:rPr>
                <w:rFonts w:ascii="Consolas" w:eastAsiaTheme="minorEastAsia" w:hAnsi="Consolas"/>
                <w:sz w:val="22"/>
              </w:rPr>
              <w:t>0</w:t>
            </w:r>
          </w:p>
        </w:tc>
        <w:tc>
          <w:tcPr>
            <w:tcW w:w="3509" w:type="dxa"/>
            <w:hideMark/>
          </w:tcPr>
          <w:p w14:paraId="3C9BFDD5"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GpuUsage</w:t>
            </w:r>
          </w:p>
        </w:tc>
        <w:tc>
          <w:tcPr>
            <w:tcW w:w="4325" w:type="dxa"/>
            <w:hideMark/>
          </w:tcPr>
          <w:p w14:paraId="4765B749"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GPU</w:t>
            </w:r>
            <w:r w:rsidRPr="00BC10A4">
              <w:rPr>
                <w:rFonts w:ascii="Consolas" w:eastAsiaTheme="minorEastAsia" w:hAnsi="Consolas" w:hint="eastAsia"/>
                <w:sz w:val="22"/>
              </w:rPr>
              <w:t>利用率</w:t>
            </w:r>
          </w:p>
        </w:tc>
      </w:tr>
      <w:tr w:rsidR="00BC10A4" w:rsidRPr="00BC10A4" w14:paraId="7CD4FE86" w14:textId="77777777" w:rsidTr="00B00B70">
        <w:tc>
          <w:tcPr>
            <w:tcW w:w="886" w:type="dxa"/>
            <w:hideMark/>
          </w:tcPr>
          <w:p w14:paraId="2959BB9D"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2</w:t>
            </w:r>
            <w:r w:rsidRPr="00BC10A4">
              <w:rPr>
                <w:rFonts w:ascii="Consolas" w:eastAsiaTheme="minorEastAsia" w:hAnsi="Consolas"/>
                <w:sz w:val="22"/>
              </w:rPr>
              <w:t>1</w:t>
            </w:r>
          </w:p>
        </w:tc>
        <w:tc>
          <w:tcPr>
            <w:tcW w:w="3509" w:type="dxa"/>
            <w:hideMark/>
          </w:tcPr>
          <w:p w14:paraId="727F4B3A"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GpuFreq</w:t>
            </w:r>
          </w:p>
        </w:tc>
        <w:tc>
          <w:tcPr>
            <w:tcW w:w="4325" w:type="dxa"/>
            <w:hideMark/>
          </w:tcPr>
          <w:p w14:paraId="1875DE11"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GPU</w:t>
            </w:r>
            <w:r w:rsidRPr="00BC10A4">
              <w:rPr>
                <w:rFonts w:ascii="Consolas" w:eastAsiaTheme="minorEastAsia" w:hAnsi="Consolas" w:hint="eastAsia"/>
                <w:sz w:val="22"/>
              </w:rPr>
              <w:t>频率</w:t>
            </w:r>
          </w:p>
        </w:tc>
      </w:tr>
      <w:tr w:rsidR="00BC10A4" w:rsidRPr="00BC10A4" w14:paraId="580E1F53" w14:textId="77777777" w:rsidTr="00B00B70">
        <w:tc>
          <w:tcPr>
            <w:tcW w:w="886" w:type="dxa"/>
            <w:hideMark/>
          </w:tcPr>
          <w:p w14:paraId="12355E68"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2</w:t>
            </w:r>
            <w:r w:rsidRPr="00BC10A4">
              <w:rPr>
                <w:rFonts w:ascii="Consolas" w:eastAsiaTheme="minorEastAsia" w:hAnsi="Consolas"/>
                <w:sz w:val="22"/>
              </w:rPr>
              <w:t>2-29</w:t>
            </w:r>
          </w:p>
        </w:tc>
        <w:tc>
          <w:tcPr>
            <w:tcW w:w="3509" w:type="dxa"/>
            <w:hideMark/>
          </w:tcPr>
          <w:p w14:paraId="24737BD9"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cpu0Freq~cpu7Freq</w:t>
            </w:r>
          </w:p>
        </w:tc>
        <w:tc>
          <w:tcPr>
            <w:tcW w:w="4325" w:type="dxa"/>
            <w:hideMark/>
          </w:tcPr>
          <w:p w14:paraId="7D62F2EB"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CPU</w:t>
            </w:r>
            <w:r w:rsidRPr="00BC10A4">
              <w:rPr>
                <w:rFonts w:ascii="Consolas" w:eastAsiaTheme="minorEastAsia" w:hAnsi="Consolas" w:hint="eastAsia"/>
                <w:sz w:val="22"/>
              </w:rPr>
              <w:t>八个核心的频率</w:t>
            </w:r>
          </w:p>
        </w:tc>
      </w:tr>
    </w:tbl>
    <w:p w14:paraId="30D49A08" w14:textId="77777777" w:rsidR="00BC10A4" w:rsidRPr="00BC10A4" w:rsidRDefault="00BC10A4" w:rsidP="00BC10A4">
      <w:pPr>
        <w:ind w:firstLine="0"/>
        <w:jc w:val="center"/>
        <w:rPr>
          <w:rFonts w:ascii="Consolas" w:eastAsiaTheme="minorEastAsia" w:hAnsi="Consolas"/>
          <w:sz w:val="22"/>
        </w:rPr>
      </w:pPr>
    </w:p>
    <w:p w14:paraId="6725E771"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表</w:t>
      </w:r>
      <w:r w:rsidRPr="00BC10A4">
        <w:rPr>
          <w:rFonts w:ascii="Consolas" w:eastAsiaTheme="minorEastAsia" w:hAnsi="Consolas" w:hint="eastAsia"/>
          <w:sz w:val="22"/>
        </w:rPr>
        <w:t>1</w:t>
      </w:r>
      <w:r w:rsidRPr="00BC10A4">
        <w:rPr>
          <w:rFonts w:ascii="Consolas" w:eastAsiaTheme="minorEastAsia" w:hAnsi="Consolas"/>
          <w:sz w:val="22"/>
        </w:rPr>
        <w:t xml:space="preserve">.2 </w:t>
      </w:r>
      <w:r w:rsidRPr="00BC10A4">
        <w:rPr>
          <w:rFonts w:ascii="Consolas" w:eastAsiaTheme="minorEastAsia" w:hAnsi="Consolas" w:hint="eastAsia"/>
          <w:sz w:val="22"/>
        </w:rPr>
        <w:t xml:space="preserve"> </w:t>
      </w:r>
      <w:r w:rsidRPr="00BC10A4">
        <w:rPr>
          <w:rFonts w:ascii="Consolas" w:eastAsiaTheme="minorEastAsia" w:hAnsi="Consolas" w:hint="eastAsia"/>
          <w:sz w:val="22"/>
        </w:rPr>
        <w:t>针对整机的异常检测决策树模型输入</w:t>
      </w:r>
    </w:p>
    <w:tbl>
      <w:tblPr>
        <w:tblStyle w:val="a7"/>
        <w:tblW w:w="8720" w:type="dxa"/>
        <w:tblLayout w:type="fixed"/>
        <w:tblLook w:val="04A0" w:firstRow="1" w:lastRow="0" w:firstColumn="1" w:lastColumn="0" w:noHBand="0" w:noVBand="1"/>
      </w:tblPr>
      <w:tblGrid>
        <w:gridCol w:w="886"/>
        <w:gridCol w:w="3509"/>
        <w:gridCol w:w="4325"/>
      </w:tblGrid>
      <w:tr w:rsidR="00BC10A4" w:rsidRPr="00BC10A4" w14:paraId="31D27DE0" w14:textId="77777777" w:rsidTr="00B00B70">
        <w:tc>
          <w:tcPr>
            <w:tcW w:w="886" w:type="dxa"/>
            <w:hideMark/>
          </w:tcPr>
          <w:p w14:paraId="342CBF48" w14:textId="77777777" w:rsidR="00BC10A4" w:rsidRPr="00BC10A4" w:rsidRDefault="00BC10A4" w:rsidP="00BC10A4">
            <w:pPr>
              <w:ind w:firstLine="0"/>
              <w:jc w:val="center"/>
              <w:rPr>
                <w:rFonts w:ascii="Consolas" w:eastAsiaTheme="minorEastAsia" w:hAnsi="Consolas"/>
                <w:b/>
                <w:bCs/>
                <w:sz w:val="22"/>
              </w:rPr>
            </w:pPr>
            <w:r w:rsidRPr="00BC10A4">
              <w:rPr>
                <w:rFonts w:ascii="Consolas" w:eastAsiaTheme="minorEastAsia" w:hAnsi="Consolas" w:hint="eastAsia"/>
                <w:b/>
                <w:bCs/>
                <w:sz w:val="22"/>
              </w:rPr>
              <w:t>序号</w:t>
            </w:r>
          </w:p>
        </w:tc>
        <w:tc>
          <w:tcPr>
            <w:tcW w:w="3509" w:type="dxa"/>
            <w:hideMark/>
          </w:tcPr>
          <w:p w14:paraId="33B2EFD8" w14:textId="77777777" w:rsidR="00BC10A4" w:rsidRPr="00BC10A4" w:rsidRDefault="00BC10A4" w:rsidP="00BC10A4">
            <w:pPr>
              <w:ind w:firstLine="0"/>
              <w:jc w:val="center"/>
              <w:rPr>
                <w:rFonts w:ascii="Consolas" w:eastAsiaTheme="minorEastAsia" w:hAnsi="Consolas"/>
                <w:b/>
                <w:bCs/>
                <w:sz w:val="22"/>
              </w:rPr>
            </w:pPr>
            <w:r w:rsidRPr="00BC10A4">
              <w:rPr>
                <w:rFonts w:ascii="Consolas" w:eastAsiaTheme="minorEastAsia" w:hAnsi="Consolas" w:hint="eastAsia"/>
                <w:b/>
                <w:bCs/>
                <w:sz w:val="22"/>
              </w:rPr>
              <w:t>指标名</w:t>
            </w:r>
          </w:p>
        </w:tc>
        <w:tc>
          <w:tcPr>
            <w:tcW w:w="4325" w:type="dxa"/>
            <w:hideMark/>
          </w:tcPr>
          <w:p w14:paraId="72A7FE44" w14:textId="77777777" w:rsidR="00BC10A4" w:rsidRPr="00BC10A4" w:rsidRDefault="00BC10A4" w:rsidP="00BC10A4">
            <w:pPr>
              <w:ind w:firstLine="0"/>
              <w:jc w:val="center"/>
              <w:rPr>
                <w:rFonts w:ascii="Consolas" w:eastAsiaTheme="minorEastAsia" w:hAnsi="Consolas"/>
                <w:b/>
                <w:bCs/>
                <w:sz w:val="22"/>
              </w:rPr>
            </w:pPr>
            <w:r w:rsidRPr="00BC10A4">
              <w:rPr>
                <w:rFonts w:ascii="Consolas" w:eastAsiaTheme="minorEastAsia" w:hAnsi="Consolas" w:hint="eastAsia"/>
                <w:b/>
                <w:bCs/>
                <w:sz w:val="22"/>
              </w:rPr>
              <w:t>含义</w:t>
            </w:r>
          </w:p>
        </w:tc>
      </w:tr>
      <w:tr w:rsidR="00BC10A4" w:rsidRPr="00BC10A4" w14:paraId="7472B729" w14:textId="77777777" w:rsidTr="00B00B70">
        <w:tc>
          <w:tcPr>
            <w:tcW w:w="886" w:type="dxa"/>
            <w:hideMark/>
          </w:tcPr>
          <w:p w14:paraId="7333C7EC"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1</w:t>
            </w:r>
          </w:p>
        </w:tc>
        <w:tc>
          <w:tcPr>
            <w:tcW w:w="3509" w:type="dxa"/>
            <w:hideMark/>
          </w:tcPr>
          <w:p w14:paraId="2489A8DD"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CpuUsage</w:t>
            </w:r>
          </w:p>
        </w:tc>
        <w:tc>
          <w:tcPr>
            <w:tcW w:w="4325" w:type="dxa"/>
            <w:hideMark/>
          </w:tcPr>
          <w:p w14:paraId="501FF123"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全局平均</w:t>
            </w:r>
            <w:r w:rsidRPr="00BC10A4">
              <w:rPr>
                <w:rFonts w:ascii="Consolas" w:eastAsiaTheme="minorEastAsia" w:hAnsi="Consolas" w:hint="eastAsia"/>
                <w:sz w:val="22"/>
              </w:rPr>
              <w:t>CPU</w:t>
            </w:r>
            <w:r w:rsidRPr="00BC10A4">
              <w:rPr>
                <w:rFonts w:ascii="Consolas" w:eastAsiaTheme="minorEastAsia" w:hAnsi="Consolas" w:hint="eastAsia"/>
                <w:sz w:val="22"/>
              </w:rPr>
              <w:t>利用率</w:t>
            </w:r>
          </w:p>
        </w:tc>
      </w:tr>
      <w:tr w:rsidR="00BC10A4" w:rsidRPr="00BC10A4" w14:paraId="1F38972E" w14:textId="77777777" w:rsidTr="00B00B70">
        <w:tc>
          <w:tcPr>
            <w:tcW w:w="886" w:type="dxa"/>
          </w:tcPr>
          <w:p w14:paraId="6FE98BDD"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2</w:t>
            </w:r>
          </w:p>
        </w:tc>
        <w:tc>
          <w:tcPr>
            <w:tcW w:w="3509" w:type="dxa"/>
          </w:tcPr>
          <w:p w14:paraId="6DA793BF"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i/>
                <w:iCs/>
                <w:sz w:val="22"/>
              </w:rPr>
              <w:t>Memavailable</w:t>
            </w:r>
          </w:p>
        </w:tc>
        <w:tc>
          <w:tcPr>
            <w:tcW w:w="4325" w:type="dxa"/>
          </w:tcPr>
          <w:p w14:paraId="50DBE6F8"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可用内存内总内存比例</w:t>
            </w:r>
          </w:p>
        </w:tc>
      </w:tr>
      <w:tr w:rsidR="00BC10A4" w:rsidRPr="00BC10A4" w14:paraId="4D957FA6" w14:textId="77777777" w:rsidTr="00B00B70">
        <w:tc>
          <w:tcPr>
            <w:tcW w:w="886" w:type="dxa"/>
          </w:tcPr>
          <w:p w14:paraId="590C8671"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3</w:t>
            </w:r>
          </w:p>
        </w:tc>
        <w:tc>
          <w:tcPr>
            <w:tcW w:w="3509" w:type="dxa"/>
          </w:tcPr>
          <w:p w14:paraId="508E88DF"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MemFree</w:t>
            </w:r>
          </w:p>
        </w:tc>
        <w:tc>
          <w:tcPr>
            <w:tcW w:w="4325" w:type="dxa"/>
          </w:tcPr>
          <w:p w14:paraId="0725BB77"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空闲内存占总内存比例</w:t>
            </w:r>
          </w:p>
        </w:tc>
      </w:tr>
      <w:tr w:rsidR="00BC10A4" w:rsidRPr="00BC10A4" w14:paraId="2240E974" w14:textId="77777777" w:rsidTr="00B00B70">
        <w:tc>
          <w:tcPr>
            <w:tcW w:w="886" w:type="dxa"/>
          </w:tcPr>
          <w:p w14:paraId="7B4EDEB7"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4</w:t>
            </w:r>
          </w:p>
        </w:tc>
        <w:tc>
          <w:tcPr>
            <w:tcW w:w="3509" w:type="dxa"/>
          </w:tcPr>
          <w:p w14:paraId="1BC30366"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GpuUsage</w:t>
            </w:r>
          </w:p>
        </w:tc>
        <w:tc>
          <w:tcPr>
            <w:tcW w:w="4325" w:type="dxa"/>
          </w:tcPr>
          <w:p w14:paraId="23662FB5"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GPU</w:t>
            </w:r>
            <w:r w:rsidRPr="00BC10A4">
              <w:rPr>
                <w:rFonts w:ascii="Consolas" w:eastAsiaTheme="minorEastAsia" w:hAnsi="Consolas" w:hint="eastAsia"/>
                <w:sz w:val="22"/>
              </w:rPr>
              <w:t>利用率</w:t>
            </w:r>
          </w:p>
        </w:tc>
      </w:tr>
      <w:tr w:rsidR="00BC10A4" w:rsidRPr="00BC10A4" w14:paraId="3DD62EBC" w14:textId="77777777" w:rsidTr="00B00B70">
        <w:tc>
          <w:tcPr>
            <w:tcW w:w="886" w:type="dxa"/>
          </w:tcPr>
          <w:p w14:paraId="2F48D18C"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5</w:t>
            </w:r>
          </w:p>
        </w:tc>
        <w:tc>
          <w:tcPr>
            <w:tcW w:w="3509" w:type="dxa"/>
          </w:tcPr>
          <w:p w14:paraId="179BA980"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GpuFreq</w:t>
            </w:r>
          </w:p>
        </w:tc>
        <w:tc>
          <w:tcPr>
            <w:tcW w:w="4325" w:type="dxa"/>
          </w:tcPr>
          <w:p w14:paraId="49C24B79"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GPU</w:t>
            </w:r>
            <w:r w:rsidRPr="00BC10A4">
              <w:rPr>
                <w:rFonts w:ascii="Consolas" w:eastAsiaTheme="minorEastAsia" w:hAnsi="Consolas" w:hint="eastAsia"/>
                <w:sz w:val="22"/>
              </w:rPr>
              <w:t>频率</w:t>
            </w:r>
          </w:p>
        </w:tc>
      </w:tr>
      <w:tr w:rsidR="00BC10A4" w:rsidRPr="00BC10A4" w14:paraId="023AF0D7" w14:textId="77777777" w:rsidTr="00B00B70">
        <w:tc>
          <w:tcPr>
            <w:tcW w:w="886" w:type="dxa"/>
          </w:tcPr>
          <w:p w14:paraId="5CCBAA9A"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lastRenderedPageBreak/>
              <w:t>6-13</w:t>
            </w:r>
          </w:p>
        </w:tc>
        <w:tc>
          <w:tcPr>
            <w:tcW w:w="3509" w:type="dxa"/>
          </w:tcPr>
          <w:p w14:paraId="0C5CBAA7"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cpu0Freq~cpu7Freq</w:t>
            </w:r>
          </w:p>
        </w:tc>
        <w:tc>
          <w:tcPr>
            <w:tcW w:w="4325" w:type="dxa"/>
          </w:tcPr>
          <w:p w14:paraId="5C7150F0"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CPU</w:t>
            </w:r>
            <w:r w:rsidRPr="00BC10A4">
              <w:rPr>
                <w:rFonts w:ascii="Consolas" w:eastAsiaTheme="minorEastAsia" w:hAnsi="Consolas" w:hint="eastAsia"/>
                <w:sz w:val="22"/>
              </w:rPr>
              <w:t>八个核心的频率</w:t>
            </w:r>
          </w:p>
        </w:tc>
      </w:tr>
      <w:tr w:rsidR="00BC10A4" w:rsidRPr="00BC10A4" w14:paraId="6953D1B7" w14:textId="77777777" w:rsidTr="00B00B70">
        <w:tc>
          <w:tcPr>
            <w:tcW w:w="886" w:type="dxa"/>
            <w:hideMark/>
          </w:tcPr>
          <w:p w14:paraId="2A361FEE"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1</w:t>
            </w:r>
            <w:r w:rsidRPr="00BC10A4">
              <w:rPr>
                <w:rFonts w:ascii="Consolas" w:eastAsiaTheme="minorEastAsia" w:hAnsi="Consolas"/>
                <w:sz w:val="22"/>
              </w:rPr>
              <w:t>4</w:t>
            </w:r>
            <w:r w:rsidRPr="00BC10A4">
              <w:rPr>
                <w:rFonts w:ascii="Consolas" w:eastAsiaTheme="minorEastAsia" w:hAnsi="Consolas" w:hint="eastAsia"/>
                <w:sz w:val="22"/>
              </w:rPr>
              <w:t>-</w:t>
            </w:r>
            <w:r w:rsidRPr="00BC10A4">
              <w:rPr>
                <w:rFonts w:ascii="Consolas" w:eastAsiaTheme="minorEastAsia" w:hAnsi="Consolas"/>
                <w:sz w:val="22"/>
              </w:rPr>
              <w:t>21</w:t>
            </w:r>
          </w:p>
        </w:tc>
        <w:tc>
          <w:tcPr>
            <w:tcW w:w="3509" w:type="dxa"/>
            <w:hideMark/>
          </w:tcPr>
          <w:p w14:paraId="7973AD4D"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tempCPU0~tempCPU7</w:t>
            </w:r>
          </w:p>
        </w:tc>
        <w:tc>
          <w:tcPr>
            <w:tcW w:w="4325" w:type="dxa"/>
            <w:hideMark/>
          </w:tcPr>
          <w:p w14:paraId="65CC4A86"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CPU</w:t>
            </w:r>
            <w:r w:rsidRPr="00BC10A4">
              <w:rPr>
                <w:rFonts w:ascii="Consolas" w:eastAsiaTheme="minorEastAsia" w:hAnsi="Consolas" w:hint="eastAsia"/>
                <w:sz w:val="22"/>
              </w:rPr>
              <w:t>八个核心的温度</w:t>
            </w:r>
          </w:p>
        </w:tc>
      </w:tr>
      <w:tr w:rsidR="00BC10A4" w:rsidRPr="00BC10A4" w14:paraId="0BD48430" w14:textId="77777777" w:rsidTr="00B00B70">
        <w:tc>
          <w:tcPr>
            <w:tcW w:w="886" w:type="dxa"/>
            <w:hideMark/>
          </w:tcPr>
          <w:p w14:paraId="4FA14DEB"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22</w:t>
            </w:r>
          </w:p>
        </w:tc>
        <w:tc>
          <w:tcPr>
            <w:tcW w:w="3509" w:type="dxa"/>
            <w:hideMark/>
          </w:tcPr>
          <w:p w14:paraId="7A37148C"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batteryTemp</w:t>
            </w:r>
          </w:p>
        </w:tc>
        <w:tc>
          <w:tcPr>
            <w:tcW w:w="4325" w:type="dxa"/>
            <w:hideMark/>
          </w:tcPr>
          <w:p w14:paraId="2E1C3972"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电池温度</w:t>
            </w:r>
          </w:p>
        </w:tc>
      </w:tr>
      <w:tr w:rsidR="00BC10A4" w:rsidRPr="00BC10A4" w14:paraId="02BF5CB5" w14:textId="77777777" w:rsidTr="00B00B70">
        <w:tc>
          <w:tcPr>
            <w:tcW w:w="886" w:type="dxa"/>
            <w:hideMark/>
          </w:tcPr>
          <w:p w14:paraId="72DFDAA2"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23</w:t>
            </w:r>
          </w:p>
        </w:tc>
        <w:tc>
          <w:tcPr>
            <w:tcW w:w="3509" w:type="dxa"/>
            <w:hideMark/>
          </w:tcPr>
          <w:p w14:paraId="10D377B5" w14:textId="77777777" w:rsidR="00BC10A4" w:rsidRPr="00BC10A4" w:rsidRDefault="00BC10A4" w:rsidP="00BC10A4">
            <w:pPr>
              <w:ind w:firstLine="0"/>
              <w:rPr>
                <w:rFonts w:ascii="Consolas" w:eastAsiaTheme="minorEastAsia" w:hAnsi="Consolas"/>
                <w:i/>
                <w:iCs/>
                <w:sz w:val="22"/>
              </w:rPr>
            </w:pPr>
            <w:r w:rsidRPr="00BC10A4">
              <w:rPr>
                <w:rFonts w:ascii="Consolas" w:eastAsiaTheme="minorEastAsia" w:hAnsi="Consolas" w:hint="eastAsia"/>
                <w:i/>
                <w:iCs/>
                <w:sz w:val="22"/>
              </w:rPr>
              <w:t>thermalStatus</w:t>
            </w:r>
          </w:p>
        </w:tc>
        <w:tc>
          <w:tcPr>
            <w:tcW w:w="4325" w:type="dxa"/>
            <w:hideMark/>
          </w:tcPr>
          <w:p w14:paraId="1BA4222A"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系统热状态</w:t>
            </w:r>
          </w:p>
        </w:tc>
      </w:tr>
    </w:tbl>
    <w:p w14:paraId="02544F1E" w14:textId="77777777" w:rsidR="00BC10A4" w:rsidRPr="00BC10A4" w:rsidRDefault="00BC10A4" w:rsidP="00BC10A4">
      <w:pPr>
        <w:rPr>
          <w:rFonts w:ascii="Consolas" w:eastAsiaTheme="minorEastAsia" w:hAnsi="Consolas"/>
          <w:sz w:val="22"/>
        </w:rPr>
      </w:pPr>
      <w:r w:rsidRPr="00BC10A4">
        <w:rPr>
          <w:rFonts w:ascii="Consolas" w:eastAsiaTheme="minorEastAsia" w:hAnsi="Consolas" w:hint="eastAsia"/>
          <w:sz w:val="22"/>
        </w:rPr>
        <w:t>文本的异常检测决策树模型输出为是否异常，具体包括</w:t>
      </w:r>
      <w:r w:rsidRPr="00BC10A4">
        <w:rPr>
          <w:rFonts w:ascii="Consolas" w:eastAsiaTheme="minorEastAsia" w:hAnsi="Consolas" w:hint="eastAsia"/>
          <w:sz w:val="22"/>
        </w:rPr>
        <w:t>CPU</w:t>
      </w:r>
      <w:r w:rsidRPr="00BC10A4">
        <w:rPr>
          <w:rFonts w:ascii="Consolas" w:eastAsiaTheme="minorEastAsia" w:hAnsi="Consolas" w:hint="eastAsia"/>
          <w:sz w:val="22"/>
        </w:rPr>
        <w:t>异常检测模型：</w:t>
      </w:r>
      <w:r w:rsidRPr="00BC10A4">
        <w:rPr>
          <w:rFonts w:ascii="Consolas" w:eastAsiaTheme="minorEastAsia" w:hAnsi="Consolas" w:cs="Consolas" w:hint="eastAsia"/>
          <w:sz w:val="22"/>
        </w:rPr>
        <w:t>0-CPU</w:t>
      </w:r>
      <w:r w:rsidRPr="00BC10A4">
        <w:rPr>
          <w:rFonts w:ascii="Consolas" w:eastAsiaTheme="minorEastAsia" w:hAnsi="Consolas" w:cs="Consolas" w:hint="eastAsia"/>
          <w:sz w:val="22"/>
        </w:rPr>
        <w:t>异常未检出，</w:t>
      </w:r>
      <w:r w:rsidRPr="00BC10A4">
        <w:rPr>
          <w:rFonts w:ascii="Consolas" w:eastAsiaTheme="minorEastAsia" w:hAnsi="Consolas" w:cs="Consolas" w:hint="eastAsia"/>
          <w:sz w:val="22"/>
        </w:rPr>
        <w:t>1-CPU</w:t>
      </w:r>
      <w:r w:rsidRPr="00BC10A4">
        <w:rPr>
          <w:rFonts w:ascii="Consolas" w:eastAsiaTheme="minorEastAsia" w:hAnsi="Consolas" w:cs="Consolas" w:hint="eastAsia"/>
          <w:sz w:val="22"/>
        </w:rPr>
        <w:t>异常检出；</w:t>
      </w:r>
      <w:r w:rsidRPr="00BC10A4">
        <w:rPr>
          <w:rFonts w:ascii="Consolas" w:eastAsiaTheme="minorEastAsia" w:hAnsi="Consolas" w:cs="Consolas" w:hint="eastAsia"/>
          <w:sz w:val="22"/>
        </w:rPr>
        <w:t>GPU</w:t>
      </w:r>
      <w:r w:rsidRPr="00BC10A4">
        <w:rPr>
          <w:rFonts w:ascii="Consolas" w:eastAsiaTheme="minorEastAsia" w:hAnsi="Consolas" w:cs="Consolas" w:hint="eastAsia"/>
          <w:sz w:val="22"/>
        </w:rPr>
        <w:t>异常检测模型的输出为：</w:t>
      </w:r>
      <w:r w:rsidRPr="00BC10A4">
        <w:rPr>
          <w:rFonts w:ascii="Consolas" w:eastAsiaTheme="minorEastAsia" w:hAnsi="Consolas" w:cs="Consolas" w:hint="eastAsia"/>
          <w:sz w:val="22"/>
        </w:rPr>
        <w:t>0-GPU</w:t>
      </w:r>
      <w:r w:rsidRPr="00BC10A4">
        <w:rPr>
          <w:rFonts w:ascii="Consolas" w:eastAsiaTheme="minorEastAsia" w:hAnsi="Consolas" w:cs="Consolas" w:hint="eastAsia"/>
          <w:sz w:val="22"/>
        </w:rPr>
        <w:t>异常未检出，</w:t>
      </w:r>
      <w:r w:rsidRPr="00BC10A4">
        <w:rPr>
          <w:rFonts w:ascii="Consolas" w:eastAsiaTheme="minorEastAsia" w:hAnsi="Consolas" w:cs="Consolas" w:hint="eastAsia"/>
          <w:sz w:val="22"/>
        </w:rPr>
        <w:t>1-GPU</w:t>
      </w:r>
      <w:r w:rsidRPr="00BC10A4">
        <w:rPr>
          <w:rFonts w:ascii="Consolas" w:eastAsiaTheme="minorEastAsia" w:hAnsi="Consolas" w:cs="Consolas" w:hint="eastAsia"/>
          <w:sz w:val="22"/>
        </w:rPr>
        <w:t>异常检出；内存异常监测模型的输出为：</w:t>
      </w:r>
      <w:r w:rsidRPr="00BC10A4">
        <w:rPr>
          <w:rFonts w:ascii="Consolas" w:eastAsiaTheme="minorEastAsia" w:hAnsi="Consolas" w:cs="Consolas" w:hint="eastAsia"/>
          <w:sz w:val="22"/>
        </w:rPr>
        <w:t>0-</w:t>
      </w:r>
      <w:r w:rsidRPr="00BC10A4">
        <w:rPr>
          <w:rFonts w:ascii="Consolas" w:eastAsiaTheme="minorEastAsia" w:hAnsi="Consolas" w:cs="Consolas" w:hint="eastAsia"/>
          <w:sz w:val="22"/>
        </w:rPr>
        <w:t>内存异常未检出，</w:t>
      </w:r>
      <w:r w:rsidRPr="00BC10A4">
        <w:rPr>
          <w:rFonts w:ascii="Consolas" w:eastAsiaTheme="minorEastAsia" w:hAnsi="Consolas" w:cs="Consolas" w:hint="eastAsia"/>
          <w:sz w:val="22"/>
        </w:rPr>
        <w:t>1-</w:t>
      </w:r>
      <w:r w:rsidRPr="00BC10A4">
        <w:rPr>
          <w:rFonts w:ascii="Consolas" w:eastAsiaTheme="minorEastAsia" w:hAnsi="Consolas" w:cs="Consolas" w:hint="eastAsia"/>
          <w:sz w:val="22"/>
        </w:rPr>
        <w:t>内存异常检出；</w:t>
      </w:r>
    </w:p>
    <w:p w14:paraId="776BF0B0" w14:textId="77777777" w:rsidR="00BC10A4" w:rsidRPr="00BC10A4" w:rsidRDefault="00BC10A4" w:rsidP="00BC10A4">
      <w:pPr>
        <w:rPr>
          <w:rFonts w:ascii="Consolas" w:eastAsiaTheme="minorEastAsia" w:hAnsi="Consolas"/>
          <w:sz w:val="22"/>
        </w:rPr>
      </w:pPr>
      <w:r w:rsidRPr="00BC10A4">
        <w:rPr>
          <w:rFonts w:ascii="Consolas" w:eastAsiaTheme="minorEastAsia" w:hAnsi="Consolas" w:hint="eastAsia"/>
          <w:sz w:val="22"/>
        </w:rPr>
        <w:t>异常检测决策树模型的训练使用</w:t>
      </w:r>
      <w:r w:rsidRPr="00BC10A4">
        <w:rPr>
          <w:rFonts w:ascii="Consolas" w:eastAsiaTheme="minorEastAsia" w:hAnsi="Consolas"/>
          <w:sz w:val="22"/>
        </w:rPr>
        <w:t>scikit-learn</w:t>
      </w:r>
      <w:r w:rsidRPr="00BC10A4">
        <w:rPr>
          <w:rFonts w:ascii="Consolas" w:eastAsiaTheme="minorEastAsia" w:hAnsi="Consolas" w:hint="eastAsia"/>
          <w:sz w:val="22"/>
        </w:rPr>
        <w:t>机器学习库，模型的定义为：</w:t>
      </w:r>
    </w:p>
    <w:p w14:paraId="02FD8905"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model</w:t>
      </w:r>
      <w:r w:rsidRPr="00BC10A4">
        <w:rPr>
          <w:rFonts w:ascii="Consolas" w:eastAsiaTheme="minorEastAsia" w:hAnsi="Consolas"/>
          <w:sz w:val="22"/>
        </w:rPr>
        <w:t>=DecisionTreeClassifier(class_weight='balanced', criterion ='gini')</w:t>
      </w:r>
    </w:p>
    <w:p w14:paraId="537E452E" w14:textId="77777777" w:rsidR="00BC10A4" w:rsidRPr="00BC10A4" w:rsidRDefault="00BC10A4" w:rsidP="00BC10A4">
      <w:pPr>
        <w:ind w:firstLine="420"/>
        <w:jc w:val="left"/>
        <w:rPr>
          <w:rFonts w:ascii="Consolas" w:eastAsiaTheme="minorEastAsia" w:hAnsi="Consolas"/>
          <w:sz w:val="22"/>
        </w:rPr>
      </w:pPr>
      <w:r w:rsidRPr="00BC10A4">
        <w:rPr>
          <w:rFonts w:ascii="Consolas" w:eastAsiaTheme="minorEastAsia" w:hAnsi="Consolas" w:hint="eastAsia"/>
          <w:sz w:val="22"/>
        </w:rPr>
        <w:t>相关主要参数值见表</w:t>
      </w:r>
      <w:r w:rsidRPr="00BC10A4">
        <w:rPr>
          <w:rFonts w:ascii="Consolas" w:eastAsiaTheme="minorEastAsia" w:hAnsi="Consolas" w:hint="eastAsia"/>
          <w:sz w:val="22"/>
        </w:rPr>
        <w:t>1</w:t>
      </w:r>
      <w:r w:rsidRPr="00BC10A4">
        <w:rPr>
          <w:rFonts w:ascii="Consolas" w:eastAsiaTheme="minorEastAsia" w:hAnsi="Consolas"/>
          <w:sz w:val="22"/>
        </w:rPr>
        <w:t>.3</w:t>
      </w:r>
      <w:r w:rsidRPr="00BC10A4">
        <w:rPr>
          <w:rFonts w:ascii="Consolas" w:eastAsiaTheme="minorEastAsia" w:hAnsi="Consolas" w:hint="eastAsia"/>
          <w:sz w:val="22"/>
        </w:rPr>
        <w:t>：</w:t>
      </w:r>
    </w:p>
    <w:p w14:paraId="2E30D0AD"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表</w:t>
      </w:r>
      <w:r w:rsidRPr="00BC10A4">
        <w:rPr>
          <w:rFonts w:ascii="Consolas" w:eastAsiaTheme="minorEastAsia" w:hAnsi="Consolas" w:hint="eastAsia"/>
          <w:sz w:val="22"/>
        </w:rPr>
        <w:t>1</w:t>
      </w:r>
      <w:r w:rsidRPr="00BC10A4">
        <w:rPr>
          <w:rFonts w:ascii="Consolas" w:eastAsiaTheme="minorEastAsia" w:hAnsi="Consolas"/>
          <w:sz w:val="22"/>
        </w:rPr>
        <w:t xml:space="preserve">.3 </w:t>
      </w:r>
      <w:r w:rsidRPr="00BC10A4">
        <w:rPr>
          <w:rFonts w:ascii="Consolas" w:eastAsiaTheme="minorEastAsia" w:hAnsi="Consolas" w:hint="eastAsia"/>
          <w:sz w:val="22"/>
        </w:rPr>
        <w:t>决策树模型主要参数说明</w:t>
      </w:r>
    </w:p>
    <w:tbl>
      <w:tblPr>
        <w:tblStyle w:val="a7"/>
        <w:tblW w:w="0" w:type="auto"/>
        <w:tblLook w:val="04A0" w:firstRow="1" w:lastRow="0" w:firstColumn="1" w:lastColumn="0" w:noHBand="0" w:noVBand="1"/>
      </w:tblPr>
      <w:tblGrid>
        <w:gridCol w:w="2273"/>
        <w:gridCol w:w="1246"/>
        <w:gridCol w:w="4777"/>
      </w:tblGrid>
      <w:tr w:rsidR="00BC10A4" w:rsidRPr="00BC10A4" w14:paraId="41C04898" w14:textId="77777777" w:rsidTr="00B00B70">
        <w:tc>
          <w:tcPr>
            <w:tcW w:w="1723" w:type="dxa"/>
          </w:tcPr>
          <w:p w14:paraId="21C25AF6" w14:textId="77777777" w:rsidR="00BC10A4" w:rsidRPr="00BC10A4" w:rsidRDefault="00BC10A4" w:rsidP="00BC10A4">
            <w:pPr>
              <w:ind w:firstLine="0"/>
              <w:jc w:val="center"/>
              <w:rPr>
                <w:rFonts w:ascii="Consolas" w:eastAsiaTheme="minorEastAsia" w:hAnsi="Consolas"/>
                <w:b/>
                <w:bCs/>
                <w:sz w:val="22"/>
              </w:rPr>
            </w:pPr>
            <w:r w:rsidRPr="00BC10A4">
              <w:rPr>
                <w:rFonts w:ascii="Consolas" w:eastAsiaTheme="minorEastAsia" w:hAnsi="Consolas" w:hint="eastAsia"/>
                <w:b/>
                <w:bCs/>
                <w:sz w:val="22"/>
              </w:rPr>
              <w:t>参数名称</w:t>
            </w:r>
          </w:p>
        </w:tc>
        <w:tc>
          <w:tcPr>
            <w:tcW w:w="1254" w:type="dxa"/>
          </w:tcPr>
          <w:p w14:paraId="3828483D" w14:textId="77777777" w:rsidR="00BC10A4" w:rsidRPr="00BC10A4" w:rsidRDefault="00BC10A4" w:rsidP="00BC10A4">
            <w:pPr>
              <w:ind w:firstLine="0"/>
              <w:jc w:val="center"/>
              <w:rPr>
                <w:rFonts w:ascii="Consolas" w:eastAsiaTheme="minorEastAsia" w:hAnsi="Consolas"/>
                <w:b/>
                <w:bCs/>
                <w:sz w:val="22"/>
              </w:rPr>
            </w:pPr>
            <w:r w:rsidRPr="00BC10A4">
              <w:rPr>
                <w:rFonts w:ascii="Consolas" w:eastAsiaTheme="minorEastAsia" w:hAnsi="Consolas" w:hint="eastAsia"/>
                <w:b/>
                <w:bCs/>
                <w:sz w:val="22"/>
              </w:rPr>
              <w:t>参数值</w:t>
            </w:r>
          </w:p>
        </w:tc>
        <w:tc>
          <w:tcPr>
            <w:tcW w:w="5329" w:type="dxa"/>
          </w:tcPr>
          <w:p w14:paraId="7C6820D3" w14:textId="77777777" w:rsidR="00BC10A4" w:rsidRPr="00BC10A4" w:rsidRDefault="00BC10A4" w:rsidP="00BC10A4">
            <w:pPr>
              <w:ind w:firstLine="0"/>
              <w:jc w:val="center"/>
              <w:rPr>
                <w:rFonts w:ascii="Consolas" w:eastAsiaTheme="minorEastAsia" w:hAnsi="Consolas"/>
                <w:b/>
                <w:bCs/>
                <w:sz w:val="22"/>
              </w:rPr>
            </w:pPr>
            <w:r w:rsidRPr="00BC10A4">
              <w:rPr>
                <w:rFonts w:ascii="Consolas" w:eastAsiaTheme="minorEastAsia" w:hAnsi="Consolas" w:hint="eastAsia"/>
                <w:b/>
                <w:bCs/>
                <w:sz w:val="22"/>
              </w:rPr>
              <w:t>参数含义</w:t>
            </w:r>
          </w:p>
        </w:tc>
      </w:tr>
      <w:tr w:rsidR="00BC10A4" w:rsidRPr="00BC10A4" w14:paraId="596B6AA9" w14:textId="77777777" w:rsidTr="00B00B70">
        <w:tc>
          <w:tcPr>
            <w:tcW w:w="1723" w:type="dxa"/>
          </w:tcPr>
          <w:p w14:paraId="08ADD87F"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criterion</w:t>
            </w:r>
          </w:p>
        </w:tc>
        <w:tc>
          <w:tcPr>
            <w:tcW w:w="1254" w:type="dxa"/>
          </w:tcPr>
          <w:p w14:paraId="10573B7C"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gini</w:t>
            </w:r>
          </w:p>
        </w:tc>
        <w:tc>
          <w:tcPr>
            <w:tcW w:w="5329" w:type="dxa"/>
          </w:tcPr>
          <w:p w14:paraId="7D91B220"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分裂节点的采取标准</w:t>
            </w:r>
            <w:r w:rsidRPr="00BC10A4">
              <w:rPr>
                <w:rFonts w:ascii="Consolas" w:eastAsiaTheme="minorEastAsia" w:hAnsi="Consolas" w:hint="eastAsia"/>
                <w:sz w:val="22"/>
              </w:rPr>
              <w:t>,</w:t>
            </w:r>
            <w:r w:rsidRPr="00BC10A4">
              <w:rPr>
                <w:rFonts w:ascii="Consolas" w:eastAsiaTheme="minorEastAsia" w:hAnsi="Consolas" w:hint="eastAsia"/>
                <w:sz w:val="22"/>
              </w:rPr>
              <w:t>这里采取基尼系数，基尼系数越小，不纯度越低，效果越好</w:t>
            </w:r>
          </w:p>
        </w:tc>
      </w:tr>
      <w:tr w:rsidR="00BC10A4" w:rsidRPr="00BC10A4" w14:paraId="0CF31334" w14:textId="77777777" w:rsidTr="00B00B70">
        <w:tc>
          <w:tcPr>
            <w:tcW w:w="1723" w:type="dxa"/>
          </w:tcPr>
          <w:p w14:paraId="08E7CB1C"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hint="eastAsia"/>
                <w:sz w:val="22"/>
              </w:rPr>
              <w:t>class_weight</w:t>
            </w:r>
          </w:p>
        </w:tc>
        <w:tc>
          <w:tcPr>
            <w:tcW w:w="1254" w:type="dxa"/>
          </w:tcPr>
          <w:p w14:paraId="3F67B25C"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sz w:val="22"/>
              </w:rPr>
              <w:t>balanced</w:t>
            </w:r>
          </w:p>
        </w:tc>
        <w:tc>
          <w:tcPr>
            <w:tcW w:w="5329" w:type="dxa"/>
          </w:tcPr>
          <w:p w14:paraId="08324E50"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每个类的权重进行平衡，平衡数据集数量差异的影响</w:t>
            </w:r>
          </w:p>
        </w:tc>
      </w:tr>
      <w:tr w:rsidR="00BC10A4" w:rsidRPr="00BC10A4" w14:paraId="60CC58B8" w14:textId="77777777" w:rsidTr="00B00B70">
        <w:tc>
          <w:tcPr>
            <w:tcW w:w="1723" w:type="dxa"/>
          </w:tcPr>
          <w:p w14:paraId="643477F2"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m</w:t>
            </w:r>
            <w:r w:rsidRPr="00BC10A4">
              <w:rPr>
                <w:rFonts w:ascii="Consolas" w:eastAsiaTheme="minorEastAsia" w:hAnsi="Consolas" w:hint="eastAsia"/>
                <w:sz w:val="22"/>
              </w:rPr>
              <w:t>ax</w:t>
            </w:r>
            <w:r w:rsidRPr="00BC10A4">
              <w:rPr>
                <w:rFonts w:ascii="Consolas" w:eastAsiaTheme="minorEastAsia" w:hAnsi="Consolas"/>
                <w:sz w:val="22"/>
              </w:rPr>
              <w:t>_depth</w:t>
            </w:r>
          </w:p>
        </w:tc>
        <w:tc>
          <w:tcPr>
            <w:tcW w:w="1254" w:type="dxa"/>
          </w:tcPr>
          <w:p w14:paraId="4BEA78BF"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n</w:t>
            </w:r>
            <w:r w:rsidRPr="00BC10A4">
              <w:rPr>
                <w:rFonts w:ascii="Consolas" w:eastAsiaTheme="minorEastAsia" w:hAnsi="Consolas"/>
                <w:sz w:val="22"/>
              </w:rPr>
              <w:t>one</w:t>
            </w:r>
          </w:p>
        </w:tc>
        <w:tc>
          <w:tcPr>
            <w:tcW w:w="5329" w:type="dxa"/>
          </w:tcPr>
          <w:p w14:paraId="7D271E8F"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树最大深度不限，节点展开直到所有叶子都是一个类</w:t>
            </w:r>
          </w:p>
        </w:tc>
      </w:tr>
      <w:tr w:rsidR="00BC10A4" w:rsidRPr="00BC10A4" w14:paraId="31B4050D" w14:textId="77777777" w:rsidTr="00B00B70">
        <w:tc>
          <w:tcPr>
            <w:tcW w:w="1723" w:type="dxa"/>
          </w:tcPr>
          <w:p w14:paraId="1A7485F4"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s</w:t>
            </w:r>
            <w:r w:rsidRPr="00BC10A4">
              <w:rPr>
                <w:rFonts w:ascii="Consolas" w:eastAsiaTheme="minorEastAsia" w:hAnsi="Consolas" w:hint="eastAsia"/>
                <w:sz w:val="22"/>
              </w:rPr>
              <w:t>plitter</w:t>
            </w:r>
          </w:p>
        </w:tc>
        <w:tc>
          <w:tcPr>
            <w:tcW w:w="1254" w:type="dxa"/>
          </w:tcPr>
          <w:p w14:paraId="0343A5D4"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b</w:t>
            </w:r>
            <w:r w:rsidRPr="00BC10A4">
              <w:rPr>
                <w:rFonts w:ascii="Consolas" w:eastAsiaTheme="minorEastAsia" w:hAnsi="Consolas"/>
                <w:sz w:val="22"/>
              </w:rPr>
              <w:t>est</w:t>
            </w:r>
          </w:p>
        </w:tc>
        <w:tc>
          <w:tcPr>
            <w:tcW w:w="5329" w:type="dxa"/>
          </w:tcPr>
          <w:p w14:paraId="553D74BB"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用于在每个节点上选择拆分的策略，选择最佳拆分</w:t>
            </w:r>
          </w:p>
        </w:tc>
      </w:tr>
      <w:tr w:rsidR="00BC10A4" w:rsidRPr="00BC10A4" w14:paraId="72C288DE" w14:textId="77777777" w:rsidTr="00B00B70">
        <w:tc>
          <w:tcPr>
            <w:tcW w:w="1723" w:type="dxa"/>
          </w:tcPr>
          <w:p w14:paraId="62328967"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min_samples_split</w:t>
            </w:r>
          </w:p>
        </w:tc>
        <w:tc>
          <w:tcPr>
            <w:tcW w:w="1254" w:type="dxa"/>
          </w:tcPr>
          <w:p w14:paraId="47CE31C6"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2</w:t>
            </w:r>
          </w:p>
        </w:tc>
        <w:tc>
          <w:tcPr>
            <w:tcW w:w="5329" w:type="dxa"/>
          </w:tcPr>
          <w:p w14:paraId="4C584E59"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拆分内部节点所需的最少样本数为</w:t>
            </w:r>
            <w:r w:rsidRPr="00BC10A4">
              <w:rPr>
                <w:rFonts w:ascii="Consolas" w:eastAsiaTheme="minorEastAsia" w:hAnsi="Consolas" w:hint="eastAsia"/>
                <w:sz w:val="22"/>
              </w:rPr>
              <w:t>2</w:t>
            </w:r>
          </w:p>
        </w:tc>
      </w:tr>
      <w:tr w:rsidR="00BC10A4" w:rsidRPr="00BC10A4" w14:paraId="5BCAA9AF" w14:textId="77777777" w:rsidTr="00B00B70">
        <w:tc>
          <w:tcPr>
            <w:tcW w:w="1723" w:type="dxa"/>
          </w:tcPr>
          <w:p w14:paraId="2C099301"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min_samples_leaf</w:t>
            </w:r>
          </w:p>
        </w:tc>
        <w:tc>
          <w:tcPr>
            <w:tcW w:w="1254" w:type="dxa"/>
          </w:tcPr>
          <w:p w14:paraId="065945A3"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1</w:t>
            </w:r>
          </w:p>
        </w:tc>
        <w:tc>
          <w:tcPr>
            <w:tcW w:w="5329" w:type="dxa"/>
          </w:tcPr>
          <w:p w14:paraId="29D14181"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在叶节点处需要的最小样本数为</w:t>
            </w:r>
            <w:r w:rsidRPr="00BC10A4">
              <w:rPr>
                <w:rFonts w:ascii="Consolas" w:eastAsiaTheme="minorEastAsia" w:hAnsi="Consolas" w:hint="eastAsia"/>
                <w:sz w:val="22"/>
              </w:rPr>
              <w:t>1</w:t>
            </w:r>
          </w:p>
        </w:tc>
      </w:tr>
      <w:tr w:rsidR="00BC10A4" w:rsidRPr="00BC10A4" w14:paraId="181C1721" w14:textId="77777777" w:rsidTr="00B00B70">
        <w:tc>
          <w:tcPr>
            <w:tcW w:w="1723" w:type="dxa"/>
          </w:tcPr>
          <w:p w14:paraId="08DC84C8"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sz w:val="22"/>
              </w:rPr>
              <w:t>max_features</w:t>
            </w:r>
          </w:p>
        </w:tc>
        <w:tc>
          <w:tcPr>
            <w:tcW w:w="1254" w:type="dxa"/>
          </w:tcPr>
          <w:p w14:paraId="0EDE96D8"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sz w:val="22"/>
              </w:rPr>
              <w:t>n</w:t>
            </w:r>
            <w:r w:rsidRPr="00BC10A4">
              <w:rPr>
                <w:rFonts w:ascii="Consolas" w:eastAsiaTheme="minorEastAsia" w:hAnsi="Consolas" w:hint="eastAsia"/>
                <w:sz w:val="22"/>
              </w:rPr>
              <w:t>one</w:t>
            </w:r>
          </w:p>
        </w:tc>
        <w:tc>
          <w:tcPr>
            <w:tcW w:w="5329" w:type="dxa"/>
          </w:tcPr>
          <w:p w14:paraId="0C4D9A10" w14:textId="77777777" w:rsidR="00BC10A4" w:rsidRPr="00BC10A4" w:rsidRDefault="00BC10A4" w:rsidP="00BC10A4">
            <w:pPr>
              <w:ind w:firstLine="0"/>
              <w:jc w:val="left"/>
              <w:rPr>
                <w:rFonts w:ascii="Consolas" w:eastAsiaTheme="minorEastAsia" w:hAnsi="Consolas"/>
                <w:sz w:val="22"/>
              </w:rPr>
            </w:pPr>
            <w:r w:rsidRPr="00BC10A4">
              <w:rPr>
                <w:rFonts w:ascii="Consolas" w:eastAsiaTheme="minorEastAsia" w:hAnsi="Consolas" w:hint="eastAsia"/>
                <w:sz w:val="22"/>
              </w:rPr>
              <w:t>寻找最佳分割时考虑所有的特征数量</w:t>
            </w:r>
          </w:p>
        </w:tc>
      </w:tr>
    </w:tbl>
    <w:p w14:paraId="65DA66B3" w14:textId="77777777" w:rsidR="00BC10A4" w:rsidRPr="00BC10A4" w:rsidRDefault="00BC10A4" w:rsidP="00BC10A4">
      <w:pPr>
        <w:keepNext/>
        <w:keepLines/>
        <w:numPr>
          <w:ilvl w:val="1"/>
          <w:numId w:val="1"/>
        </w:numPr>
        <w:spacing w:before="260" w:after="260" w:line="416" w:lineRule="auto"/>
        <w:outlineLvl w:val="1"/>
        <w:rPr>
          <w:rFonts w:asciiTheme="majorEastAsia" w:eastAsiaTheme="majorEastAsia" w:hAnsiTheme="majorEastAsia"/>
          <w:b/>
          <w:bCs/>
          <w:spacing w:val="5"/>
          <w:sz w:val="32"/>
          <w:szCs w:val="32"/>
        </w:rPr>
      </w:pPr>
      <w:bookmarkStart w:id="5" w:name="_Toc135844200"/>
      <w:bookmarkStart w:id="6" w:name="_Toc135901942"/>
      <w:r w:rsidRPr="00BC10A4">
        <w:rPr>
          <w:rFonts w:asciiTheme="majorEastAsia" w:eastAsiaTheme="majorEastAsia" w:hAnsiTheme="majorEastAsia"/>
          <w:b/>
          <w:bCs/>
          <w:spacing w:val="5"/>
          <w:sz w:val="32"/>
          <w:szCs w:val="32"/>
        </w:rPr>
        <w:t>异常检测</w:t>
      </w:r>
      <w:r w:rsidRPr="00BC10A4">
        <w:rPr>
          <w:rFonts w:asciiTheme="majorEastAsia" w:eastAsiaTheme="majorEastAsia" w:hAnsiTheme="majorEastAsia" w:hint="eastAsia"/>
          <w:b/>
          <w:bCs/>
          <w:spacing w:val="5"/>
          <w:sz w:val="32"/>
          <w:szCs w:val="32"/>
        </w:rPr>
        <w:t>决策树模型数据集</w:t>
      </w:r>
      <w:bookmarkEnd w:id="5"/>
      <w:bookmarkEnd w:id="6"/>
    </w:p>
    <w:p w14:paraId="06A2C416" w14:textId="77777777" w:rsidR="00BC10A4" w:rsidRPr="00BC10A4" w:rsidRDefault="00BC10A4" w:rsidP="00BC10A4">
      <w:pPr>
        <w:rPr>
          <w:rFonts w:ascii="Consolas" w:eastAsiaTheme="minorEastAsia" w:hAnsi="Consolas"/>
          <w:sz w:val="22"/>
        </w:rPr>
      </w:pPr>
      <w:r w:rsidRPr="00BC10A4">
        <w:rPr>
          <w:rFonts w:ascii="Consolas" w:eastAsiaTheme="minorEastAsia" w:hAnsi="Consolas" w:hint="eastAsia"/>
          <w:sz w:val="22"/>
        </w:rPr>
        <w:t>异常检测决策树模型的数据集为在异常开启与关闭不同时刻收集的各项前台应用指标与手机指标，包括但不限于上述决策树模型的输入，部分数据格式示例如图</w:t>
      </w:r>
      <w:r w:rsidRPr="00BC10A4">
        <w:rPr>
          <w:rFonts w:ascii="Consolas" w:eastAsiaTheme="minorEastAsia" w:hAnsi="Consolas" w:hint="eastAsia"/>
          <w:sz w:val="22"/>
        </w:rPr>
        <w:t>1</w:t>
      </w:r>
      <w:r w:rsidRPr="00BC10A4">
        <w:rPr>
          <w:rFonts w:ascii="Consolas" w:eastAsiaTheme="minorEastAsia" w:hAnsi="Consolas"/>
          <w:sz w:val="22"/>
        </w:rPr>
        <w:t>.1</w:t>
      </w:r>
      <w:r w:rsidRPr="00BC10A4">
        <w:rPr>
          <w:rFonts w:ascii="Consolas" w:eastAsiaTheme="minorEastAsia" w:hAnsi="Consolas" w:hint="eastAsia"/>
          <w:sz w:val="22"/>
        </w:rPr>
        <w:t>所示，相关训练数据以</w:t>
      </w:r>
      <w:r w:rsidRPr="00BC10A4">
        <w:rPr>
          <w:rFonts w:ascii="Consolas" w:eastAsiaTheme="minorEastAsia" w:hAnsi="Consolas" w:hint="eastAsia"/>
          <w:sz w:val="22"/>
        </w:rPr>
        <w:t>csv</w:t>
      </w:r>
      <w:r w:rsidRPr="00BC10A4">
        <w:rPr>
          <w:rFonts w:ascii="Consolas" w:eastAsiaTheme="minorEastAsia" w:hAnsi="Consolas" w:hint="eastAsia"/>
          <w:sz w:val="22"/>
        </w:rPr>
        <w:t>表格的形式存储，间隔的各个数据量均在</w:t>
      </w:r>
      <w:r w:rsidRPr="00BC10A4">
        <w:rPr>
          <w:rFonts w:ascii="Consolas" w:eastAsiaTheme="minorEastAsia" w:hAnsi="Consolas" w:hint="eastAsia"/>
          <w:sz w:val="22"/>
        </w:rPr>
        <w:t>1</w:t>
      </w:r>
      <w:r w:rsidRPr="00BC10A4">
        <w:rPr>
          <w:rFonts w:ascii="Consolas" w:eastAsiaTheme="minorEastAsia" w:hAnsi="Consolas"/>
          <w:sz w:val="22"/>
        </w:rPr>
        <w:t>000</w:t>
      </w:r>
      <w:r w:rsidRPr="00BC10A4">
        <w:rPr>
          <w:rFonts w:ascii="Consolas" w:eastAsiaTheme="minorEastAsia" w:hAnsi="Consolas" w:hint="eastAsia"/>
          <w:sz w:val="22"/>
        </w:rPr>
        <w:t>条以上：</w:t>
      </w:r>
    </w:p>
    <w:p w14:paraId="2D49386A" w14:textId="77777777" w:rsidR="00BC10A4" w:rsidRPr="00BC10A4" w:rsidRDefault="00BC10A4" w:rsidP="00BC10A4">
      <w:pPr>
        <w:ind w:firstLine="0"/>
        <w:rPr>
          <w:rFonts w:ascii="Consolas" w:eastAsiaTheme="minorEastAsia" w:hAnsi="Consolas"/>
          <w:sz w:val="22"/>
        </w:rPr>
      </w:pPr>
      <w:r w:rsidRPr="00BC10A4">
        <w:rPr>
          <w:rFonts w:ascii="Consolas" w:eastAsiaTheme="minorEastAsia" w:hAnsi="Consolas"/>
          <w:noProof/>
          <w:sz w:val="22"/>
        </w:rPr>
        <w:lastRenderedPageBreak/>
        <w:drawing>
          <wp:inline distT="0" distB="0" distL="0" distR="0" wp14:anchorId="68C6352E" wp14:editId="16F31DAD">
            <wp:extent cx="5274310" cy="924560"/>
            <wp:effectExtent l="0" t="0" r="2540" b="8890"/>
            <wp:docPr id="173944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41993" name=""/>
                    <pic:cNvPicPr/>
                  </pic:nvPicPr>
                  <pic:blipFill>
                    <a:blip r:embed="rId10"/>
                    <a:stretch>
                      <a:fillRect/>
                    </a:stretch>
                  </pic:blipFill>
                  <pic:spPr>
                    <a:xfrm>
                      <a:off x="0" y="0"/>
                      <a:ext cx="5274310" cy="924560"/>
                    </a:xfrm>
                    <a:prstGeom prst="rect">
                      <a:avLst/>
                    </a:prstGeom>
                  </pic:spPr>
                </pic:pic>
              </a:graphicData>
            </a:graphic>
          </wp:inline>
        </w:drawing>
      </w:r>
    </w:p>
    <w:p w14:paraId="6D060BBA"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图</w:t>
      </w:r>
      <w:r w:rsidRPr="00BC10A4">
        <w:rPr>
          <w:rFonts w:ascii="Consolas" w:eastAsiaTheme="minorEastAsia" w:hAnsi="Consolas" w:hint="eastAsia"/>
          <w:sz w:val="22"/>
        </w:rPr>
        <w:t>1</w:t>
      </w:r>
      <w:r w:rsidRPr="00BC10A4">
        <w:rPr>
          <w:rFonts w:ascii="Consolas" w:eastAsiaTheme="minorEastAsia" w:hAnsi="Consolas"/>
          <w:sz w:val="22"/>
        </w:rPr>
        <w:t>.</w:t>
      </w:r>
      <w:r w:rsidRPr="00BC10A4">
        <w:rPr>
          <w:rFonts w:ascii="Consolas" w:eastAsiaTheme="minorEastAsia" w:hAnsi="Consolas" w:hint="eastAsia"/>
          <w:sz w:val="22"/>
        </w:rPr>
        <w:t>1</w:t>
      </w:r>
      <w:r w:rsidRPr="00BC10A4">
        <w:rPr>
          <w:rFonts w:ascii="Consolas" w:eastAsiaTheme="minorEastAsia" w:hAnsi="Consolas"/>
          <w:sz w:val="22"/>
        </w:rPr>
        <w:t xml:space="preserve"> </w:t>
      </w:r>
      <w:r w:rsidRPr="00BC10A4">
        <w:rPr>
          <w:rFonts w:ascii="Consolas" w:eastAsiaTheme="minorEastAsia" w:hAnsi="Consolas" w:hint="eastAsia"/>
          <w:sz w:val="22"/>
        </w:rPr>
        <w:t>数据集部分概览</w:t>
      </w:r>
    </w:p>
    <w:p w14:paraId="1BFCDAE1" w14:textId="77777777" w:rsidR="00BC10A4" w:rsidRPr="00BC10A4" w:rsidRDefault="00BC10A4" w:rsidP="00BC10A4">
      <w:pPr>
        <w:keepNext/>
        <w:keepLines/>
        <w:numPr>
          <w:ilvl w:val="1"/>
          <w:numId w:val="1"/>
        </w:numPr>
        <w:spacing w:before="260" w:after="260" w:line="416" w:lineRule="auto"/>
        <w:outlineLvl w:val="1"/>
        <w:rPr>
          <w:rFonts w:asciiTheme="majorEastAsia" w:eastAsiaTheme="majorEastAsia" w:hAnsiTheme="majorEastAsia"/>
          <w:b/>
          <w:bCs/>
          <w:spacing w:val="5"/>
          <w:sz w:val="32"/>
          <w:szCs w:val="32"/>
        </w:rPr>
      </w:pPr>
      <w:bookmarkStart w:id="7" w:name="_Toc135844201"/>
      <w:bookmarkStart w:id="8" w:name="_Toc135901943"/>
      <w:r w:rsidRPr="00BC10A4">
        <w:rPr>
          <w:rFonts w:asciiTheme="majorEastAsia" w:eastAsiaTheme="majorEastAsia" w:hAnsiTheme="majorEastAsia"/>
          <w:b/>
          <w:bCs/>
          <w:spacing w:val="5"/>
          <w:sz w:val="32"/>
          <w:szCs w:val="32"/>
        </w:rPr>
        <w:t>异常检测决策树模型训练过程</w:t>
      </w:r>
      <w:bookmarkEnd w:id="7"/>
      <w:bookmarkEnd w:id="8"/>
    </w:p>
    <w:p w14:paraId="4E65AA67" w14:textId="452AE106" w:rsidR="00BC10A4" w:rsidRPr="00BC10A4" w:rsidRDefault="00BC10A4" w:rsidP="00BC10A4">
      <w:pPr>
        <w:rPr>
          <w:rFonts w:ascii="Consolas" w:eastAsiaTheme="minorEastAsia" w:hAnsi="Consolas"/>
          <w:sz w:val="22"/>
        </w:rPr>
      </w:pPr>
      <w:r w:rsidRPr="00BC10A4">
        <w:rPr>
          <w:rFonts w:ascii="Consolas" w:eastAsiaTheme="minorEastAsia" w:hAnsi="Consolas" w:hint="eastAsia"/>
          <w:sz w:val="22"/>
        </w:rPr>
        <w:t>异常检测决策树模型作为一个</w:t>
      </w:r>
      <w:r w:rsidRPr="00BC10A4">
        <w:rPr>
          <w:rFonts w:ascii="Consolas" w:eastAsiaTheme="minorEastAsia" w:hAnsi="Consolas" w:hint="eastAsia"/>
          <w:sz w:val="22"/>
        </w:rPr>
        <w:t>Python</w:t>
      </w:r>
      <w:r w:rsidRPr="00BC10A4">
        <w:rPr>
          <w:rFonts w:ascii="Consolas" w:eastAsiaTheme="minorEastAsia" w:hAnsi="Consolas" w:hint="eastAsia"/>
          <w:sz w:val="22"/>
        </w:rPr>
        <w:t>语言实现的项目在</w:t>
      </w:r>
      <w:r w:rsidRPr="00BC10A4">
        <w:rPr>
          <w:rFonts w:ascii="Consolas" w:eastAsiaTheme="minorEastAsia" w:hAnsi="Consolas" w:hint="eastAsia"/>
          <w:sz w:val="22"/>
        </w:rPr>
        <w:t>Windows</w:t>
      </w:r>
      <w:r w:rsidRPr="00BC10A4">
        <w:rPr>
          <w:rFonts w:ascii="Consolas" w:eastAsiaTheme="minorEastAsia" w:hAnsi="Consolas" w:hint="eastAsia"/>
          <w:sz w:val="22"/>
        </w:rPr>
        <w:t>设备上实现，用于训练模型的</w:t>
      </w:r>
      <w:r w:rsidRPr="00BC10A4">
        <w:rPr>
          <w:rFonts w:ascii="Consolas" w:eastAsiaTheme="minorEastAsia" w:hAnsi="Consolas" w:hint="eastAsia"/>
          <w:sz w:val="22"/>
        </w:rPr>
        <w:t>Windows</w:t>
      </w:r>
      <w:r w:rsidRPr="00BC10A4">
        <w:rPr>
          <w:rFonts w:ascii="Consolas" w:eastAsiaTheme="minorEastAsia" w:hAnsi="Consolas" w:hint="eastAsia"/>
          <w:sz w:val="22"/>
        </w:rPr>
        <w:t>设备主要参数</w:t>
      </w:r>
      <w:r w:rsidR="009E2E09">
        <w:rPr>
          <w:rFonts w:ascii="Consolas" w:eastAsiaTheme="minorEastAsia" w:hAnsi="Consolas" w:hint="eastAsia"/>
          <w:sz w:val="22"/>
        </w:rPr>
        <w:t>与依赖库版本</w:t>
      </w:r>
      <w:r w:rsidRPr="00BC10A4">
        <w:rPr>
          <w:rFonts w:ascii="Consolas" w:eastAsiaTheme="minorEastAsia" w:hAnsi="Consolas" w:hint="eastAsia"/>
          <w:sz w:val="22"/>
        </w:rPr>
        <w:t>如下表</w:t>
      </w:r>
      <w:r w:rsidRPr="00BC10A4">
        <w:rPr>
          <w:rFonts w:ascii="Consolas" w:eastAsiaTheme="minorEastAsia" w:hAnsi="Consolas" w:hint="eastAsia"/>
          <w:sz w:val="22"/>
        </w:rPr>
        <w:t>1</w:t>
      </w:r>
      <w:r w:rsidRPr="00BC10A4">
        <w:rPr>
          <w:rFonts w:ascii="Consolas" w:eastAsiaTheme="minorEastAsia" w:hAnsi="Consolas"/>
          <w:sz w:val="22"/>
        </w:rPr>
        <w:t>.4</w:t>
      </w:r>
      <w:r w:rsidRPr="00BC10A4">
        <w:rPr>
          <w:rFonts w:ascii="Consolas" w:eastAsiaTheme="minorEastAsia" w:hAnsi="Consolas" w:hint="eastAsia"/>
          <w:sz w:val="22"/>
        </w:rPr>
        <w:t>：</w:t>
      </w:r>
    </w:p>
    <w:p w14:paraId="2D4701E4"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表</w:t>
      </w:r>
      <w:r w:rsidRPr="00BC10A4">
        <w:rPr>
          <w:rFonts w:ascii="Consolas" w:eastAsiaTheme="minorEastAsia" w:hAnsi="Consolas" w:hint="eastAsia"/>
          <w:sz w:val="22"/>
        </w:rPr>
        <w:t>1</w:t>
      </w:r>
      <w:r w:rsidRPr="00BC10A4">
        <w:rPr>
          <w:rFonts w:ascii="Consolas" w:eastAsiaTheme="minorEastAsia" w:hAnsi="Consolas"/>
          <w:sz w:val="22"/>
        </w:rPr>
        <w:t>.4</w:t>
      </w:r>
      <w:r w:rsidRPr="00BC10A4">
        <w:rPr>
          <w:rFonts w:ascii="Consolas" w:eastAsiaTheme="minorEastAsia" w:hAnsi="Consolas" w:hint="eastAsia"/>
          <w:sz w:val="22"/>
        </w:rPr>
        <w:t xml:space="preserve"> </w:t>
      </w:r>
      <w:r w:rsidRPr="00BC10A4">
        <w:rPr>
          <w:rFonts w:ascii="Consolas" w:eastAsiaTheme="minorEastAsia" w:hAnsi="Consolas" w:hint="eastAsia"/>
          <w:sz w:val="22"/>
        </w:rPr>
        <w:t>训练平台</w:t>
      </w:r>
    </w:p>
    <w:tbl>
      <w:tblPr>
        <w:tblStyle w:val="a7"/>
        <w:tblW w:w="0" w:type="auto"/>
        <w:tblLook w:val="04A0" w:firstRow="1" w:lastRow="0" w:firstColumn="1" w:lastColumn="0" w:noHBand="0" w:noVBand="1"/>
      </w:tblPr>
      <w:tblGrid>
        <w:gridCol w:w="4148"/>
        <w:gridCol w:w="4148"/>
      </w:tblGrid>
      <w:tr w:rsidR="00BC10A4" w:rsidRPr="00BC10A4" w14:paraId="7C7EDA8A" w14:textId="77777777" w:rsidTr="00B00B70">
        <w:tc>
          <w:tcPr>
            <w:tcW w:w="4148" w:type="dxa"/>
          </w:tcPr>
          <w:p w14:paraId="182064D1"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平台</w:t>
            </w:r>
          </w:p>
        </w:tc>
        <w:tc>
          <w:tcPr>
            <w:tcW w:w="4148" w:type="dxa"/>
          </w:tcPr>
          <w:p w14:paraId="2DC8695D"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配置</w:t>
            </w:r>
          </w:p>
        </w:tc>
      </w:tr>
      <w:tr w:rsidR="00BC10A4" w:rsidRPr="00BC10A4" w14:paraId="2916AE20" w14:textId="77777777" w:rsidTr="00B00B70">
        <w:tc>
          <w:tcPr>
            <w:tcW w:w="4148" w:type="dxa"/>
          </w:tcPr>
          <w:p w14:paraId="2992E475"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操作系统</w:t>
            </w:r>
          </w:p>
        </w:tc>
        <w:tc>
          <w:tcPr>
            <w:tcW w:w="4148" w:type="dxa"/>
          </w:tcPr>
          <w:p w14:paraId="03532DF4"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Windows</w:t>
            </w:r>
            <w:r w:rsidRPr="00BC10A4">
              <w:rPr>
                <w:rFonts w:ascii="Consolas" w:eastAsiaTheme="minorEastAsia" w:hAnsi="Consolas"/>
                <w:sz w:val="22"/>
              </w:rPr>
              <w:t>10/11</w:t>
            </w:r>
          </w:p>
        </w:tc>
      </w:tr>
      <w:tr w:rsidR="00BC10A4" w:rsidRPr="00BC10A4" w14:paraId="26355383" w14:textId="77777777" w:rsidTr="00B00B70">
        <w:tc>
          <w:tcPr>
            <w:tcW w:w="4148" w:type="dxa"/>
          </w:tcPr>
          <w:p w14:paraId="6622DC37"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开发平台</w:t>
            </w:r>
          </w:p>
        </w:tc>
        <w:tc>
          <w:tcPr>
            <w:tcW w:w="4148" w:type="dxa"/>
          </w:tcPr>
          <w:p w14:paraId="62670B9C"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sz w:val="22"/>
              </w:rPr>
              <w:t>Pycharm 2022.1</w:t>
            </w:r>
          </w:p>
        </w:tc>
      </w:tr>
      <w:tr w:rsidR="00BC10A4" w:rsidRPr="00BC10A4" w14:paraId="2D8F6985" w14:textId="77777777" w:rsidTr="00B00B70">
        <w:tc>
          <w:tcPr>
            <w:tcW w:w="4148" w:type="dxa"/>
          </w:tcPr>
          <w:p w14:paraId="66D19B62"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Python</w:t>
            </w:r>
            <w:r w:rsidRPr="00BC10A4">
              <w:rPr>
                <w:rFonts w:ascii="Consolas" w:eastAsiaTheme="minorEastAsia" w:hAnsi="Consolas" w:hint="eastAsia"/>
                <w:sz w:val="22"/>
              </w:rPr>
              <w:t>版本</w:t>
            </w:r>
          </w:p>
        </w:tc>
        <w:tc>
          <w:tcPr>
            <w:tcW w:w="4148" w:type="dxa"/>
          </w:tcPr>
          <w:p w14:paraId="1242F3CB"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sz w:val="22"/>
              </w:rPr>
              <w:t>Python 3.7</w:t>
            </w:r>
          </w:p>
        </w:tc>
      </w:tr>
      <w:tr w:rsidR="00BC10A4" w:rsidRPr="00BC10A4" w14:paraId="3FEF8BB6" w14:textId="77777777" w:rsidTr="00B00B70">
        <w:tc>
          <w:tcPr>
            <w:tcW w:w="4148" w:type="dxa"/>
          </w:tcPr>
          <w:p w14:paraId="71CFE4B0"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sz w:val="22"/>
              </w:rPr>
              <w:t>Scikit-learn</w:t>
            </w:r>
            <w:r w:rsidRPr="00BC10A4">
              <w:rPr>
                <w:rFonts w:ascii="Consolas" w:eastAsiaTheme="minorEastAsia" w:hAnsi="Consolas" w:hint="eastAsia"/>
                <w:sz w:val="22"/>
              </w:rPr>
              <w:t>库版本</w:t>
            </w:r>
          </w:p>
        </w:tc>
        <w:tc>
          <w:tcPr>
            <w:tcW w:w="4148" w:type="dxa"/>
          </w:tcPr>
          <w:p w14:paraId="4F8517D1"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hint="eastAsia"/>
                <w:sz w:val="22"/>
              </w:rPr>
              <w:t>0</w:t>
            </w:r>
            <w:r w:rsidRPr="00BC10A4">
              <w:rPr>
                <w:rFonts w:ascii="Consolas" w:eastAsiaTheme="minorEastAsia" w:hAnsi="Consolas"/>
                <w:sz w:val="22"/>
              </w:rPr>
              <w:t>.23.1</w:t>
            </w:r>
          </w:p>
        </w:tc>
      </w:tr>
      <w:tr w:rsidR="00BC10A4" w:rsidRPr="00BC10A4" w14:paraId="545CAACF" w14:textId="77777777" w:rsidTr="00B00B70">
        <w:tc>
          <w:tcPr>
            <w:tcW w:w="4148" w:type="dxa"/>
          </w:tcPr>
          <w:p w14:paraId="63CF9656"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sz w:val="22"/>
              </w:rPr>
              <w:t>Sklearn2pmml</w:t>
            </w:r>
            <w:r w:rsidRPr="00BC10A4">
              <w:rPr>
                <w:rFonts w:ascii="Consolas" w:eastAsiaTheme="minorEastAsia" w:hAnsi="Consolas" w:hint="eastAsia"/>
                <w:sz w:val="22"/>
              </w:rPr>
              <w:t>库版本</w:t>
            </w:r>
          </w:p>
        </w:tc>
        <w:tc>
          <w:tcPr>
            <w:tcW w:w="4148" w:type="dxa"/>
          </w:tcPr>
          <w:p w14:paraId="2DC75D8D"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sz w:val="22"/>
              </w:rPr>
              <w:t>0.63.1</w:t>
            </w:r>
          </w:p>
        </w:tc>
      </w:tr>
      <w:tr w:rsidR="00BC10A4" w:rsidRPr="00BC10A4" w14:paraId="76E3FB94" w14:textId="77777777" w:rsidTr="00B00B70">
        <w:tc>
          <w:tcPr>
            <w:tcW w:w="4148" w:type="dxa"/>
          </w:tcPr>
          <w:p w14:paraId="0211B712"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sz w:val="22"/>
              </w:rPr>
              <w:t>J</w:t>
            </w:r>
            <w:r w:rsidRPr="00BC10A4">
              <w:rPr>
                <w:rFonts w:ascii="Consolas" w:eastAsiaTheme="minorEastAsia" w:hAnsi="Consolas" w:hint="eastAsia"/>
                <w:sz w:val="22"/>
              </w:rPr>
              <w:t>oblib</w:t>
            </w:r>
            <w:r w:rsidRPr="00BC10A4">
              <w:rPr>
                <w:rFonts w:ascii="Consolas" w:eastAsiaTheme="minorEastAsia" w:hAnsi="Consolas" w:hint="eastAsia"/>
                <w:sz w:val="22"/>
              </w:rPr>
              <w:t>库版本</w:t>
            </w:r>
          </w:p>
        </w:tc>
        <w:tc>
          <w:tcPr>
            <w:tcW w:w="4148" w:type="dxa"/>
          </w:tcPr>
          <w:p w14:paraId="7CA8E848" w14:textId="77777777" w:rsidR="00BC10A4" w:rsidRPr="00BC10A4" w:rsidRDefault="00BC10A4" w:rsidP="00BC10A4">
            <w:pPr>
              <w:ind w:firstLine="0"/>
              <w:jc w:val="center"/>
              <w:rPr>
                <w:rFonts w:ascii="Consolas" w:eastAsiaTheme="minorEastAsia" w:hAnsi="Consolas"/>
                <w:sz w:val="22"/>
              </w:rPr>
            </w:pPr>
            <w:r w:rsidRPr="00BC10A4">
              <w:rPr>
                <w:rFonts w:ascii="Consolas" w:eastAsiaTheme="minorEastAsia" w:hAnsi="Consolas"/>
                <w:sz w:val="22"/>
              </w:rPr>
              <w:t>0.16.0</w:t>
            </w:r>
          </w:p>
        </w:tc>
      </w:tr>
    </w:tbl>
    <w:p w14:paraId="1EED9CB9" w14:textId="77777777" w:rsidR="00BC10A4" w:rsidRPr="00BC10A4" w:rsidRDefault="00BC10A4" w:rsidP="00BC10A4">
      <w:pPr>
        <w:ind w:firstLine="420"/>
        <w:rPr>
          <w:rFonts w:ascii="Consolas" w:eastAsiaTheme="minorEastAsia" w:hAnsi="Consolas"/>
          <w:sz w:val="22"/>
        </w:rPr>
      </w:pPr>
      <w:r w:rsidRPr="00BC10A4">
        <w:rPr>
          <w:rFonts w:ascii="Consolas" w:eastAsiaTheme="minorEastAsia" w:hAnsi="Consolas" w:hint="eastAsia"/>
          <w:sz w:val="22"/>
        </w:rPr>
        <w:t>以淘宝的</w:t>
      </w:r>
      <w:r w:rsidRPr="00BC10A4">
        <w:rPr>
          <w:rFonts w:ascii="Consolas" w:eastAsiaTheme="minorEastAsia" w:hAnsi="Consolas" w:hint="eastAsia"/>
          <w:sz w:val="22"/>
        </w:rPr>
        <w:t>CPU</w:t>
      </w:r>
      <w:r w:rsidRPr="00BC10A4">
        <w:rPr>
          <w:rFonts w:ascii="Consolas" w:eastAsiaTheme="minorEastAsia" w:hAnsi="Consolas" w:hint="eastAsia"/>
          <w:sz w:val="22"/>
        </w:rPr>
        <w:t>异常检测模型训练项目目录对代码文件结构进行说明如下，</w:t>
      </w:r>
      <w:r w:rsidRPr="00BC10A4">
        <w:rPr>
          <w:rFonts w:ascii="Consolas" w:eastAsiaTheme="minorEastAsia" w:hAnsi="Consolas" w:hint="eastAsia"/>
          <w:sz w:val="22"/>
        </w:rPr>
        <w:t>GPU</w:t>
      </w:r>
      <w:r w:rsidRPr="00BC10A4">
        <w:rPr>
          <w:rFonts w:ascii="Consolas" w:eastAsiaTheme="minorEastAsia" w:hAnsi="Consolas" w:hint="eastAsia"/>
          <w:sz w:val="22"/>
        </w:rPr>
        <w:t>异常与内存异常检测模型效果训练方式类似，其他应用模型以及整机模型的代码目录与淘宝也相似：</w:t>
      </w:r>
    </w:p>
    <w:p w14:paraId="1CA21610"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sz w:val="22"/>
        </w:rPr>
        <w:t>C:.</w:t>
      </w:r>
    </w:p>
    <w:p w14:paraId="113527C7"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foreDeal.py #</w:t>
      </w:r>
      <w:r w:rsidRPr="00BC10A4">
        <w:rPr>
          <w:rFonts w:ascii="Consolas" w:eastAsiaTheme="minorEastAsia" w:hAnsi="Consolas" w:hint="eastAsia"/>
          <w:sz w:val="22"/>
        </w:rPr>
        <w:t>用于对采集的数据进行预处理</w:t>
      </w:r>
    </w:p>
    <w:p w14:paraId="3F43A71A"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options.py  #</w:t>
      </w:r>
      <w:r w:rsidRPr="00BC10A4">
        <w:rPr>
          <w:rFonts w:ascii="Consolas" w:eastAsiaTheme="minorEastAsia" w:hAnsi="Consolas" w:hint="eastAsia"/>
          <w:sz w:val="22"/>
        </w:rPr>
        <w:t>用于选择输入输出参数</w:t>
      </w:r>
    </w:p>
    <w:p w14:paraId="216E77EC"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p>
    <w:p w14:paraId="25FB6CA8"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hint="eastAsia"/>
          <w:sz w:val="22"/>
        </w:rPr>
        <w:t>t</w:t>
      </w:r>
      <w:r w:rsidRPr="00BC10A4">
        <w:rPr>
          <w:rFonts w:ascii="Consolas" w:eastAsiaTheme="minorEastAsia" w:hAnsi="Consolas"/>
          <w:sz w:val="22"/>
        </w:rPr>
        <w:t>aobao      #</w:t>
      </w:r>
      <w:r w:rsidRPr="00BC10A4">
        <w:rPr>
          <w:rFonts w:ascii="Consolas" w:eastAsiaTheme="minorEastAsia" w:hAnsi="Consolas" w:hint="eastAsia"/>
          <w:sz w:val="22"/>
        </w:rPr>
        <w:t>淘宝异常检测模型目录</w:t>
      </w:r>
    </w:p>
    <w:p w14:paraId="39842D4B"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├─cpuData   #</w:t>
      </w:r>
      <w:r w:rsidRPr="00BC10A4">
        <w:rPr>
          <w:rFonts w:ascii="Consolas" w:eastAsiaTheme="minorEastAsia" w:hAnsi="Consolas" w:hint="eastAsia"/>
          <w:sz w:val="22"/>
        </w:rPr>
        <w:t>淘宝</w:t>
      </w:r>
      <w:r w:rsidRPr="00BC10A4">
        <w:rPr>
          <w:rFonts w:ascii="Consolas" w:eastAsiaTheme="minorEastAsia" w:hAnsi="Consolas" w:hint="eastAsia"/>
          <w:sz w:val="22"/>
        </w:rPr>
        <w:t>CPU</w:t>
      </w:r>
      <w:r w:rsidRPr="00BC10A4">
        <w:rPr>
          <w:rFonts w:ascii="Consolas" w:eastAsiaTheme="minorEastAsia" w:hAnsi="Consolas" w:hint="eastAsia"/>
          <w:sz w:val="22"/>
        </w:rPr>
        <w:t>异常检测模型目录</w:t>
      </w:r>
    </w:p>
    <w:p w14:paraId="1ECA5BEF"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  draw.py    #</w:t>
      </w:r>
      <w:r w:rsidRPr="00BC10A4">
        <w:rPr>
          <w:rFonts w:ascii="Consolas" w:eastAsiaTheme="minorEastAsia" w:hAnsi="Consolas" w:hint="eastAsia"/>
          <w:sz w:val="22"/>
        </w:rPr>
        <w:t>绘图相关代码</w:t>
      </w:r>
    </w:p>
    <w:p w14:paraId="54359074"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  main.py    #</w:t>
      </w:r>
      <w:r w:rsidRPr="00BC10A4">
        <w:rPr>
          <w:rFonts w:ascii="Consolas" w:eastAsiaTheme="minorEastAsia" w:hAnsi="Consolas" w:hint="eastAsia"/>
          <w:sz w:val="22"/>
        </w:rPr>
        <w:t>决策树模型训练与结果展示代码</w:t>
      </w:r>
    </w:p>
    <w:p w14:paraId="25F38790"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  others1.py #baseline</w:t>
      </w:r>
      <w:r w:rsidRPr="00BC10A4">
        <w:rPr>
          <w:rFonts w:ascii="Consolas" w:eastAsiaTheme="minorEastAsia" w:hAnsi="Consolas" w:hint="eastAsia"/>
          <w:sz w:val="22"/>
        </w:rPr>
        <w:t>模型：</w:t>
      </w:r>
      <w:r w:rsidRPr="00BC10A4">
        <w:rPr>
          <w:rFonts w:ascii="Consolas" w:eastAsiaTheme="minorEastAsia" w:hAnsi="Consolas" w:hint="eastAsia"/>
          <w:sz w:val="22"/>
        </w:rPr>
        <w:t>SVM</w:t>
      </w:r>
    </w:p>
    <w:p w14:paraId="0AA4557D"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  others2.py #base</w:t>
      </w:r>
      <w:r w:rsidRPr="00BC10A4">
        <w:rPr>
          <w:rFonts w:ascii="Consolas" w:eastAsiaTheme="minorEastAsia" w:hAnsi="Consolas" w:hint="eastAsia"/>
          <w:sz w:val="22"/>
        </w:rPr>
        <w:t>line</w:t>
      </w:r>
      <w:r w:rsidRPr="00BC10A4">
        <w:rPr>
          <w:rFonts w:ascii="Consolas" w:eastAsiaTheme="minorEastAsia" w:hAnsi="Consolas" w:hint="eastAsia"/>
          <w:sz w:val="22"/>
        </w:rPr>
        <w:t>模型：朴素贝叶斯</w:t>
      </w:r>
    </w:p>
    <w:p w14:paraId="5D705C66"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  tree.png   #</w:t>
      </w:r>
      <w:r w:rsidRPr="00BC10A4">
        <w:rPr>
          <w:rFonts w:ascii="Consolas" w:eastAsiaTheme="minorEastAsia" w:hAnsi="Consolas" w:hint="eastAsia"/>
          <w:sz w:val="22"/>
        </w:rPr>
        <w:t>生成决策树可视化</w:t>
      </w:r>
    </w:p>
    <w:p w14:paraId="3A95938A"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w:t>
      </w:r>
    </w:p>
    <w:p w14:paraId="1749F0D9"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├─abnormal #</w:t>
      </w:r>
      <w:r w:rsidRPr="00BC10A4">
        <w:rPr>
          <w:rFonts w:ascii="Consolas" w:eastAsiaTheme="minorEastAsia" w:hAnsi="Consolas" w:hint="eastAsia"/>
          <w:sz w:val="22"/>
        </w:rPr>
        <w:t>异常数据目录</w:t>
      </w:r>
    </w:p>
    <w:p w14:paraId="0AA974E6"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      Abnormal.csv  # </w:t>
      </w:r>
      <w:r w:rsidRPr="00BC10A4">
        <w:rPr>
          <w:rFonts w:ascii="Consolas" w:eastAsiaTheme="minorEastAsia" w:hAnsi="Consolas" w:hint="eastAsia"/>
          <w:sz w:val="22"/>
        </w:rPr>
        <w:t>存放的</w:t>
      </w:r>
      <w:r w:rsidRPr="00BC10A4">
        <w:rPr>
          <w:rFonts w:ascii="Consolas" w:eastAsiaTheme="minorEastAsia" w:hAnsi="Consolas" w:hint="eastAsia"/>
          <w:sz w:val="22"/>
        </w:rPr>
        <w:t>CPU</w:t>
      </w:r>
      <w:r w:rsidRPr="00BC10A4">
        <w:rPr>
          <w:rFonts w:ascii="Consolas" w:eastAsiaTheme="minorEastAsia" w:hAnsi="Consolas" w:hint="eastAsia"/>
          <w:sz w:val="22"/>
        </w:rPr>
        <w:t>性能异常数据目录</w:t>
      </w:r>
    </w:p>
    <w:p w14:paraId="21F65AA5"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      data_AfterDeal.csv # </w:t>
      </w:r>
      <w:r w:rsidRPr="00BC10A4">
        <w:rPr>
          <w:rFonts w:ascii="Consolas" w:eastAsiaTheme="minorEastAsia" w:hAnsi="Consolas" w:hint="eastAsia"/>
          <w:sz w:val="22"/>
        </w:rPr>
        <w:t>对</w:t>
      </w:r>
      <w:r w:rsidRPr="00BC10A4">
        <w:rPr>
          <w:rFonts w:ascii="Consolas" w:eastAsiaTheme="minorEastAsia" w:hAnsi="Consolas" w:hint="eastAsia"/>
          <w:sz w:val="22"/>
        </w:rPr>
        <w:t>C</w:t>
      </w:r>
      <w:r w:rsidRPr="00BC10A4">
        <w:rPr>
          <w:rFonts w:ascii="Consolas" w:eastAsiaTheme="minorEastAsia" w:hAnsi="Consolas"/>
          <w:sz w:val="22"/>
        </w:rPr>
        <w:t>PU</w:t>
      </w:r>
      <w:r w:rsidRPr="00BC10A4">
        <w:rPr>
          <w:rFonts w:ascii="Consolas" w:eastAsiaTheme="minorEastAsia" w:hAnsi="Consolas" w:hint="eastAsia"/>
          <w:sz w:val="22"/>
        </w:rPr>
        <w:t>异常数据的处理结果</w:t>
      </w:r>
    </w:p>
    <w:p w14:paraId="03004389"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      train.csv  # </w:t>
      </w:r>
      <w:r w:rsidRPr="00BC10A4">
        <w:rPr>
          <w:rFonts w:ascii="Consolas" w:eastAsiaTheme="minorEastAsia" w:hAnsi="Consolas" w:hint="eastAsia"/>
          <w:sz w:val="22"/>
        </w:rPr>
        <w:t>存放生成用于模型的训练的数据</w:t>
      </w:r>
    </w:p>
    <w:p w14:paraId="3C2B9F35"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w:t>
      </w:r>
    </w:p>
    <w:p w14:paraId="7087962F"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├─normal #</w:t>
      </w:r>
      <w:r w:rsidRPr="00BC10A4">
        <w:rPr>
          <w:rFonts w:ascii="Consolas" w:eastAsiaTheme="minorEastAsia" w:hAnsi="Consolas" w:hint="eastAsia"/>
          <w:sz w:val="22"/>
        </w:rPr>
        <w:t>正常数据目录</w:t>
      </w:r>
    </w:p>
    <w:p w14:paraId="1C99896E"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      data_AfterDeal.csv # </w:t>
      </w:r>
      <w:r w:rsidRPr="00BC10A4">
        <w:rPr>
          <w:rFonts w:ascii="Consolas" w:eastAsiaTheme="minorEastAsia" w:hAnsi="Consolas" w:hint="eastAsia"/>
          <w:sz w:val="22"/>
        </w:rPr>
        <w:t>存放的</w:t>
      </w:r>
      <w:r w:rsidRPr="00BC10A4">
        <w:rPr>
          <w:rFonts w:ascii="Consolas" w:eastAsiaTheme="minorEastAsia" w:hAnsi="Consolas" w:hint="eastAsia"/>
          <w:sz w:val="22"/>
        </w:rPr>
        <w:t>CPU</w:t>
      </w:r>
      <w:r w:rsidRPr="00BC10A4">
        <w:rPr>
          <w:rFonts w:ascii="Consolas" w:eastAsiaTheme="minorEastAsia" w:hAnsi="Consolas" w:hint="eastAsia"/>
          <w:sz w:val="22"/>
        </w:rPr>
        <w:t>性能异常数据目录</w:t>
      </w:r>
    </w:p>
    <w:p w14:paraId="4939FA48"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lastRenderedPageBreak/>
        <w:t>│</w:t>
      </w:r>
      <w:r w:rsidRPr="00BC10A4">
        <w:rPr>
          <w:rFonts w:ascii="Consolas" w:eastAsiaTheme="minorEastAsia" w:hAnsi="Consolas"/>
          <w:sz w:val="22"/>
        </w:rPr>
        <w:t xml:space="preserve">  │  │      Normal.csv # </w:t>
      </w:r>
      <w:r w:rsidRPr="00BC10A4">
        <w:rPr>
          <w:rFonts w:ascii="Consolas" w:eastAsiaTheme="minorEastAsia" w:hAnsi="Consolas" w:hint="eastAsia"/>
          <w:sz w:val="22"/>
        </w:rPr>
        <w:t>对</w:t>
      </w:r>
      <w:r w:rsidRPr="00BC10A4">
        <w:rPr>
          <w:rFonts w:ascii="Consolas" w:eastAsiaTheme="minorEastAsia" w:hAnsi="Consolas" w:hint="eastAsia"/>
          <w:sz w:val="22"/>
        </w:rPr>
        <w:t>C</w:t>
      </w:r>
      <w:r w:rsidRPr="00BC10A4">
        <w:rPr>
          <w:rFonts w:ascii="Consolas" w:eastAsiaTheme="minorEastAsia" w:hAnsi="Consolas"/>
          <w:sz w:val="22"/>
        </w:rPr>
        <w:t>PU</w:t>
      </w:r>
      <w:r w:rsidRPr="00BC10A4">
        <w:rPr>
          <w:rFonts w:ascii="Consolas" w:eastAsiaTheme="minorEastAsia" w:hAnsi="Consolas" w:hint="eastAsia"/>
          <w:sz w:val="22"/>
        </w:rPr>
        <w:t>异常数据的处理结果</w:t>
      </w:r>
    </w:p>
    <w:p w14:paraId="50437445"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      train.csv # </w:t>
      </w:r>
      <w:r w:rsidRPr="00BC10A4">
        <w:rPr>
          <w:rFonts w:ascii="Consolas" w:eastAsiaTheme="minorEastAsia" w:hAnsi="Consolas" w:hint="eastAsia"/>
          <w:sz w:val="22"/>
        </w:rPr>
        <w:t>存放生成用于模型的训练的数据</w:t>
      </w:r>
    </w:p>
    <w:p w14:paraId="46D06C48"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w:t>
      </w:r>
    </w:p>
    <w:p w14:paraId="44D6F19A"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└─res #</w:t>
      </w:r>
      <w:r w:rsidRPr="00BC10A4">
        <w:rPr>
          <w:rFonts w:ascii="Consolas" w:eastAsiaTheme="minorEastAsia" w:hAnsi="Consolas" w:hint="eastAsia"/>
          <w:sz w:val="22"/>
        </w:rPr>
        <w:t>存放决策树模型结果目录</w:t>
      </w:r>
    </w:p>
    <w:p w14:paraId="04FF8CEC"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cpuDecisionTreeClassifier.pkl  #</w:t>
      </w:r>
      <w:r w:rsidRPr="00BC10A4">
        <w:rPr>
          <w:rFonts w:ascii="Consolas" w:eastAsiaTheme="minorEastAsia" w:hAnsi="Consolas" w:hint="eastAsia"/>
          <w:sz w:val="22"/>
        </w:rPr>
        <w:t>pkl</w:t>
      </w:r>
      <w:r w:rsidRPr="00BC10A4">
        <w:rPr>
          <w:rFonts w:ascii="Consolas" w:eastAsiaTheme="minorEastAsia" w:hAnsi="Consolas" w:hint="eastAsia"/>
          <w:sz w:val="22"/>
        </w:rPr>
        <w:t>文件</w:t>
      </w:r>
    </w:p>
    <w:p w14:paraId="5ACDE365"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cpuDecisionTreeClassifier.pmml #pmml</w:t>
      </w:r>
      <w:r w:rsidRPr="00BC10A4">
        <w:rPr>
          <w:rFonts w:ascii="Consolas" w:eastAsiaTheme="minorEastAsia" w:hAnsi="Consolas" w:hint="eastAsia"/>
          <w:sz w:val="22"/>
        </w:rPr>
        <w:t>文件</w:t>
      </w:r>
    </w:p>
    <w:p w14:paraId="2799733C"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w:t>
      </w:r>
    </w:p>
    <w:p w14:paraId="44E67A98"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├─gpuData #</w:t>
      </w:r>
      <w:r w:rsidRPr="00BC10A4">
        <w:rPr>
          <w:rFonts w:ascii="Consolas" w:eastAsiaTheme="minorEastAsia" w:hAnsi="Consolas" w:hint="eastAsia"/>
          <w:sz w:val="22"/>
        </w:rPr>
        <w:t>淘宝</w:t>
      </w:r>
      <w:r w:rsidRPr="00BC10A4">
        <w:rPr>
          <w:rFonts w:ascii="Consolas" w:eastAsiaTheme="minorEastAsia" w:hAnsi="Consolas" w:hint="eastAsia"/>
          <w:sz w:val="22"/>
        </w:rPr>
        <w:t>GPU</w:t>
      </w:r>
      <w:r w:rsidRPr="00BC10A4">
        <w:rPr>
          <w:rFonts w:ascii="Consolas" w:eastAsiaTheme="minorEastAsia" w:hAnsi="Consolas" w:hint="eastAsia"/>
          <w:sz w:val="22"/>
        </w:rPr>
        <w:t>异常检测模型目录</w:t>
      </w:r>
    </w:p>
    <w:p w14:paraId="58FA0317"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w:t>
      </w:r>
    </w:p>
    <w:p w14:paraId="0A557C73"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├─abnormal…</w:t>
      </w:r>
    </w:p>
    <w:p w14:paraId="0C93FB42"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├─normal…</w:t>
      </w:r>
    </w:p>
    <w:p w14:paraId="241ABE4A"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└─res…</w:t>
      </w:r>
    </w:p>
    <w:p w14:paraId="3102CFE9"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└─memData #</w:t>
      </w:r>
      <w:r w:rsidRPr="00BC10A4">
        <w:rPr>
          <w:rFonts w:ascii="Consolas" w:eastAsiaTheme="minorEastAsia" w:hAnsi="Consolas" w:hint="eastAsia"/>
          <w:sz w:val="22"/>
        </w:rPr>
        <w:t>淘宝内存异常检测模型目录</w:t>
      </w:r>
    </w:p>
    <w:p w14:paraId="53EEEBDE"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 …</w:t>
      </w:r>
    </w:p>
    <w:p w14:paraId="0FDB95C4"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├─abnormal…</w:t>
      </w:r>
    </w:p>
    <w:p w14:paraId="760D4C2D"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├─normal…</w:t>
      </w:r>
    </w:p>
    <w:p w14:paraId="77306197"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└─res…</w:t>
      </w:r>
    </w:p>
    <w:p w14:paraId="161CD8D1"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p>
    <w:p w14:paraId="6BB6803F"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hint="eastAsia"/>
          <w:sz w:val="22"/>
        </w:rPr>
        <w:t>douyin</w:t>
      </w:r>
      <w:r w:rsidRPr="00BC10A4">
        <w:rPr>
          <w:rFonts w:ascii="Consolas" w:eastAsiaTheme="minorEastAsia" w:hAnsi="Consolas"/>
          <w:sz w:val="22"/>
        </w:rPr>
        <w:t xml:space="preserve"> #</w:t>
      </w:r>
      <w:r w:rsidRPr="00BC10A4">
        <w:rPr>
          <w:rFonts w:ascii="Consolas" w:eastAsiaTheme="minorEastAsia" w:hAnsi="Consolas" w:hint="eastAsia"/>
          <w:sz w:val="22"/>
        </w:rPr>
        <w:t>抖音异常检测模型目录</w:t>
      </w:r>
    </w:p>
    <w:p w14:paraId="5362E52D"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├─cpuData… #</w:t>
      </w:r>
      <w:r w:rsidRPr="00BC10A4">
        <w:rPr>
          <w:rFonts w:ascii="Consolas" w:eastAsiaTheme="minorEastAsia" w:hAnsi="Consolas" w:hint="eastAsia"/>
          <w:sz w:val="22"/>
        </w:rPr>
        <w:t>抖音</w:t>
      </w:r>
      <w:r w:rsidRPr="00BC10A4">
        <w:rPr>
          <w:rFonts w:ascii="Consolas" w:eastAsiaTheme="minorEastAsia" w:hAnsi="Consolas"/>
          <w:sz w:val="22"/>
        </w:rPr>
        <w:t>C</w:t>
      </w:r>
      <w:r w:rsidRPr="00BC10A4">
        <w:rPr>
          <w:rFonts w:ascii="Consolas" w:eastAsiaTheme="minorEastAsia" w:hAnsi="Consolas" w:hint="eastAsia"/>
          <w:sz w:val="22"/>
        </w:rPr>
        <w:t>PU</w:t>
      </w:r>
      <w:r w:rsidRPr="00BC10A4">
        <w:rPr>
          <w:rFonts w:ascii="Consolas" w:eastAsiaTheme="minorEastAsia" w:hAnsi="Consolas" w:hint="eastAsia"/>
          <w:sz w:val="22"/>
        </w:rPr>
        <w:t>异常检测模型目录</w:t>
      </w:r>
    </w:p>
    <w:p w14:paraId="13FEC598"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├─gpuData… #</w:t>
      </w:r>
      <w:r w:rsidRPr="00BC10A4">
        <w:rPr>
          <w:rFonts w:ascii="Consolas" w:eastAsiaTheme="minorEastAsia" w:hAnsi="Consolas" w:hint="eastAsia"/>
          <w:sz w:val="22"/>
        </w:rPr>
        <w:t>抖音</w:t>
      </w:r>
      <w:r w:rsidRPr="00BC10A4">
        <w:rPr>
          <w:rFonts w:ascii="Consolas" w:eastAsiaTheme="minorEastAsia" w:hAnsi="Consolas"/>
          <w:sz w:val="22"/>
        </w:rPr>
        <w:t>G</w:t>
      </w:r>
      <w:r w:rsidRPr="00BC10A4">
        <w:rPr>
          <w:rFonts w:ascii="Consolas" w:eastAsiaTheme="minorEastAsia" w:hAnsi="Consolas" w:hint="eastAsia"/>
          <w:sz w:val="22"/>
        </w:rPr>
        <w:t>PU</w:t>
      </w:r>
      <w:r w:rsidRPr="00BC10A4">
        <w:rPr>
          <w:rFonts w:ascii="Consolas" w:eastAsiaTheme="minorEastAsia" w:hAnsi="Consolas" w:hint="eastAsia"/>
          <w:sz w:val="22"/>
        </w:rPr>
        <w:t>异常检测模型目录</w:t>
      </w:r>
    </w:p>
    <w:p w14:paraId="2FEF0E51"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└─memData… #</w:t>
      </w:r>
      <w:r w:rsidRPr="00BC10A4">
        <w:rPr>
          <w:rFonts w:ascii="Consolas" w:eastAsiaTheme="minorEastAsia" w:hAnsi="Consolas" w:hint="eastAsia"/>
          <w:sz w:val="22"/>
        </w:rPr>
        <w:t>抖音内存异常检测模型目录</w:t>
      </w:r>
    </w:p>
    <w:p w14:paraId="010518D0"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p>
    <w:p w14:paraId="3B959FCE"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hint="eastAsia"/>
          <w:sz w:val="22"/>
        </w:rPr>
        <w:t>yuanshen</w:t>
      </w:r>
      <w:r w:rsidRPr="00BC10A4">
        <w:rPr>
          <w:rFonts w:ascii="Consolas" w:eastAsiaTheme="minorEastAsia" w:hAnsi="Consolas"/>
          <w:sz w:val="22"/>
        </w:rPr>
        <w:t xml:space="preserve"> #</w:t>
      </w:r>
      <w:r w:rsidRPr="00BC10A4">
        <w:rPr>
          <w:rFonts w:ascii="Consolas" w:eastAsiaTheme="minorEastAsia" w:hAnsi="Consolas" w:hint="eastAsia"/>
          <w:sz w:val="22"/>
        </w:rPr>
        <w:t>原神异常检测模型目录</w:t>
      </w:r>
    </w:p>
    <w:p w14:paraId="76207D2C"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├─cpuData… #</w:t>
      </w:r>
      <w:r w:rsidRPr="00BC10A4">
        <w:rPr>
          <w:rFonts w:ascii="Consolas" w:eastAsiaTheme="minorEastAsia" w:hAnsi="Consolas" w:hint="eastAsia"/>
          <w:sz w:val="22"/>
        </w:rPr>
        <w:t>原神</w:t>
      </w:r>
      <w:r w:rsidRPr="00BC10A4">
        <w:rPr>
          <w:rFonts w:ascii="Consolas" w:eastAsiaTheme="minorEastAsia" w:hAnsi="Consolas"/>
          <w:sz w:val="22"/>
        </w:rPr>
        <w:t>C</w:t>
      </w:r>
      <w:r w:rsidRPr="00BC10A4">
        <w:rPr>
          <w:rFonts w:ascii="Consolas" w:eastAsiaTheme="minorEastAsia" w:hAnsi="Consolas" w:hint="eastAsia"/>
          <w:sz w:val="22"/>
        </w:rPr>
        <w:t>PU</w:t>
      </w:r>
      <w:r w:rsidRPr="00BC10A4">
        <w:rPr>
          <w:rFonts w:ascii="Consolas" w:eastAsiaTheme="minorEastAsia" w:hAnsi="Consolas" w:hint="eastAsia"/>
          <w:sz w:val="22"/>
        </w:rPr>
        <w:t>异常检测模型目录</w:t>
      </w:r>
    </w:p>
    <w:p w14:paraId="576EF665"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├─gpuData… #</w:t>
      </w:r>
      <w:r w:rsidRPr="00BC10A4">
        <w:rPr>
          <w:rFonts w:ascii="Consolas" w:eastAsiaTheme="minorEastAsia" w:hAnsi="Consolas" w:hint="eastAsia"/>
          <w:sz w:val="22"/>
        </w:rPr>
        <w:t>原神</w:t>
      </w:r>
      <w:r w:rsidRPr="00BC10A4">
        <w:rPr>
          <w:rFonts w:ascii="Consolas" w:eastAsiaTheme="minorEastAsia" w:hAnsi="Consolas"/>
          <w:sz w:val="22"/>
        </w:rPr>
        <w:t>G</w:t>
      </w:r>
      <w:r w:rsidRPr="00BC10A4">
        <w:rPr>
          <w:rFonts w:ascii="Consolas" w:eastAsiaTheme="minorEastAsia" w:hAnsi="Consolas" w:hint="eastAsia"/>
          <w:sz w:val="22"/>
        </w:rPr>
        <w:t>PU</w:t>
      </w:r>
      <w:r w:rsidRPr="00BC10A4">
        <w:rPr>
          <w:rFonts w:ascii="Consolas" w:eastAsiaTheme="minorEastAsia" w:hAnsi="Consolas" w:hint="eastAsia"/>
          <w:sz w:val="22"/>
        </w:rPr>
        <w:t>异常检测模型目录</w:t>
      </w:r>
    </w:p>
    <w:p w14:paraId="56EF72CE"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sz w:val="22"/>
        </w:rPr>
        <w:t xml:space="preserve">  └─memData… #</w:t>
      </w:r>
      <w:r w:rsidRPr="00BC10A4">
        <w:rPr>
          <w:rFonts w:ascii="Consolas" w:eastAsiaTheme="minorEastAsia" w:hAnsi="Consolas" w:hint="eastAsia"/>
          <w:sz w:val="22"/>
        </w:rPr>
        <w:t>原神内存异常检测模型目录</w:t>
      </w:r>
    </w:p>
    <w:p w14:paraId="3B143B2D"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p>
    <w:p w14:paraId="122F0E3C" w14:textId="77777777" w:rsidR="00BC10A4" w:rsidRPr="00BC10A4" w:rsidRDefault="00BC10A4" w:rsidP="00140A95">
      <w:pPr>
        <w:spacing w:line="240" w:lineRule="exact"/>
        <w:ind w:firstLine="0"/>
        <w:rPr>
          <w:rFonts w:ascii="Consolas" w:eastAsiaTheme="minorEastAsia" w:hAnsi="Consolas"/>
          <w:sz w:val="22"/>
        </w:rPr>
      </w:pPr>
      <w:r w:rsidRPr="00BC10A4">
        <w:rPr>
          <w:rFonts w:ascii="Consolas" w:eastAsiaTheme="minorEastAsia" w:hAnsi="Consolas" w:hint="eastAsia"/>
          <w:sz w:val="22"/>
        </w:rPr>
        <w:t>└─</w:t>
      </w:r>
      <w:r w:rsidRPr="00BC10A4">
        <w:rPr>
          <w:rFonts w:ascii="Consolas" w:eastAsiaTheme="minorEastAsia" w:hAnsi="Consolas" w:hint="eastAsia"/>
          <w:sz w:val="22"/>
        </w:rPr>
        <w:t>entire</w:t>
      </w:r>
      <w:r w:rsidRPr="00BC10A4">
        <w:rPr>
          <w:rFonts w:ascii="Consolas" w:eastAsiaTheme="minorEastAsia" w:hAnsi="Consolas"/>
          <w:sz w:val="22"/>
        </w:rPr>
        <w:t xml:space="preserve"> #</w:t>
      </w:r>
      <w:r w:rsidRPr="00BC10A4">
        <w:rPr>
          <w:rFonts w:ascii="Consolas" w:eastAsiaTheme="minorEastAsia" w:hAnsi="Consolas" w:hint="eastAsia"/>
          <w:sz w:val="22"/>
        </w:rPr>
        <w:t>整机异常检测模型目录</w:t>
      </w:r>
    </w:p>
    <w:p w14:paraId="3241C1F4" w14:textId="77777777" w:rsidR="00BC10A4" w:rsidRPr="00BC10A4" w:rsidRDefault="00BC10A4" w:rsidP="00140A95">
      <w:pPr>
        <w:spacing w:line="240" w:lineRule="exact"/>
        <w:ind w:firstLineChars="100" w:firstLine="220"/>
        <w:rPr>
          <w:rFonts w:ascii="Consolas" w:eastAsiaTheme="minorEastAsia" w:hAnsi="Consolas"/>
          <w:sz w:val="22"/>
        </w:rPr>
      </w:pPr>
      <w:r w:rsidRPr="00BC10A4">
        <w:rPr>
          <w:rFonts w:ascii="Consolas" w:eastAsiaTheme="minorEastAsia" w:hAnsi="Consolas"/>
          <w:sz w:val="22"/>
        </w:rPr>
        <w:t xml:space="preserve">  ├─cpuData… # </w:t>
      </w:r>
      <w:r w:rsidRPr="00BC10A4">
        <w:rPr>
          <w:rFonts w:ascii="Consolas" w:eastAsiaTheme="minorEastAsia" w:hAnsi="Consolas" w:hint="eastAsia"/>
          <w:sz w:val="22"/>
        </w:rPr>
        <w:t>整机</w:t>
      </w:r>
      <w:r w:rsidRPr="00BC10A4">
        <w:rPr>
          <w:rFonts w:ascii="Consolas" w:eastAsiaTheme="minorEastAsia" w:hAnsi="Consolas"/>
          <w:sz w:val="22"/>
        </w:rPr>
        <w:t>C</w:t>
      </w:r>
      <w:r w:rsidRPr="00BC10A4">
        <w:rPr>
          <w:rFonts w:ascii="Consolas" w:eastAsiaTheme="minorEastAsia" w:hAnsi="Consolas" w:hint="eastAsia"/>
          <w:sz w:val="22"/>
        </w:rPr>
        <w:t>PU</w:t>
      </w:r>
      <w:r w:rsidRPr="00BC10A4">
        <w:rPr>
          <w:rFonts w:ascii="Consolas" w:eastAsiaTheme="minorEastAsia" w:hAnsi="Consolas" w:hint="eastAsia"/>
          <w:sz w:val="22"/>
        </w:rPr>
        <w:t>异常检测模型目录</w:t>
      </w:r>
    </w:p>
    <w:p w14:paraId="1FBA8349" w14:textId="77777777" w:rsidR="00BC10A4" w:rsidRPr="00BC10A4" w:rsidRDefault="00BC10A4" w:rsidP="00140A95">
      <w:pPr>
        <w:spacing w:line="240" w:lineRule="exact"/>
        <w:ind w:firstLineChars="100" w:firstLine="220"/>
        <w:rPr>
          <w:rFonts w:ascii="Consolas" w:eastAsiaTheme="minorEastAsia" w:hAnsi="Consolas"/>
          <w:sz w:val="22"/>
        </w:rPr>
      </w:pPr>
      <w:r w:rsidRPr="00BC10A4">
        <w:rPr>
          <w:rFonts w:ascii="Consolas" w:eastAsiaTheme="minorEastAsia" w:hAnsi="Consolas"/>
          <w:sz w:val="22"/>
        </w:rPr>
        <w:t xml:space="preserve">  ├─gpuData… # </w:t>
      </w:r>
      <w:r w:rsidRPr="00BC10A4">
        <w:rPr>
          <w:rFonts w:ascii="Consolas" w:eastAsiaTheme="minorEastAsia" w:hAnsi="Consolas" w:hint="eastAsia"/>
          <w:sz w:val="22"/>
        </w:rPr>
        <w:t>整机</w:t>
      </w:r>
      <w:r w:rsidRPr="00BC10A4">
        <w:rPr>
          <w:rFonts w:ascii="Consolas" w:eastAsiaTheme="minorEastAsia" w:hAnsi="Consolas"/>
          <w:sz w:val="22"/>
        </w:rPr>
        <w:t>G</w:t>
      </w:r>
      <w:r w:rsidRPr="00BC10A4">
        <w:rPr>
          <w:rFonts w:ascii="Consolas" w:eastAsiaTheme="minorEastAsia" w:hAnsi="Consolas" w:hint="eastAsia"/>
          <w:sz w:val="22"/>
        </w:rPr>
        <w:t>PU</w:t>
      </w:r>
      <w:r w:rsidRPr="00BC10A4">
        <w:rPr>
          <w:rFonts w:ascii="Consolas" w:eastAsiaTheme="minorEastAsia" w:hAnsi="Consolas" w:hint="eastAsia"/>
          <w:sz w:val="22"/>
        </w:rPr>
        <w:t>异常检测模型目录</w:t>
      </w:r>
    </w:p>
    <w:p w14:paraId="514B5299" w14:textId="77777777" w:rsidR="00BC10A4" w:rsidRPr="00BC10A4" w:rsidRDefault="00BC10A4" w:rsidP="00140A95">
      <w:pPr>
        <w:spacing w:line="240" w:lineRule="exact"/>
        <w:ind w:firstLineChars="100" w:firstLine="220"/>
        <w:rPr>
          <w:rFonts w:ascii="Consolas" w:eastAsiaTheme="minorEastAsia" w:hAnsi="Consolas"/>
          <w:sz w:val="22"/>
        </w:rPr>
      </w:pPr>
      <w:r w:rsidRPr="00BC10A4">
        <w:rPr>
          <w:rFonts w:ascii="Consolas" w:eastAsiaTheme="minorEastAsia" w:hAnsi="Consolas"/>
          <w:sz w:val="22"/>
        </w:rPr>
        <w:t xml:space="preserve">  └─memData… # </w:t>
      </w:r>
      <w:r w:rsidRPr="00BC10A4">
        <w:rPr>
          <w:rFonts w:ascii="Consolas" w:eastAsiaTheme="minorEastAsia" w:hAnsi="Consolas" w:hint="eastAsia"/>
          <w:sz w:val="22"/>
        </w:rPr>
        <w:t>整机内存异常检测模型目录</w:t>
      </w:r>
    </w:p>
    <w:p w14:paraId="51AC9192" w14:textId="77777777" w:rsidR="00BC10A4" w:rsidRPr="00BC10A4" w:rsidRDefault="00BC10A4" w:rsidP="00BC10A4">
      <w:pPr>
        <w:spacing w:line="240" w:lineRule="auto"/>
        <w:ind w:firstLine="0"/>
        <w:rPr>
          <w:rFonts w:ascii="Consolas" w:eastAsiaTheme="minorEastAsia" w:hAnsi="Consolas"/>
          <w:sz w:val="22"/>
        </w:rPr>
      </w:pPr>
    </w:p>
    <w:p w14:paraId="64596DA5" w14:textId="77777777" w:rsidR="00BC10A4" w:rsidRPr="00BC10A4" w:rsidRDefault="00BC10A4" w:rsidP="00BC10A4">
      <w:pPr>
        <w:spacing w:line="240" w:lineRule="auto"/>
        <w:ind w:firstLine="0"/>
        <w:rPr>
          <w:rFonts w:ascii="Consolas" w:eastAsiaTheme="minorEastAsia" w:hAnsi="Consolas"/>
          <w:sz w:val="22"/>
        </w:rPr>
      </w:pPr>
      <w:r w:rsidRPr="00BC10A4">
        <w:rPr>
          <w:rFonts w:ascii="Consolas" w:eastAsiaTheme="minorEastAsia" w:hAnsi="Consolas"/>
          <w:sz w:val="22"/>
        </w:rPr>
        <w:tab/>
      </w:r>
      <w:r w:rsidRPr="00BC10A4">
        <w:rPr>
          <w:rFonts w:ascii="Consolas" w:eastAsiaTheme="minorEastAsia" w:hAnsi="Consolas" w:hint="eastAsia"/>
          <w:sz w:val="22"/>
        </w:rPr>
        <w:t>根据目录所示，训练过程如下，首先将正常数据以及异常数据放到相应模型目录的</w:t>
      </w:r>
      <w:r w:rsidRPr="00BC10A4">
        <w:rPr>
          <w:rFonts w:ascii="Consolas" w:eastAsiaTheme="minorEastAsia" w:hAnsi="Consolas" w:hint="eastAsia"/>
          <w:sz w:val="22"/>
        </w:rPr>
        <w:t>normal</w:t>
      </w:r>
      <w:r w:rsidRPr="00BC10A4">
        <w:rPr>
          <w:rFonts w:ascii="Consolas" w:eastAsiaTheme="minorEastAsia" w:hAnsi="Consolas" w:hint="eastAsia"/>
          <w:sz w:val="22"/>
        </w:rPr>
        <w:t>目录以及</w:t>
      </w:r>
      <w:r w:rsidRPr="00BC10A4">
        <w:rPr>
          <w:rFonts w:ascii="Consolas" w:eastAsiaTheme="minorEastAsia" w:hAnsi="Consolas" w:hint="eastAsia"/>
          <w:sz w:val="22"/>
        </w:rPr>
        <w:t>abnormal</w:t>
      </w:r>
      <w:r w:rsidRPr="00BC10A4">
        <w:rPr>
          <w:rFonts w:ascii="Consolas" w:eastAsiaTheme="minorEastAsia" w:hAnsi="Consolas" w:hint="eastAsia"/>
          <w:sz w:val="22"/>
        </w:rPr>
        <w:t>目录下，然后运行该异常检测模型下的</w:t>
      </w:r>
      <w:r w:rsidRPr="00BC10A4">
        <w:rPr>
          <w:rFonts w:ascii="Consolas" w:eastAsiaTheme="minorEastAsia" w:hAnsi="Consolas" w:hint="eastAsia"/>
          <w:sz w:val="22"/>
        </w:rPr>
        <w:t>main</w:t>
      </w:r>
      <w:r w:rsidRPr="00BC10A4">
        <w:rPr>
          <w:rFonts w:ascii="Consolas" w:eastAsiaTheme="minorEastAsia" w:hAnsi="Consolas"/>
          <w:sz w:val="22"/>
        </w:rPr>
        <w:t>.py</w:t>
      </w:r>
      <w:r w:rsidRPr="00BC10A4">
        <w:rPr>
          <w:rFonts w:ascii="Consolas" w:eastAsiaTheme="minorEastAsia" w:hAnsi="Consolas" w:hint="eastAsia"/>
          <w:sz w:val="22"/>
        </w:rPr>
        <w:t>（直接在</w:t>
      </w:r>
      <w:r w:rsidRPr="00BC10A4">
        <w:rPr>
          <w:rFonts w:ascii="Consolas" w:eastAsiaTheme="minorEastAsia" w:hAnsi="Consolas" w:hint="eastAsia"/>
          <w:sz w:val="22"/>
        </w:rPr>
        <w:t>pycharm</w:t>
      </w:r>
      <w:r w:rsidRPr="00BC10A4">
        <w:rPr>
          <w:rFonts w:ascii="Consolas" w:eastAsiaTheme="minorEastAsia" w:hAnsi="Consolas" w:hint="eastAsia"/>
          <w:sz w:val="22"/>
        </w:rPr>
        <w:t>运行或者终端运行</w:t>
      </w:r>
      <w:r w:rsidRPr="00BC10A4">
        <w:rPr>
          <w:rFonts w:ascii="Consolas" w:eastAsiaTheme="minorEastAsia" w:hAnsi="Consolas" w:hint="eastAsia"/>
          <w:sz w:val="22"/>
        </w:rPr>
        <w:t xml:space="preserve"> </w:t>
      </w:r>
      <w:r w:rsidRPr="00BC10A4">
        <w:rPr>
          <w:rFonts w:ascii="Consolas" w:eastAsiaTheme="minorEastAsia" w:hAnsi="Consolas" w:hint="eastAsia"/>
          <w:sz w:val="22"/>
        </w:rPr>
        <w:t>“</w:t>
      </w:r>
      <w:r w:rsidRPr="00BC10A4">
        <w:rPr>
          <w:rFonts w:ascii="Consolas" w:eastAsiaTheme="minorEastAsia" w:hAnsi="Consolas" w:hint="eastAsia"/>
          <w:sz w:val="22"/>
        </w:rPr>
        <w:t>p</w:t>
      </w:r>
      <w:r w:rsidRPr="00BC10A4">
        <w:rPr>
          <w:rFonts w:ascii="Consolas" w:eastAsiaTheme="minorEastAsia" w:hAnsi="Consolas"/>
          <w:sz w:val="22"/>
        </w:rPr>
        <w:t xml:space="preserve">ython + </w:t>
      </w:r>
      <w:r w:rsidRPr="00BC10A4">
        <w:rPr>
          <w:rFonts w:ascii="Consolas" w:eastAsiaTheme="minorEastAsia" w:hAnsi="Consolas" w:hint="eastAsia"/>
          <w:sz w:val="22"/>
        </w:rPr>
        <w:t>文件路径”）即可训练保存模型。</w:t>
      </w:r>
    </w:p>
    <w:p w14:paraId="55D04A73" w14:textId="77777777" w:rsidR="00BC10A4" w:rsidRPr="00BC10A4" w:rsidRDefault="00BC10A4" w:rsidP="00BC10A4">
      <w:pPr>
        <w:spacing w:line="240" w:lineRule="auto"/>
        <w:ind w:firstLine="420"/>
        <w:rPr>
          <w:rFonts w:ascii="Consolas" w:eastAsiaTheme="minorEastAsia" w:hAnsi="Consolas"/>
          <w:sz w:val="22"/>
        </w:rPr>
      </w:pPr>
      <w:r w:rsidRPr="00BC10A4">
        <w:rPr>
          <w:rFonts w:ascii="Consolas" w:eastAsiaTheme="minorEastAsia" w:hAnsi="Consolas" w:hint="eastAsia"/>
          <w:sz w:val="22"/>
        </w:rPr>
        <w:t>m</w:t>
      </w:r>
      <w:r w:rsidRPr="00BC10A4">
        <w:rPr>
          <w:rFonts w:ascii="Consolas" w:eastAsiaTheme="minorEastAsia" w:hAnsi="Consolas"/>
          <w:sz w:val="22"/>
        </w:rPr>
        <w:t>ain</w:t>
      </w:r>
      <w:r w:rsidRPr="00BC10A4">
        <w:rPr>
          <w:rFonts w:ascii="Consolas" w:eastAsiaTheme="minorEastAsia" w:hAnsi="Consolas" w:hint="eastAsia"/>
          <w:sz w:val="22"/>
        </w:rPr>
        <w:t>文件主要内容如下：包括对文件预处理后通过模型进行训练并最后输出模型评价以及可视化决策树图片，保存模型为</w:t>
      </w:r>
      <w:r w:rsidRPr="00BC10A4">
        <w:rPr>
          <w:rFonts w:ascii="Consolas" w:eastAsiaTheme="minorEastAsia" w:hAnsi="Consolas" w:hint="eastAsia"/>
          <w:sz w:val="22"/>
        </w:rPr>
        <w:t>pkl</w:t>
      </w:r>
      <w:r w:rsidRPr="00BC10A4">
        <w:rPr>
          <w:rFonts w:ascii="Consolas" w:eastAsiaTheme="minorEastAsia" w:hAnsi="Consolas" w:hint="eastAsia"/>
          <w:sz w:val="22"/>
        </w:rPr>
        <w:t>形式以及跨平台通用</w:t>
      </w:r>
      <w:r w:rsidRPr="00BC10A4">
        <w:rPr>
          <w:rFonts w:ascii="Consolas" w:eastAsiaTheme="minorEastAsia" w:hAnsi="Consolas" w:hint="eastAsia"/>
          <w:sz w:val="22"/>
        </w:rPr>
        <w:t>pmml</w:t>
      </w:r>
      <w:r w:rsidRPr="00BC10A4">
        <w:rPr>
          <w:rFonts w:ascii="Consolas" w:eastAsiaTheme="minorEastAsia" w:hAnsi="Consolas" w:hint="eastAsia"/>
          <w:sz w:val="22"/>
        </w:rPr>
        <w:t>形式。</w:t>
      </w:r>
    </w:p>
    <w:tbl>
      <w:tblPr>
        <w:tblStyle w:val="a7"/>
        <w:tblW w:w="0" w:type="auto"/>
        <w:tblLook w:val="04A0" w:firstRow="1" w:lastRow="0" w:firstColumn="1" w:lastColumn="0" w:noHBand="0" w:noVBand="1"/>
      </w:tblPr>
      <w:tblGrid>
        <w:gridCol w:w="8296"/>
      </w:tblGrid>
      <w:tr w:rsidR="00BC10A4" w:rsidRPr="00BC10A4" w14:paraId="20E16CD0" w14:textId="77777777" w:rsidTr="003529BD">
        <w:tc>
          <w:tcPr>
            <w:tcW w:w="8296" w:type="dxa"/>
          </w:tcPr>
          <w:p w14:paraId="32C5131E"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添加标签</w:t>
            </w:r>
          </w:p>
          <w:p w14:paraId="4D7B2A9B"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0000FF"/>
                <w:kern w:val="0"/>
                <w:sz w:val="18"/>
                <w:szCs w:val="18"/>
              </w:rPr>
              <w:t>def</w:t>
            </w: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getdata</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dir</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label</w:t>
            </w:r>
            <w:r w:rsidRPr="00BC10A4">
              <w:rPr>
                <w:rFonts w:ascii="Consolas" w:eastAsia="宋体" w:hAnsi="Consolas"/>
                <w:color w:val="3B3B3B"/>
                <w:kern w:val="0"/>
                <w:sz w:val="18"/>
                <w:szCs w:val="18"/>
              </w:rPr>
              <w:t>):</w:t>
            </w:r>
          </w:p>
          <w:p w14:paraId="091E6BCE"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267F99"/>
                <w:kern w:val="0"/>
                <w:sz w:val="18"/>
                <w:szCs w:val="18"/>
              </w:rPr>
              <w:t>pd</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read_csv</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dir</w:t>
            </w:r>
            <w:r w:rsidRPr="00BC10A4">
              <w:rPr>
                <w:rFonts w:ascii="Consolas" w:eastAsia="宋体" w:hAnsi="Consolas"/>
                <w:color w:val="3B3B3B"/>
                <w:kern w:val="0"/>
                <w:sz w:val="18"/>
                <w:szCs w:val="18"/>
              </w:rPr>
              <w:t>)</w:t>
            </w:r>
          </w:p>
          <w:p w14:paraId="6F1A7C19"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'label'</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label</w:t>
            </w:r>
          </w:p>
          <w:p w14:paraId="6617C91C"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'label'</w:t>
            </w:r>
            <w:r w:rsidRPr="00BC10A4">
              <w:rPr>
                <w:rFonts w:ascii="Consolas" w:eastAsia="宋体" w:hAnsi="Consolas"/>
                <w:color w:val="3B3B3B"/>
                <w:kern w:val="0"/>
                <w:sz w:val="18"/>
                <w:szCs w:val="18"/>
              </w:rPr>
              <w:t>]</w:t>
            </w:r>
          </w:p>
          <w:p w14:paraId="398B2518"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drop</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'label'</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axis</w:t>
            </w:r>
            <w:r w:rsidRPr="00BC10A4">
              <w:rPr>
                <w:rFonts w:ascii="Consolas" w:eastAsia="宋体" w:hAnsi="Consolas"/>
                <w:color w:val="000000"/>
                <w:kern w:val="0"/>
                <w:sz w:val="18"/>
                <w:szCs w:val="18"/>
              </w:rPr>
              <w:t>=</w:t>
            </w:r>
            <w:r w:rsidRPr="00BC10A4">
              <w:rPr>
                <w:rFonts w:ascii="Consolas" w:eastAsia="宋体" w:hAnsi="Consolas"/>
                <w:color w:val="098658"/>
                <w:kern w:val="0"/>
                <w:sz w:val="18"/>
                <w:szCs w:val="18"/>
              </w:rPr>
              <w:t>1</w:t>
            </w:r>
            <w:r w:rsidRPr="00BC10A4">
              <w:rPr>
                <w:rFonts w:ascii="Consolas" w:eastAsia="宋体" w:hAnsi="Consolas"/>
                <w:color w:val="3B3B3B"/>
                <w:kern w:val="0"/>
                <w:sz w:val="18"/>
                <w:szCs w:val="18"/>
              </w:rPr>
              <w:t>)</w:t>
            </w:r>
          </w:p>
          <w:p w14:paraId="2A1ACF1B"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AF00DB"/>
                <w:kern w:val="0"/>
                <w:sz w:val="18"/>
                <w:szCs w:val="18"/>
              </w:rPr>
              <w:t>return</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w:t>
            </w:r>
          </w:p>
          <w:p w14:paraId="6187F9ED"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p>
          <w:p w14:paraId="388BDF00"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决策树</w:t>
            </w:r>
          </w:p>
          <w:p w14:paraId="68F6DE09"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0000FF"/>
                <w:kern w:val="0"/>
                <w:sz w:val="18"/>
                <w:szCs w:val="18"/>
              </w:rPr>
              <w:t>def</w:t>
            </w: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decsionTreeSolution</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feature</w:t>
            </w:r>
            <w:r w:rsidRPr="00BC10A4">
              <w:rPr>
                <w:rFonts w:ascii="Consolas" w:eastAsia="宋体" w:hAnsi="Consolas"/>
                <w:color w:val="3B3B3B"/>
                <w:kern w:val="0"/>
                <w:sz w:val="18"/>
                <w:szCs w:val="18"/>
              </w:rPr>
              <w:t>):</w:t>
            </w:r>
          </w:p>
          <w:p w14:paraId="61B0F3B5"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prepare_log</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"normal/"</w:t>
            </w:r>
            <w:r w:rsidRPr="00BC10A4">
              <w:rPr>
                <w:rFonts w:ascii="Consolas" w:eastAsia="宋体" w:hAnsi="Consolas"/>
                <w:color w:val="3B3B3B"/>
                <w:kern w:val="0"/>
                <w:sz w:val="18"/>
                <w:szCs w:val="18"/>
              </w:rPr>
              <w:t xml:space="preserve">, </w:t>
            </w:r>
            <w:r w:rsidRPr="00BC10A4">
              <w:rPr>
                <w:rFonts w:ascii="Consolas" w:eastAsia="宋体" w:hAnsi="Consolas"/>
                <w:color w:val="A31515"/>
                <w:kern w:val="0"/>
                <w:sz w:val="18"/>
                <w:szCs w:val="18"/>
              </w:rPr>
              <w:t>"Normal.csv"</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feature</w:t>
            </w:r>
            <w:r w:rsidRPr="00BC10A4">
              <w:rPr>
                <w:rFonts w:ascii="Consolas" w:eastAsia="宋体" w:hAnsi="Consolas"/>
                <w:color w:val="3B3B3B"/>
                <w:kern w:val="0"/>
                <w:sz w:val="18"/>
                <w:szCs w:val="18"/>
              </w:rPr>
              <w:t>)</w:t>
            </w:r>
          </w:p>
          <w:p w14:paraId="5C824AEE"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prepare_log</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"abnormal/"</w:t>
            </w:r>
            <w:r w:rsidRPr="00BC10A4">
              <w:rPr>
                <w:rFonts w:ascii="Consolas" w:eastAsia="宋体" w:hAnsi="Consolas"/>
                <w:color w:val="3B3B3B"/>
                <w:kern w:val="0"/>
                <w:sz w:val="18"/>
                <w:szCs w:val="18"/>
              </w:rPr>
              <w:t xml:space="preserve">, </w:t>
            </w:r>
            <w:r w:rsidRPr="00BC10A4">
              <w:rPr>
                <w:rFonts w:ascii="Consolas" w:eastAsia="宋体" w:hAnsi="Consolas"/>
                <w:color w:val="A31515"/>
                <w:kern w:val="0"/>
                <w:sz w:val="18"/>
                <w:szCs w:val="18"/>
              </w:rPr>
              <w:t>"Abnormal.csv"</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feature</w:t>
            </w:r>
            <w:r w:rsidRPr="00BC10A4">
              <w:rPr>
                <w:rFonts w:ascii="Consolas" w:eastAsia="宋体" w:hAnsi="Consolas"/>
                <w:color w:val="3B3B3B"/>
                <w:kern w:val="0"/>
                <w:sz w:val="18"/>
                <w:szCs w:val="18"/>
              </w:rPr>
              <w:t>)</w:t>
            </w:r>
          </w:p>
          <w:p w14:paraId="0D81870C"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df_s1</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df_st1</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getdata</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'normal/train.csv'</w:t>
            </w:r>
            <w:r w:rsidRPr="00BC10A4">
              <w:rPr>
                <w:rFonts w:ascii="Consolas" w:eastAsia="宋体" w:hAnsi="Consolas"/>
                <w:color w:val="3B3B3B"/>
                <w:kern w:val="0"/>
                <w:sz w:val="18"/>
                <w:szCs w:val="18"/>
              </w:rPr>
              <w:t xml:space="preserve">, </w:t>
            </w:r>
            <w:r w:rsidRPr="00BC10A4">
              <w:rPr>
                <w:rFonts w:ascii="Consolas" w:eastAsia="宋体" w:hAnsi="Consolas"/>
                <w:color w:val="098658"/>
                <w:kern w:val="0"/>
                <w:sz w:val="18"/>
                <w:szCs w:val="18"/>
              </w:rPr>
              <w:t>0</w:t>
            </w:r>
            <w:r w:rsidRPr="00BC10A4">
              <w:rPr>
                <w:rFonts w:ascii="Consolas" w:eastAsia="宋体" w:hAnsi="Consolas"/>
                <w:color w:val="3B3B3B"/>
                <w:kern w:val="0"/>
                <w:sz w:val="18"/>
                <w:szCs w:val="18"/>
              </w:rPr>
              <w:t>)</w:t>
            </w:r>
          </w:p>
          <w:p w14:paraId="3D269121"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print</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df_s1</w:t>
            </w:r>
            <w:r w:rsidRPr="00BC10A4">
              <w:rPr>
                <w:rFonts w:ascii="Consolas" w:eastAsia="宋体" w:hAnsi="Consolas"/>
                <w:color w:val="3B3B3B"/>
                <w:kern w:val="0"/>
                <w:sz w:val="18"/>
                <w:szCs w:val="18"/>
              </w:rPr>
              <w:t>)</w:t>
            </w:r>
          </w:p>
          <w:p w14:paraId="0B9A7A8E"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lastRenderedPageBreak/>
              <w:t xml:space="preserve">    </w:t>
            </w:r>
            <w:r w:rsidRPr="00BC10A4">
              <w:rPr>
                <w:rFonts w:ascii="Consolas" w:eastAsia="宋体" w:hAnsi="Consolas"/>
                <w:color w:val="001080"/>
                <w:kern w:val="0"/>
                <w:sz w:val="18"/>
                <w:szCs w:val="18"/>
              </w:rPr>
              <w:t>df_s2</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df_st2</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getdata</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'abnormal/train.csv'</w:t>
            </w:r>
            <w:r w:rsidRPr="00BC10A4">
              <w:rPr>
                <w:rFonts w:ascii="Consolas" w:eastAsia="宋体" w:hAnsi="Consolas"/>
                <w:color w:val="3B3B3B"/>
                <w:kern w:val="0"/>
                <w:sz w:val="18"/>
                <w:szCs w:val="18"/>
              </w:rPr>
              <w:t xml:space="preserve">, </w:t>
            </w:r>
            <w:r w:rsidRPr="00BC10A4">
              <w:rPr>
                <w:rFonts w:ascii="Consolas" w:eastAsia="宋体" w:hAnsi="Consolas"/>
                <w:color w:val="098658"/>
                <w:kern w:val="0"/>
                <w:sz w:val="18"/>
                <w:szCs w:val="18"/>
              </w:rPr>
              <w:t>1</w:t>
            </w:r>
            <w:r w:rsidRPr="00BC10A4">
              <w:rPr>
                <w:rFonts w:ascii="Consolas" w:eastAsia="宋体" w:hAnsi="Consolas"/>
                <w:color w:val="3B3B3B"/>
                <w:kern w:val="0"/>
                <w:sz w:val="18"/>
                <w:szCs w:val="18"/>
              </w:rPr>
              <w:t>)</w:t>
            </w:r>
          </w:p>
          <w:p w14:paraId="405C4BB7"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df_train</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267F99"/>
                <w:kern w:val="0"/>
                <w:sz w:val="18"/>
                <w:szCs w:val="18"/>
              </w:rPr>
              <w:t>pd</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concat</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df_s1</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df_s2</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ignore_index</w:t>
            </w:r>
            <w:r w:rsidRPr="00BC10A4">
              <w:rPr>
                <w:rFonts w:ascii="Consolas" w:eastAsia="宋体" w:hAnsi="Consolas"/>
                <w:color w:val="000000"/>
                <w:kern w:val="0"/>
                <w:sz w:val="18"/>
                <w:szCs w:val="18"/>
              </w:rPr>
              <w:t>=</w:t>
            </w:r>
            <w:r w:rsidRPr="00BC10A4">
              <w:rPr>
                <w:rFonts w:ascii="Consolas" w:eastAsia="宋体" w:hAnsi="Consolas"/>
                <w:color w:val="0000FF"/>
                <w:kern w:val="0"/>
                <w:sz w:val="18"/>
                <w:szCs w:val="18"/>
              </w:rPr>
              <w:t>True</w:t>
            </w:r>
            <w:r w:rsidRPr="00BC10A4">
              <w:rPr>
                <w:rFonts w:ascii="Consolas" w:eastAsia="宋体" w:hAnsi="Consolas"/>
                <w:color w:val="3B3B3B"/>
                <w:kern w:val="0"/>
                <w:sz w:val="18"/>
                <w:szCs w:val="18"/>
              </w:rPr>
              <w:t>)</w:t>
            </w:r>
          </w:p>
          <w:p w14:paraId="2FD172D0"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df_test</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267F99"/>
                <w:kern w:val="0"/>
                <w:sz w:val="18"/>
                <w:szCs w:val="18"/>
              </w:rPr>
              <w:t>pd</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concat</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df_st1</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df_st2</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ignore_index</w:t>
            </w:r>
            <w:r w:rsidRPr="00BC10A4">
              <w:rPr>
                <w:rFonts w:ascii="Consolas" w:eastAsia="宋体" w:hAnsi="Consolas"/>
                <w:color w:val="000000"/>
                <w:kern w:val="0"/>
                <w:sz w:val="18"/>
                <w:szCs w:val="18"/>
              </w:rPr>
              <w:t>=</w:t>
            </w:r>
            <w:r w:rsidRPr="00BC10A4">
              <w:rPr>
                <w:rFonts w:ascii="Consolas" w:eastAsia="宋体" w:hAnsi="Consolas"/>
                <w:color w:val="0000FF"/>
                <w:kern w:val="0"/>
                <w:sz w:val="18"/>
                <w:szCs w:val="18"/>
              </w:rPr>
              <w:t>True</w:t>
            </w:r>
            <w:r w:rsidRPr="00BC10A4">
              <w:rPr>
                <w:rFonts w:ascii="Consolas" w:eastAsia="宋体" w:hAnsi="Consolas"/>
                <w:color w:val="3B3B3B"/>
                <w:kern w:val="0"/>
                <w:sz w:val="18"/>
                <w:szCs w:val="18"/>
              </w:rPr>
              <w:t>)</w:t>
            </w:r>
          </w:p>
          <w:p w14:paraId="112E6C68"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划分训练集和测试集</w:t>
            </w:r>
            <w:r w:rsidRPr="00BC10A4">
              <w:rPr>
                <w:rFonts w:ascii="Consolas" w:eastAsia="宋体" w:hAnsi="Consolas" w:hint="eastAsia"/>
                <w:color w:val="008000"/>
                <w:kern w:val="0"/>
                <w:sz w:val="18"/>
                <w:szCs w:val="18"/>
              </w:rPr>
              <w:t>7:</w:t>
            </w:r>
            <w:r w:rsidRPr="00BC10A4">
              <w:rPr>
                <w:rFonts w:ascii="Consolas" w:eastAsia="宋体" w:hAnsi="Consolas"/>
                <w:color w:val="008000"/>
                <w:kern w:val="0"/>
                <w:sz w:val="18"/>
                <w:szCs w:val="18"/>
              </w:rPr>
              <w:t>3</w:t>
            </w:r>
          </w:p>
          <w:p w14:paraId="3D019943"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x_train</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x_test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y_train</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y_test</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train_test_split</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df_train</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df_test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test_size</w:t>
            </w:r>
            <w:r w:rsidRPr="00BC10A4">
              <w:rPr>
                <w:rFonts w:ascii="Consolas" w:eastAsia="宋体" w:hAnsi="Consolas"/>
                <w:color w:val="000000"/>
                <w:kern w:val="0"/>
                <w:sz w:val="18"/>
                <w:szCs w:val="18"/>
              </w:rPr>
              <w:t>=</w:t>
            </w:r>
            <w:r w:rsidRPr="00BC10A4">
              <w:rPr>
                <w:rFonts w:ascii="Consolas" w:eastAsia="宋体" w:hAnsi="Consolas"/>
                <w:color w:val="098658"/>
                <w:kern w:val="0"/>
                <w:sz w:val="18"/>
                <w:szCs w:val="18"/>
              </w:rPr>
              <w:t>0.3</w:t>
            </w:r>
            <w:r w:rsidRPr="00BC10A4">
              <w:rPr>
                <w:rFonts w:ascii="Consolas" w:eastAsia="宋体" w:hAnsi="Consolas"/>
                <w:color w:val="3B3B3B"/>
                <w:kern w:val="0"/>
                <w:sz w:val="18"/>
                <w:szCs w:val="18"/>
              </w:rPr>
              <w:t>)</w:t>
            </w:r>
          </w:p>
          <w:p w14:paraId="0161841F"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训练，预测</w:t>
            </w:r>
          </w:p>
          <w:p w14:paraId="15165881"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clf</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267F99"/>
                <w:kern w:val="0"/>
                <w:sz w:val="18"/>
                <w:szCs w:val="18"/>
              </w:rPr>
              <w:t>DecisionTreeClassifier</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class_weight</w:t>
            </w:r>
            <w:r w:rsidRPr="00BC10A4">
              <w:rPr>
                <w:rFonts w:ascii="Consolas" w:eastAsia="宋体" w:hAnsi="Consolas"/>
                <w:color w:val="000000"/>
                <w:kern w:val="0"/>
                <w:sz w:val="18"/>
                <w:szCs w:val="18"/>
              </w:rPr>
              <w:t>=</w:t>
            </w:r>
            <w:r w:rsidRPr="00BC10A4">
              <w:rPr>
                <w:rFonts w:ascii="Consolas" w:eastAsia="宋体" w:hAnsi="Consolas"/>
                <w:color w:val="A31515"/>
                <w:kern w:val="0"/>
                <w:sz w:val="18"/>
                <w:szCs w:val="18"/>
              </w:rPr>
              <w:t>'balanced'</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criterion</w:t>
            </w:r>
            <w:r w:rsidRPr="00BC10A4">
              <w:rPr>
                <w:rFonts w:ascii="Consolas" w:eastAsia="宋体" w:hAnsi="Consolas"/>
                <w:color w:val="000000"/>
                <w:kern w:val="0"/>
                <w:sz w:val="18"/>
                <w:szCs w:val="18"/>
              </w:rPr>
              <w:t>=</w:t>
            </w:r>
            <w:r w:rsidRPr="00BC10A4">
              <w:rPr>
                <w:rFonts w:ascii="Consolas" w:eastAsia="宋体" w:hAnsi="Consolas"/>
                <w:color w:val="A31515"/>
                <w:kern w:val="0"/>
                <w:sz w:val="18"/>
                <w:szCs w:val="18"/>
              </w:rPr>
              <w:t>'gini'</w:t>
            </w:r>
            <w:r w:rsidRPr="00BC10A4">
              <w:rPr>
                <w:rFonts w:ascii="Consolas" w:eastAsia="宋体" w:hAnsi="Consolas"/>
                <w:color w:val="3B3B3B"/>
                <w:kern w:val="0"/>
                <w:sz w:val="18"/>
                <w:szCs w:val="18"/>
              </w:rPr>
              <w:t>)</w:t>
            </w:r>
          </w:p>
          <w:p w14:paraId="154E0C08"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clf</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fit</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x_train</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y_train</w:t>
            </w:r>
            <w:r w:rsidRPr="00BC10A4">
              <w:rPr>
                <w:rFonts w:ascii="Consolas" w:eastAsia="宋体" w:hAnsi="Consolas"/>
                <w:color w:val="3B3B3B"/>
                <w:kern w:val="0"/>
                <w:sz w:val="18"/>
                <w:szCs w:val="18"/>
              </w:rPr>
              <w:t>)</w:t>
            </w:r>
          </w:p>
          <w:p w14:paraId="6E30529A"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predict_target</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clf</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predict</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x_test</w:t>
            </w:r>
            <w:r w:rsidRPr="00BC10A4">
              <w:rPr>
                <w:rFonts w:ascii="Consolas" w:eastAsia="宋体" w:hAnsi="Consolas"/>
                <w:color w:val="3B3B3B"/>
                <w:kern w:val="0"/>
                <w:sz w:val="18"/>
                <w:szCs w:val="18"/>
              </w:rPr>
              <w:t>)</w:t>
            </w:r>
          </w:p>
          <w:p w14:paraId="4EDDCF46"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保存</w:t>
            </w:r>
            <w:r w:rsidRPr="00BC10A4">
              <w:rPr>
                <w:rFonts w:ascii="Consolas" w:eastAsia="宋体" w:hAnsi="Consolas"/>
                <w:color w:val="008000"/>
                <w:kern w:val="0"/>
                <w:sz w:val="18"/>
                <w:szCs w:val="18"/>
              </w:rPr>
              <w:t>pkl</w:t>
            </w:r>
            <w:r w:rsidRPr="00BC10A4">
              <w:rPr>
                <w:rFonts w:ascii="Consolas" w:eastAsia="宋体" w:hAnsi="Consolas"/>
                <w:color w:val="008000"/>
                <w:kern w:val="0"/>
                <w:sz w:val="18"/>
                <w:szCs w:val="18"/>
              </w:rPr>
              <w:t>模型</w:t>
            </w:r>
          </w:p>
          <w:p w14:paraId="2E659343"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267F99"/>
                <w:kern w:val="0"/>
                <w:sz w:val="18"/>
                <w:szCs w:val="18"/>
              </w:rPr>
              <w:t>joblib</w:t>
            </w:r>
            <w:r w:rsidRPr="00BC10A4">
              <w:rPr>
                <w:rFonts w:ascii="Consolas" w:eastAsia="宋体" w:hAnsi="Consolas"/>
                <w:color w:val="3B3B3B"/>
                <w:kern w:val="0"/>
                <w:sz w:val="18"/>
                <w:szCs w:val="18"/>
              </w:rPr>
              <w:t>.dump(</w:t>
            </w:r>
            <w:r w:rsidRPr="00BC10A4">
              <w:rPr>
                <w:rFonts w:ascii="Consolas" w:eastAsia="宋体" w:hAnsi="Consolas"/>
                <w:color w:val="001080"/>
                <w:kern w:val="0"/>
                <w:sz w:val="18"/>
                <w:szCs w:val="18"/>
              </w:rPr>
              <w:t>clf</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filename</w:t>
            </w:r>
            <w:r w:rsidRPr="00BC10A4">
              <w:rPr>
                <w:rFonts w:ascii="Consolas" w:eastAsia="宋体" w:hAnsi="Consolas"/>
                <w:color w:val="000000"/>
                <w:kern w:val="0"/>
                <w:sz w:val="18"/>
                <w:szCs w:val="18"/>
              </w:rPr>
              <w:t>=</w:t>
            </w:r>
            <w:r w:rsidRPr="00BC10A4">
              <w:rPr>
                <w:rFonts w:ascii="Consolas" w:eastAsia="宋体" w:hAnsi="Consolas"/>
                <w:color w:val="A31515"/>
                <w:kern w:val="0"/>
                <w:sz w:val="18"/>
                <w:szCs w:val="18"/>
              </w:rPr>
              <w:t>'res/cpuDecisionTreeClassifier.pkl'</w:t>
            </w:r>
            <w:r w:rsidRPr="00BC10A4">
              <w:rPr>
                <w:rFonts w:ascii="Consolas" w:eastAsia="宋体" w:hAnsi="Consolas"/>
                <w:color w:val="3B3B3B"/>
                <w:kern w:val="0"/>
                <w:sz w:val="18"/>
                <w:szCs w:val="18"/>
              </w:rPr>
              <w:t>)</w:t>
            </w:r>
          </w:p>
          <w:p w14:paraId="09CF3B39"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预测结果与真实结果的对比</w:t>
            </w:r>
          </w:p>
          <w:p w14:paraId="6E1FB0ED"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print</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w:t>
            </w:r>
            <w:r w:rsidRPr="00BC10A4">
              <w:rPr>
                <w:rFonts w:ascii="Consolas" w:eastAsia="宋体" w:hAnsi="Consolas"/>
                <w:color w:val="A31515"/>
                <w:kern w:val="0"/>
                <w:sz w:val="18"/>
                <w:szCs w:val="18"/>
              </w:rPr>
              <w:t>预测数据量：</w:t>
            </w:r>
            <w:r w:rsidRPr="00BC10A4">
              <w:rPr>
                <w:rFonts w:ascii="Consolas" w:eastAsia="宋体" w:hAnsi="Consolas"/>
                <w:color w:val="A31515"/>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len</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y_test</w:t>
            </w:r>
            <w:r w:rsidRPr="00BC10A4">
              <w:rPr>
                <w:rFonts w:ascii="Consolas" w:eastAsia="宋体" w:hAnsi="Consolas"/>
                <w:color w:val="3B3B3B"/>
                <w:kern w:val="0"/>
                <w:sz w:val="18"/>
                <w:szCs w:val="18"/>
              </w:rPr>
              <w:t xml:space="preserve">), </w:t>
            </w:r>
            <w:r w:rsidRPr="00BC10A4">
              <w:rPr>
                <w:rFonts w:ascii="Consolas" w:eastAsia="宋体" w:hAnsi="Consolas"/>
                <w:color w:val="A31515"/>
                <w:kern w:val="0"/>
                <w:sz w:val="18"/>
                <w:szCs w:val="18"/>
              </w:rPr>
              <w:t>'</w:t>
            </w:r>
            <w:r w:rsidRPr="00BC10A4">
              <w:rPr>
                <w:rFonts w:ascii="Consolas" w:eastAsia="宋体" w:hAnsi="Consolas"/>
                <w:color w:val="A31515"/>
                <w:kern w:val="0"/>
                <w:sz w:val="18"/>
                <w:szCs w:val="18"/>
              </w:rPr>
              <w:t>正确数据量：</w:t>
            </w:r>
            <w:r w:rsidRPr="00BC10A4">
              <w:rPr>
                <w:rFonts w:ascii="Consolas" w:eastAsia="宋体" w:hAnsi="Consolas"/>
                <w:color w:val="A31515"/>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len</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predict_target</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y_test</w:t>
            </w:r>
            <w:r w:rsidRPr="00BC10A4">
              <w:rPr>
                <w:rFonts w:ascii="Consolas" w:eastAsia="宋体" w:hAnsi="Consolas"/>
                <w:color w:val="3B3B3B"/>
                <w:kern w:val="0"/>
                <w:sz w:val="18"/>
                <w:szCs w:val="18"/>
              </w:rPr>
              <w:t>))</w:t>
            </w:r>
          </w:p>
          <w:p w14:paraId="50D36F47"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输出准确率，召回率，</w:t>
            </w:r>
            <w:r w:rsidRPr="00BC10A4">
              <w:rPr>
                <w:rFonts w:ascii="Consolas" w:eastAsia="宋体" w:hAnsi="Consolas"/>
                <w:color w:val="008000"/>
                <w:kern w:val="0"/>
                <w:sz w:val="18"/>
                <w:szCs w:val="18"/>
              </w:rPr>
              <w:t>F</w:t>
            </w:r>
            <w:r w:rsidRPr="00BC10A4">
              <w:rPr>
                <w:rFonts w:ascii="Consolas" w:eastAsia="宋体" w:hAnsi="Consolas"/>
                <w:color w:val="008000"/>
                <w:kern w:val="0"/>
                <w:sz w:val="18"/>
                <w:szCs w:val="18"/>
              </w:rPr>
              <w:t>值</w:t>
            </w:r>
          </w:p>
          <w:p w14:paraId="5A60E84F"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print</w:t>
            </w:r>
            <w:r w:rsidRPr="00BC10A4">
              <w:rPr>
                <w:rFonts w:ascii="Consolas" w:eastAsia="宋体" w:hAnsi="Consolas"/>
                <w:color w:val="3B3B3B"/>
                <w:kern w:val="0"/>
                <w:sz w:val="18"/>
                <w:szCs w:val="18"/>
              </w:rPr>
              <w:t>(</w:t>
            </w:r>
            <w:r w:rsidRPr="00BC10A4">
              <w:rPr>
                <w:rFonts w:ascii="Consolas" w:eastAsia="宋体" w:hAnsi="Consolas"/>
                <w:color w:val="267F99"/>
                <w:kern w:val="0"/>
                <w:sz w:val="18"/>
                <w:szCs w:val="18"/>
              </w:rPr>
              <w:t>metrics</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classification_report</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y_test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predict_target</w:t>
            </w:r>
            <w:r w:rsidRPr="00BC10A4">
              <w:rPr>
                <w:rFonts w:ascii="Consolas" w:eastAsia="宋体" w:hAnsi="Consolas"/>
                <w:color w:val="3B3B3B"/>
                <w:kern w:val="0"/>
                <w:sz w:val="18"/>
                <w:szCs w:val="18"/>
              </w:rPr>
              <w:t>))</w:t>
            </w:r>
          </w:p>
          <w:p w14:paraId="52BCFFA8"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print</w:t>
            </w:r>
            <w:r w:rsidRPr="00BC10A4">
              <w:rPr>
                <w:rFonts w:ascii="Consolas" w:eastAsia="宋体" w:hAnsi="Consolas"/>
                <w:color w:val="3B3B3B"/>
                <w:kern w:val="0"/>
                <w:sz w:val="18"/>
                <w:szCs w:val="18"/>
              </w:rPr>
              <w:t>(</w:t>
            </w:r>
            <w:r w:rsidRPr="00BC10A4">
              <w:rPr>
                <w:rFonts w:ascii="Consolas" w:eastAsia="宋体" w:hAnsi="Consolas"/>
                <w:color w:val="267F99"/>
                <w:kern w:val="0"/>
                <w:sz w:val="18"/>
                <w:szCs w:val="18"/>
              </w:rPr>
              <w:t>metrics</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confusion_matrix</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y_test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predict_target</w:t>
            </w:r>
            <w:r w:rsidRPr="00BC10A4">
              <w:rPr>
                <w:rFonts w:ascii="Consolas" w:eastAsia="宋体" w:hAnsi="Consolas"/>
                <w:color w:val="3B3B3B"/>
                <w:kern w:val="0"/>
                <w:sz w:val="18"/>
                <w:szCs w:val="18"/>
              </w:rPr>
              <w:t>))</w:t>
            </w:r>
          </w:p>
          <w:p w14:paraId="37A8AB85"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预测模型得分</w:t>
            </w:r>
          </w:p>
          <w:p w14:paraId="5CC8DED6"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sorce</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clf</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score</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x_test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y_test</w:t>
            </w:r>
            <w:r w:rsidRPr="00BC10A4">
              <w:rPr>
                <w:rFonts w:ascii="Consolas" w:eastAsia="宋体" w:hAnsi="Consolas"/>
                <w:color w:val="3B3B3B"/>
                <w:kern w:val="0"/>
                <w:sz w:val="18"/>
                <w:szCs w:val="18"/>
              </w:rPr>
              <w:t>)</w:t>
            </w:r>
          </w:p>
          <w:p w14:paraId="2119A98F"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print</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w:t>
            </w:r>
            <w:r w:rsidRPr="00BC10A4">
              <w:rPr>
                <w:rFonts w:ascii="Consolas" w:eastAsia="宋体" w:hAnsi="Consolas"/>
                <w:color w:val="A31515"/>
                <w:kern w:val="0"/>
                <w:sz w:val="18"/>
                <w:szCs w:val="18"/>
              </w:rPr>
              <w:t>此模型得分为</w:t>
            </w:r>
            <w:r w:rsidRPr="00BC10A4">
              <w:rPr>
                <w:rFonts w:ascii="Consolas" w:eastAsia="宋体" w:hAnsi="Consolas"/>
                <w:color w:val="0000FF"/>
                <w:kern w:val="0"/>
                <w:sz w:val="18"/>
                <w:szCs w:val="18"/>
              </w:rPr>
              <w:t>%s</w:t>
            </w:r>
            <w:r w:rsidRPr="00BC10A4">
              <w:rPr>
                <w:rFonts w:ascii="Consolas" w:eastAsia="宋体" w:hAnsi="Consolas"/>
                <w:color w:val="A31515"/>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sorce</w:t>
            </w:r>
            <w:r w:rsidRPr="00BC10A4">
              <w:rPr>
                <w:rFonts w:ascii="Consolas" w:eastAsia="宋体" w:hAnsi="Consolas"/>
                <w:color w:val="3B3B3B"/>
                <w:kern w:val="0"/>
                <w:sz w:val="18"/>
                <w:szCs w:val="18"/>
              </w:rPr>
              <w:t>)</w:t>
            </w:r>
          </w:p>
          <w:p w14:paraId="708AA96A"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获取测试数据集两列数据集</w:t>
            </w:r>
          </w:p>
          <w:p w14:paraId="129238E1"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70C1"/>
                <w:kern w:val="0"/>
                <w:sz w:val="18"/>
                <w:szCs w:val="18"/>
              </w:rPr>
              <w:t>X</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x_test</w:t>
            </w:r>
          </w:p>
          <w:p w14:paraId="0E9CBC79"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print</w:t>
            </w:r>
            <w:r w:rsidRPr="00BC10A4">
              <w:rPr>
                <w:rFonts w:ascii="Consolas" w:eastAsia="宋体" w:hAnsi="Consolas"/>
                <w:color w:val="3B3B3B"/>
                <w:kern w:val="0"/>
                <w:sz w:val="18"/>
                <w:szCs w:val="18"/>
              </w:rPr>
              <w:t>(</w:t>
            </w:r>
            <w:r w:rsidRPr="00BC10A4">
              <w:rPr>
                <w:rFonts w:ascii="Consolas" w:eastAsia="宋体" w:hAnsi="Consolas"/>
                <w:color w:val="0070C1"/>
                <w:kern w:val="0"/>
                <w:sz w:val="18"/>
                <w:szCs w:val="18"/>
              </w:rPr>
              <w:t>X</w:t>
            </w:r>
            <w:r w:rsidRPr="00BC10A4">
              <w:rPr>
                <w:rFonts w:ascii="Consolas" w:eastAsia="宋体" w:hAnsi="Consolas"/>
                <w:color w:val="3B3B3B"/>
                <w:kern w:val="0"/>
                <w:sz w:val="18"/>
                <w:szCs w:val="18"/>
              </w:rPr>
              <w:t>)</w:t>
            </w:r>
          </w:p>
          <w:p w14:paraId="2DF7324B"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70C1"/>
                <w:kern w:val="0"/>
                <w:sz w:val="18"/>
                <w:szCs w:val="18"/>
              </w:rPr>
              <w:t>L1</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n</w:t>
            </w:r>
            <w:r w:rsidRPr="00BC10A4">
              <w:rPr>
                <w:rFonts w:ascii="Consolas" w:eastAsia="宋体" w:hAnsi="Consolas"/>
                <w:color w:val="3B3B3B"/>
                <w:kern w:val="0"/>
                <w:sz w:val="18"/>
                <w:szCs w:val="18"/>
              </w:rPr>
              <w:t>[</w:t>
            </w:r>
            <w:r w:rsidRPr="00BC10A4">
              <w:rPr>
                <w:rFonts w:ascii="Consolas" w:eastAsia="宋体" w:hAnsi="Consolas"/>
                <w:color w:val="098658"/>
                <w:kern w:val="0"/>
                <w:sz w:val="18"/>
                <w:szCs w:val="18"/>
              </w:rPr>
              <w:t>0</w:t>
            </w:r>
            <w:r w:rsidRPr="00BC10A4">
              <w:rPr>
                <w:rFonts w:ascii="Consolas" w:eastAsia="宋体" w:hAnsi="Consolas"/>
                <w:color w:val="3B3B3B"/>
                <w:kern w:val="0"/>
                <w:sz w:val="18"/>
                <w:szCs w:val="18"/>
              </w:rPr>
              <w:t xml:space="preserve">] </w:t>
            </w:r>
            <w:r w:rsidRPr="00BC10A4">
              <w:rPr>
                <w:rFonts w:ascii="Consolas" w:eastAsia="宋体" w:hAnsi="Consolas"/>
                <w:color w:val="AF00DB"/>
                <w:kern w:val="0"/>
                <w:sz w:val="18"/>
                <w:szCs w:val="18"/>
              </w:rPr>
              <w:t>for</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n</w:t>
            </w:r>
            <w:r w:rsidRPr="00BC10A4">
              <w:rPr>
                <w:rFonts w:ascii="Consolas" w:eastAsia="宋体" w:hAnsi="Consolas"/>
                <w:color w:val="3B3B3B"/>
                <w:kern w:val="0"/>
                <w:sz w:val="18"/>
                <w:szCs w:val="18"/>
              </w:rPr>
              <w:t xml:space="preserve"> </w:t>
            </w:r>
            <w:r w:rsidRPr="00BC10A4">
              <w:rPr>
                <w:rFonts w:ascii="Consolas" w:eastAsia="宋体" w:hAnsi="Consolas"/>
                <w:color w:val="AF00DB"/>
                <w:kern w:val="0"/>
                <w:sz w:val="18"/>
                <w:szCs w:val="18"/>
              </w:rPr>
              <w:t>in</w:t>
            </w:r>
            <w:r w:rsidRPr="00BC10A4">
              <w:rPr>
                <w:rFonts w:ascii="Consolas" w:eastAsia="宋体" w:hAnsi="Consolas"/>
                <w:color w:val="3B3B3B"/>
                <w:kern w:val="0"/>
                <w:sz w:val="18"/>
                <w:szCs w:val="18"/>
              </w:rPr>
              <w:t xml:space="preserve"> </w:t>
            </w:r>
            <w:r w:rsidRPr="00BC10A4">
              <w:rPr>
                <w:rFonts w:ascii="Consolas" w:eastAsia="宋体" w:hAnsi="Consolas"/>
                <w:color w:val="0070C1"/>
                <w:kern w:val="0"/>
                <w:sz w:val="18"/>
                <w:szCs w:val="18"/>
              </w:rPr>
              <w:t>X</w:t>
            </w:r>
            <w:r w:rsidRPr="00BC10A4">
              <w:rPr>
                <w:rFonts w:ascii="Consolas" w:eastAsia="宋体" w:hAnsi="Consolas"/>
                <w:color w:val="3B3B3B"/>
                <w:kern w:val="0"/>
                <w:sz w:val="18"/>
                <w:szCs w:val="18"/>
              </w:rPr>
              <w:t>]</w:t>
            </w:r>
          </w:p>
          <w:p w14:paraId="7F5133E5"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print</w:t>
            </w:r>
            <w:r w:rsidRPr="00BC10A4">
              <w:rPr>
                <w:rFonts w:ascii="Consolas" w:eastAsia="宋体" w:hAnsi="Consolas"/>
                <w:color w:val="3B3B3B"/>
                <w:kern w:val="0"/>
                <w:sz w:val="18"/>
                <w:szCs w:val="18"/>
              </w:rPr>
              <w:t>(</w:t>
            </w:r>
            <w:r w:rsidRPr="00BC10A4">
              <w:rPr>
                <w:rFonts w:ascii="Consolas" w:eastAsia="宋体" w:hAnsi="Consolas"/>
                <w:color w:val="0070C1"/>
                <w:kern w:val="0"/>
                <w:sz w:val="18"/>
                <w:szCs w:val="18"/>
              </w:rPr>
              <w:t>L1</w:t>
            </w:r>
            <w:r w:rsidRPr="00BC10A4">
              <w:rPr>
                <w:rFonts w:ascii="Consolas" w:eastAsia="宋体" w:hAnsi="Consolas"/>
                <w:color w:val="3B3B3B"/>
                <w:kern w:val="0"/>
                <w:sz w:val="18"/>
                <w:szCs w:val="18"/>
              </w:rPr>
              <w:t>)</w:t>
            </w:r>
          </w:p>
          <w:p w14:paraId="6940D16C"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70C1"/>
                <w:kern w:val="0"/>
                <w:sz w:val="18"/>
                <w:szCs w:val="18"/>
              </w:rPr>
              <w:t>L2</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n</w:t>
            </w:r>
            <w:r w:rsidRPr="00BC10A4">
              <w:rPr>
                <w:rFonts w:ascii="Consolas" w:eastAsia="宋体" w:hAnsi="Consolas"/>
                <w:color w:val="3B3B3B"/>
                <w:kern w:val="0"/>
                <w:sz w:val="18"/>
                <w:szCs w:val="18"/>
              </w:rPr>
              <w:t>[</w:t>
            </w:r>
            <w:r w:rsidRPr="00BC10A4">
              <w:rPr>
                <w:rFonts w:ascii="Consolas" w:eastAsia="宋体" w:hAnsi="Consolas"/>
                <w:color w:val="098658"/>
                <w:kern w:val="0"/>
                <w:sz w:val="18"/>
                <w:szCs w:val="18"/>
              </w:rPr>
              <w:t>1</w:t>
            </w:r>
            <w:r w:rsidRPr="00BC10A4">
              <w:rPr>
                <w:rFonts w:ascii="Consolas" w:eastAsia="宋体" w:hAnsi="Consolas"/>
                <w:color w:val="3B3B3B"/>
                <w:kern w:val="0"/>
                <w:sz w:val="18"/>
                <w:szCs w:val="18"/>
              </w:rPr>
              <w:t xml:space="preserve">] </w:t>
            </w:r>
            <w:r w:rsidRPr="00BC10A4">
              <w:rPr>
                <w:rFonts w:ascii="Consolas" w:eastAsia="宋体" w:hAnsi="Consolas"/>
                <w:color w:val="AF00DB"/>
                <w:kern w:val="0"/>
                <w:sz w:val="18"/>
                <w:szCs w:val="18"/>
              </w:rPr>
              <w:t>for</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n</w:t>
            </w:r>
            <w:r w:rsidRPr="00BC10A4">
              <w:rPr>
                <w:rFonts w:ascii="Consolas" w:eastAsia="宋体" w:hAnsi="Consolas"/>
                <w:color w:val="3B3B3B"/>
                <w:kern w:val="0"/>
                <w:sz w:val="18"/>
                <w:szCs w:val="18"/>
              </w:rPr>
              <w:t xml:space="preserve"> </w:t>
            </w:r>
            <w:r w:rsidRPr="00BC10A4">
              <w:rPr>
                <w:rFonts w:ascii="Consolas" w:eastAsia="宋体" w:hAnsi="Consolas"/>
                <w:color w:val="AF00DB"/>
                <w:kern w:val="0"/>
                <w:sz w:val="18"/>
                <w:szCs w:val="18"/>
              </w:rPr>
              <w:t>in</w:t>
            </w:r>
            <w:r w:rsidRPr="00BC10A4">
              <w:rPr>
                <w:rFonts w:ascii="Consolas" w:eastAsia="宋体" w:hAnsi="Consolas"/>
                <w:color w:val="3B3B3B"/>
                <w:kern w:val="0"/>
                <w:sz w:val="18"/>
                <w:szCs w:val="18"/>
              </w:rPr>
              <w:t xml:space="preserve"> </w:t>
            </w:r>
            <w:r w:rsidRPr="00BC10A4">
              <w:rPr>
                <w:rFonts w:ascii="Consolas" w:eastAsia="宋体" w:hAnsi="Consolas"/>
                <w:color w:val="0070C1"/>
                <w:kern w:val="0"/>
                <w:sz w:val="18"/>
                <w:szCs w:val="18"/>
              </w:rPr>
              <w:t>X</w:t>
            </w:r>
            <w:r w:rsidRPr="00BC10A4">
              <w:rPr>
                <w:rFonts w:ascii="Consolas" w:eastAsia="宋体" w:hAnsi="Consolas"/>
                <w:color w:val="3B3B3B"/>
                <w:kern w:val="0"/>
                <w:sz w:val="18"/>
                <w:szCs w:val="18"/>
              </w:rPr>
              <w:t>]</w:t>
            </w:r>
          </w:p>
          <w:p w14:paraId="76AF188A"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print</w:t>
            </w:r>
            <w:r w:rsidRPr="00BC10A4">
              <w:rPr>
                <w:rFonts w:ascii="Consolas" w:eastAsia="宋体" w:hAnsi="Consolas"/>
                <w:color w:val="3B3B3B"/>
                <w:kern w:val="0"/>
                <w:sz w:val="18"/>
                <w:szCs w:val="18"/>
              </w:rPr>
              <w:t>(</w:t>
            </w:r>
            <w:r w:rsidRPr="00BC10A4">
              <w:rPr>
                <w:rFonts w:ascii="Consolas" w:eastAsia="宋体" w:hAnsi="Consolas"/>
                <w:color w:val="0070C1"/>
                <w:kern w:val="0"/>
                <w:sz w:val="18"/>
                <w:szCs w:val="18"/>
              </w:rPr>
              <w:t>L2</w:t>
            </w:r>
            <w:r w:rsidRPr="00BC10A4">
              <w:rPr>
                <w:rFonts w:ascii="Consolas" w:eastAsia="宋体" w:hAnsi="Consolas"/>
                <w:color w:val="3B3B3B"/>
                <w:kern w:val="0"/>
                <w:sz w:val="18"/>
                <w:szCs w:val="18"/>
              </w:rPr>
              <w:t>)</w:t>
            </w:r>
          </w:p>
          <w:p w14:paraId="364D4D16"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text_representation</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267F99"/>
                <w:kern w:val="0"/>
                <w:sz w:val="18"/>
                <w:szCs w:val="18"/>
              </w:rPr>
              <w:t>tree</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export_text</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clf</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feature_names</w:t>
            </w:r>
            <w:r w:rsidRPr="00BC10A4">
              <w:rPr>
                <w:rFonts w:ascii="Consolas" w:eastAsia="宋体" w:hAnsi="Consolas"/>
                <w:color w:val="000000"/>
                <w:kern w:val="0"/>
                <w:sz w:val="18"/>
                <w:szCs w:val="18"/>
              </w:rPr>
              <w:t>=</w:t>
            </w:r>
            <w:r w:rsidRPr="00BC10A4">
              <w:rPr>
                <w:rFonts w:ascii="Consolas" w:eastAsia="宋体" w:hAnsi="Consolas"/>
                <w:color w:val="001080"/>
                <w:kern w:val="0"/>
                <w:sz w:val="18"/>
                <w:szCs w:val="18"/>
              </w:rPr>
              <w:t>feature_names</w:t>
            </w:r>
            <w:r w:rsidRPr="00BC10A4">
              <w:rPr>
                <w:rFonts w:ascii="Consolas" w:eastAsia="宋体" w:hAnsi="Consolas"/>
                <w:color w:val="3B3B3B"/>
                <w:kern w:val="0"/>
                <w:sz w:val="18"/>
                <w:szCs w:val="18"/>
              </w:rPr>
              <w:t>)</w:t>
            </w:r>
          </w:p>
          <w:p w14:paraId="4E930EA5"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print</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text_representation</w:t>
            </w:r>
            <w:r w:rsidRPr="00BC10A4">
              <w:rPr>
                <w:rFonts w:ascii="Consolas" w:eastAsia="宋体" w:hAnsi="Consolas"/>
                <w:color w:val="3B3B3B"/>
                <w:kern w:val="0"/>
                <w:sz w:val="18"/>
                <w:szCs w:val="18"/>
              </w:rPr>
              <w:t>)</w:t>
            </w:r>
          </w:p>
          <w:p w14:paraId="7AA5BEFB"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p>
          <w:p w14:paraId="439CAABB"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plot_tree</w:t>
            </w:r>
            <w:r w:rsidRPr="00BC10A4">
              <w:rPr>
                <w:rFonts w:ascii="Consolas" w:eastAsia="宋体" w:hAnsi="Consolas"/>
                <w:color w:val="008000"/>
                <w:kern w:val="0"/>
                <w:sz w:val="18"/>
                <w:szCs w:val="18"/>
              </w:rPr>
              <w:t>函数</w:t>
            </w:r>
          </w:p>
          <w:p w14:paraId="6C4E9209"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用图片画出</w:t>
            </w:r>
          </w:p>
          <w:p w14:paraId="1D4555C3"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267F99"/>
                <w:kern w:val="0"/>
                <w:sz w:val="18"/>
                <w:szCs w:val="18"/>
              </w:rPr>
              <w:t>plt</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figure</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figsize</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w:t>
            </w:r>
            <w:r w:rsidRPr="00BC10A4">
              <w:rPr>
                <w:rFonts w:ascii="Consolas" w:eastAsia="宋体" w:hAnsi="Consolas"/>
                <w:color w:val="098658"/>
                <w:kern w:val="0"/>
                <w:sz w:val="18"/>
                <w:szCs w:val="18"/>
              </w:rPr>
              <w:t>100</w:t>
            </w:r>
            <w:r w:rsidRPr="00BC10A4">
              <w:rPr>
                <w:rFonts w:ascii="Consolas" w:eastAsia="宋体" w:hAnsi="Consolas"/>
                <w:color w:val="3B3B3B"/>
                <w:kern w:val="0"/>
                <w:sz w:val="18"/>
                <w:szCs w:val="18"/>
              </w:rPr>
              <w:t>,</w:t>
            </w:r>
            <w:r w:rsidRPr="00BC10A4">
              <w:rPr>
                <w:rFonts w:ascii="Consolas" w:eastAsia="宋体" w:hAnsi="Consolas"/>
                <w:color w:val="098658"/>
                <w:kern w:val="0"/>
                <w:sz w:val="18"/>
                <w:szCs w:val="18"/>
              </w:rPr>
              <w:t>50</w:t>
            </w:r>
            <w:r w:rsidRPr="00BC10A4">
              <w:rPr>
                <w:rFonts w:ascii="Consolas" w:eastAsia="宋体" w:hAnsi="Consolas"/>
                <w:color w:val="3B3B3B"/>
                <w:kern w:val="0"/>
                <w:sz w:val="18"/>
                <w:szCs w:val="18"/>
              </w:rPr>
              <w:t>))</w:t>
            </w:r>
          </w:p>
          <w:p w14:paraId="07F7E24D"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a</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267F99"/>
                <w:kern w:val="0"/>
                <w:sz w:val="18"/>
                <w:szCs w:val="18"/>
              </w:rPr>
              <w:t>tree</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plot_tree</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clf</w:t>
            </w:r>
            <w:r w:rsidRPr="00BC10A4">
              <w:rPr>
                <w:rFonts w:ascii="Consolas" w:eastAsia="宋体" w:hAnsi="Consolas"/>
                <w:color w:val="3B3B3B"/>
                <w:kern w:val="0"/>
                <w:sz w:val="18"/>
                <w:szCs w:val="18"/>
              </w:rPr>
              <w:t>,</w:t>
            </w:r>
          </w:p>
          <w:p w14:paraId="4BB149E3"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feature_names</w:t>
            </w:r>
            <w:r w:rsidRPr="00BC10A4">
              <w:rPr>
                <w:rFonts w:ascii="Consolas" w:eastAsia="宋体" w:hAnsi="Consolas"/>
                <w:color w:val="000000"/>
                <w:kern w:val="0"/>
                <w:sz w:val="18"/>
                <w:szCs w:val="18"/>
              </w:rPr>
              <w:t>=</w:t>
            </w:r>
            <w:r w:rsidRPr="00BC10A4">
              <w:rPr>
                <w:rFonts w:ascii="Consolas" w:eastAsia="宋体" w:hAnsi="Consolas"/>
                <w:color w:val="001080"/>
                <w:kern w:val="0"/>
                <w:sz w:val="18"/>
                <w:szCs w:val="18"/>
              </w:rPr>
              <w:t>feature_names</w:t>
            </w:r>
            <w:r w:rsidRPr="00BC10A4">
              <w:rPr>
                <w:rFonts w:ascii="Consolas" w:eastAsia="宋体" w:hAnsi="Consolas"/>
                <w:color w:val="3B3B3B"/>
                <w:kern w:val="0"/>
                <w:sz w:val="18"/>
                <w:szCs w:val="18"/>
              </w:rPr>
              <w:t>,</w:t>
            </w:r>
          </w:p>
          <w:p w14:paraId="6B6C5FDB"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class_names</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'Normal'</w:t>
            </w:r>
            <w:r w:rsidRPr="00BC10A4">
              <w:rPr>
                <w:rFonts w:ascii="Consolas" w:eastAsia="宋体" w:hAnsi="Consolas"/>
                <w:color w:val="3B3B3B"/>
                <w:kern w:val="0"/>
                <w:sz w:val="18"/>
                <w:szCs w:val="18"/>
              </w:rPr>
              <w:t xml:space="preserve">, </w:t>
            </w:r>
            <w:r w:rsidRPr="00BC10A4">
              <w:rPr>
                <w:rFonts w:ascii="Consolas" w:eastAsia="宋体" w:hAnsi="Consolas"/>
                <w:color w:val="A31515"/>
                <w:kern w:val="0"/>
                <w:sz w:val="18"/>
                <w:szCs w:val="18"/>
              </w:rPr>
              <w:t>'CpuAbnormal'</w:t>
            </w:r>
            <w:r w:rsidRPr="00BC10A4">
              <w:rPr>
                <w:rFonts w:ascii="Consolas" w:eastAsia="宋体" w:hAnsi="Consolas"/>
                <w:color w:val="3B3B3B"/>
                <w:kern w:val="0"/>
                <w:sz w:val="18"/>
                <w:szCs w:val="18"/>
              </w:rPr>
              <w:t>],</w:t>
            </w:r>
          </w:p>
          <w:p w14:paraId="37A63EF5"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rounded</w:t>
            </w:r>
            <w:r w:rsidRPr="00BC10A4">
              <w:rPr>
                <w:rFonts w:ascii="Consolas" w:eastAsia="宋体" w:hAnsi="Consolas"/>
                <w:color w:val="000000"/>
                <w:kern w:val="0"/>
                <w:sz w:val="18"/>
                <w:szCs w:val="18"/>
              </w:rPr>
              <w:t>=</w:t>
            </w:r>
            <w:r w:rsidRPr="00BC10A4">
              <w:rPr>
                <w:rFonts w:ascii="Consolas" w:eastAsia="宋体" w:hAnsi="Consolas"/>
                <w:color w:val="0000FF"/>
                <w:kern w:val="0"/>
                <w:sz w:val="18"/>
                <w:szCs w:val="18"/>
              </w:rPr>
              <w:t>True</w:t>
            </w:r>
            <w:r w:rsidRPr="00BC10A4">
              <w:rPr>
                <w:rFonts w:ascii="Consolas" w:eastAsia="宋体" w:hAnsi="Consolas"/>
                <w:color w:val="3B3B3B"/>
                <w:kern w:val="0"/>
                <w:sz w:val="18"/>
                <w:szCs w:val="18"/>
              </w:rPr>
              <w:t>,</w:t>
            </w:r>
          </w:p>
          <w:p w14:paraId="7FCA1424"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filled</w:t>
            </w:r>
            <w:r w:rsidRPr="00BC10A4">
              <w:rPr>
                <w:rFonts w:ascii="Consolas" w:eastAsia="宋体" w:hAnsi="Consolas"/>
                <w:color w:val="000000"/>
                <w:kern w:val="0"/>
                <w:sz w:val="18"/>
                <w:szCs w:val="18"/>
              </w:rPr>
              <w:t>=</w:t>
            </w:r>
            <w:r w:rsidRPr="00BC10A4">
              <w:rPr>
                <w:rFonts w:ascii="Consolas" w:eastAsia="宋体" w:hAnsi="Consolas"/>
                <w:color w:val="0000FF"/>
                <w:kern w:val="0"/>
                <w:sz w:val="18"/>
                <w:szCs w:val="18"/>
              </w:rPr>
              <w:t>True</w:t>
            </w:r>
            <w:r w:rsidRPr="00BC10A4">
              <w:rPr>
                <w:rFonts w:ascii="Consolas" w:eastAsia="宋体" w:hAnsi="Consolas"/>
                <w:color w:val="3B3B3B"/>
                <w:kern w:val="0"/>
                <w:sz w:val="18"/>
                <w:szCs w:val="18"/>
              </w:rPr>
              <w:t>,</w:t>
            </w:r>
          </w:p>
          <w:p w14:paraId="0673B2CD"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fontsize</w:t>
            </w:r>
            <w:r w:rsidRPr="00BC10A4">
              <w:rPr>
                <w:rFonts w:ascii="Consolas" w:eastAsia="宋体" w:hAnsi="Consolas"/>
                <w:color w:val="000000"/>
                <w:kern w:val="0"/>
                <w:sz w:val="18"/>
                <w:szCs w:val="18"/>
              </w:rPr>
              <w:t>=</w:t>
            </w:r>
            <w:r w:rsidRPr="00BC10A4">
              <w:rPr>
                <w:rFonts w:ascii="Consolas" w:eastAsia="宋体" w:hAnsi="Consolas"/>
                <w:color w:val="098658"/>
                <w:kern w:val="0"/>
                <w:sz w:val="18"/>
                <w:szCs w:val="18"/>
              </w:rPr>
              <w:t>14</w:t>
            </w:r>
            <w:r w:rsidRPr="00BC10A4">
              <w:rPr>
                <w:rFonts w:ascii="Consolas" w:eastAsia="宋体" w:hAnsi="Consolas"/>
                <w:color w:val="3B3B3B"/>
                <w:kern w:val="0"/>
                <w:sz w:val="18"/>
                <w:szCs w:val="18"/>
              </w:rPr>
              <w:t>)</w:t>
            </w:r>
          </w:p>
          <w:p w14:paraId="1F9F108E"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plt.show()</w:t>
            </w:r>
          </w:p>
          <w:p w14:paraId="344AE643"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267F99"/>
                <w:kern w:val="0"/>
                <w:sz w:val="18"/>
                <w:szCs w:val="18"/>
              </w:rPr>
              <w:t>plt</w:t>
            </w:r>
            <w:r w:rsidRPr="00BC10A4">
              <w:rPr>
                <w:rFonts w:ascii="Consolas" w:eastAsia="宋体" w:hAnsi="Consolas"/>
                <w:color w:val="3B3B3B"/>
                <w:kern w:val="0"/>
                <w:sz w:val="18"/>
                <w:szCs w:val="18"/>
              </w:rPr>
              <w:t>.</w:t>
            </w:r>
            <w:r w:rsidRPr="00BC10A4">
              <w:rPr>
                <w:rFonts w:ascii="Consolas" w:eastAsia="宋体" w:hAnsi="Consolas"/>
                <w:color w:val="795E26"/>
                <w:kern w:val="0"/>
                <w:sz w:val="18"/>
                <w:szCs w:val="18"/>
              </w:rPr>
              <w:t>savefig</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'tree.png'</w:t>
            </w:r>
            <w:r w:rsidRPr="00BC10A4">
              <w:rPr>
                <w:rFonts w:ascii="Consolas" w:eastAsia="宋体" w:hAnsi="Consolas"/>
                <w:color w:val="3B3B3B"/>
                <w:kern w:val="0"/>
                <w:sz w:val="18"/>
                <w:szCs w:val="18"/>
              </w:rPr>
              <w:t>)</w:t>
            </w:r>
          </w:p>
          <w:p w14:paraId="3870678A"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p>
          <w:p w14:paraId="4B40F2BF"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8000"/>
                <w:kern w:val="0"/>
                <w:sz w:val="18"/>
                <w:szCs w:val="18"/>
              </w:rPr>
              <w:t xml:space="preserve"># </w:t>
            </w:r>
            <w:r w:rsidRPr="00BC10A4">
              <w:rPr>
                <w:rFonts w:ascii="Consolas" w:eastAsia="宋体" w:hAnsi="Consolas"/>
                <w:color w:val="008000"/>
                <w:kern w:val="0"/>
                <w:sz w:val="18"/>
                <w:szCs w:val="18"/>
              </w:rPr>
              <w:t>导出</w:t>
            </w:r>
            <w:r w:rsidRPr="00BC10A4">
              <w:rPr>
                <w:rFonts w:ascii="Consolas" w:eastAsia="宋体" w:hAnsi="Consolas"/>
                <w:color w:val="008000"/>
                <w:kern w:val="0"/>
                <w:sz w:val="18"/>
                <w:szCs w:val="18"/>
              </w:rPr>
              <w:t>pmml</w:t>
            </w:r>
            <w:r w:rsidRPr="00BC10A4">
              <w:rPr>
                <w:rFonts w:ascii="Consolas" w:eastAsia="宋体" w:hAnsi="Consolas"/>
                <w:color w:val="008000"/>
                <w:kern w:val="0"/>
                <w:sz w:val="18"/>
                <w:szCs w:val="18"/>
              </w:rPr>
              <w:t>模型</w:t>
            </w:r>
          </w:p>
          <w:p w14:paraId="15AD6C85"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lastRenderedPageBreak/>
              <w:t xml:space="preserve">    </w:t>
            </w:r>
            <w:r w:rsidRPr="00BC10A4">
              <w:rPr>
                <w:rFonts w:ascii="Consolas" w:eastAsia="宋体" w:hAnsi="Consolas"/>
                <w:color w:val="001080"/>
                <w:kern w:val="0"/>
                <w:sz w:val="18"/>
                <w:szCs w:val="18"/>
              </w:rPr>
              <w:t>clf2</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267F99"/>
                <w:kern w:val="0"/>
                <w:sz w:val="18"/>
                <w:szCs w:val="18"/>
              </w:rPr>
              <w:t>DecisionTreeClassifier</w:t>
            </w:r>
            <w:r w:rsidRPr="00BC10A4">
              <w:rPr>
                <w:rFonts w:ascii="Consolas" w:eastAsia="宋体" w:hAnsi="Consolas"/>
                <w:color w:val="3B3B3B"/>
                <w:kern w:val="0"/>
                <w:sz w:val="18"/>
                <w:szCs w:val="18"/>
              </w:rPr>
              <w:t>()</w:t>
            </w:r>
          </w:p>
          <w:p w14:paraId="3928E9B5"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pipeline</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PMMLPipeline([(</w:t>
            </w:r>
            <w:r w:rsidRPr="00BC10A4">
              <w:rPr>
                <w:rFonts w:ascii="Consolas" w:eastAsia="宋体" w:hAnsi="Consolas"/>
                <w:color w:val="A31515"/>
                <w:kern w:val="0"/>
                <w:sz w:val="18"/>
                <w:szCs w:val="18"/>
              </w:rPr>
              <w:t>"classifier"</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clf2</w:t>
            </w:r>
            <w:r w:rsidRPr="00BC10A4">
              <w:rPr>
                <w:rFonts w:ascii="Consolas" w:eastAsia="宋体" w:hAnsi="Consolas"/>
                <w:color w:val="3B3B3B"/>
                <w:kern w:val="0"/>
                <w:sz w:val="18"/>
                <w:szCs w:val="18"/>
              </w:rPr>
              <w:t>)])</w:t>
            </w:r>
          </w:p>
          <w:p w14:paraId="719A91DA"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pipeline</w:t>
            </w:r>
            <w:r w:rsidRPr="00BC10A4">
              <w:rPr>
                <w:rFonts w:ascii="Consolas" w:eastAsia="宋体" w:hAnsi="Consolas"/>
                <w:color w:val="3B3B3B"/>
                <w:kern w:val="0"/>
                <w:sz w:val="18"/>
                <w:szCs w:val="18"/>
              </w:rPr>
              <w:t>.fit(</w:t>
            </w:r>
            <w:r w:rsidRPr="00BC10A4">
              <w:rPr>
                <w:rFonts w:ascii="Consolas" w:eastAsia="宋体" w:hAnsi="Consolas"/>
                <w:color w:val="001080"/>
                <w:kern w:val="0"/>
                <w:sz w:val="18"/>
                <w:szCs w:val="18"/>
              </w:rPr>
              <w:t>x_train</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y_train</w:t>
            </w:r>
            <w:r w:rsidRPr="00BC10A4">
              <w:rPr>
                <w:rFonts w:ascii="Consolas" w:eastAsia="宋体" w:hAnsi="Consolas"/>
                <w:color w:val="3B3B3B"/>
                <w:kern w:val="0"/>
                <w:sz w:val="18"/>
                <w:szCs w:val="18"/>
              </w:rPr>
              <w:t>)</w:t>
            </w:r>
          </w:p>
          <w:p w14:paraId="51DA54E0"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sklearn2pmml(</w:t>
            </w:r>
            <w:r w:rsidRPr="00BC10A4">
              <w:rPr>
                <w:rFonts w:ascii="Consolas" w:eastAsia="宋体" w:hAnsi="Consolas"/>
                <w:color w:val="001080"/>
                <w:kern w:val="0"/>
                <w:sz w:val="18"/>
                <w:szCs w:val="18"/>
              </w:rPr>
              <w:t>pipeline</w:t>
            </w:r>
            <w:r w:rsidRPr="00BC10A4">
              <w:rPr>
                <w:rFonts w:ascii="Consolas" w:eastAsia="宋体" w:hAnsi="Consolas"/>
                <w:color w:val="3B3B3B"/>
                <w:kern w:val="0"/>
                <w:sz w:val="18"/>
                <w:szCs w:val="18"/>
              </w:rPr>
              <w:t xml:space="preserve">, </w:t>
            </w:r>
            <w:r w:rsidRPr="00BC10A4">
              <w:rPr>
                <w:rFonts w:ascii="Consolas" w:eastAsia="宋体" w:hAnsi="Consolas"/>
                <w:color w:val="A31515"/>
                <w:kern w:val="0"/>
                <w:sz w:val="18"/>
                <w:szCs w:val="18"/>
              </w:rPr>
              <w:t>'res/cpuDecisionTreeClassifier.pmml'</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with_repr</w:t>
            </w:r>
            <w:r w:rsidRPr="00BC10A4">
              <w:rPr>
                <w:rFonts w:ascii="Consolas" w:eastAsia="宋体" w:hAnsi="Consolas"/>
                <w:color w:val="000000"/>
                <w:kern w:val="0"/>
                <w:sz w:val="18"/>
                <w:szCs w:val="18"/>
              </w:rPr>
              <w:t>=</w:t>
            </w:r>
            <w:r w:rsidRPr="00BC10A4">
              <w:rPr>
                <w:rFonts w:ascii="Consolas" w:eastAsia="宋体" w:hAnsi="Consolas"/>
                <w:color w:val="0000FF"/>
                <w:kern w:val="0"/>
                <w:sz w:val="18"/>
                <w:szCs w:val="18"/>
              </w:rPr>
              <w:t>True</w:t>
            </w:r>
            <w:r w:rsidRPr="00BC10A4">
              <w:rPr>
                <w:rFonts w:ascii="Consolas" w:eastAsia="宋体" w:hAnsi="Consolas"/>
                <w:color w:val="3B3B3B"/>
                <w:kern w:val="0"/>
                <w:sz w:val="18"/>
                <w:szCs w:val="18"/>
              </w:rPr>
              <w:t>)</w:t>
            </w:r>
          </w:p>
          <w:p w14:paraId="3FF6F8CE" w14:textId="77777777" w:rsidR="00BC10A4" w:rsidRPr="00BC10A4" w:rsidRDefault="00BC10A4" w:rsidP="00BC10A4">
            <w:pPr>
              <w:widowControl/>
              <w:shd w:val="clear" w:color="auto" w:fill="FFFFFF"/>
              <w:spacing w:after="240" w:line="285" w:lineRule="atLeast"/>
              <w:ind w:firstLine="0"/>
              <w:jc w:val="left"/>
              <w:rPr>
                <w:rFonts w:ascii="Consolas" w:eastAsia="宋体" w:hAnsi="Consolas"/>
                <w:color w:val="3B3B3B"/>
                <w:kern w:val="0"/>
                <w:sz w:val="18"/>
                <w:szCs w:val="18"/>
              </w:rPr>
            </w:pPr>
          </w:p>
          <w:p w14:paraId="00B3D21A"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AF00DB"/>
                <w:kern w:val="0"/>
                <w:sz w:val="18"/>
                <w:szCs w:val="18"/>
              </w:rPr>
              <w:t>if</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__name__</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A31515"/>
                <w:kern w:val="0"/>
                <w:sz w:val="18"/>
                <w:szCs w:val="18"/>
              </w:rPr>
              <w:t>'__main__'</w:t>
            </w:r>
            <w:r w:rsidRPr="00BC10A4">
              <w:rPr>
                <w:rFonts w:ascii="Consolas" w:eastAsia="宋体" w:hAnsi="Consolas"/>
                <w:color w:val="3B3B3B"/>
                <w:kern w:val="0"/>
                <w:sz w:val="18"/>
                <w:szCs w:val="18"/>
              </w:rPr>
              <w:t>:</w:t>
            </w:r>
          </w:p>
          <w:p w14:paraId="0D8FEC11"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feature_names</w:t>
            </w:r>
            <w:r w:rsidRPr="00BC10A4">
              <w:rPr>
                <w:rFonts w:ascii="Consolas" w:eastAsia="宋体" w:hAnsi="Consolas"/>
                <w:color w:val="3B3B3B"/>
                <w:kern w:val="0"/>
                <w:sz w:val="18"/>
                <w:szCs w:val="18"/>
              </w:rPr>
              <w:t xml:space="preserve"> </w:t>
            </w:r>
            <w:r w:rsidRPr="00BC10A4">
              <w:rPr>
                <w:rFonts w:ascii="Consolas" w:eastAsia="宋体" w:hAnsi="Consolas"/>
                <w:color w:val="000000"/>
                <w:kern w:val="0"/>
                <w:sz w:val="18"/>
                <w:szCs w:val="18"/>
              </w:rPr>
              <w:t>=</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'target9'</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'target15'</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'target14'</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'target16'</w:t>
            </w:r>
            <w:r w:rsidRPr="00BC10A4">
              <w:rPr>
                <w:rFonts w:ascii="Consolas" w:eastAsia="宋体" w:hAnsi="Consolas"/>
                <w:color w:val="3B3B3B"/>
                <w:kern w:val="0"/>
                <w:sz w:val="18"/>
                <w:szCs w:val="18"/>
              </w:rPr>
              <w:t>],</w:t>
            </w:r>
          </w:p>
          <w:p w14:paraId="655FF9A1"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'target17'</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'target18'</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'target19'</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'target20'</w:t>
            </w:r>
            <w:r w:rsidRPr="00BC10A4">
              <w:rPr>
                <w:rFonts w:ascii="Consolas" w:eastAsia="宋体" w:hAnsi="Consolas"/>
                <w:color w:val="3B3B3B"/>
                <w:kern w:val="0"/>
                <w:sz w:val="18"/>
                <w:szCs w:val="18"/>
              </w:rPr>
              <w:t>],</w:t>
            </w:r>
          </w:p>
          <w:p w14:paraId="2DF87656"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'target21'</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'target28'</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'target29'</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'target30'</w:t>
            </w:r>
            <w:r w:rsidRPr="00BC10A4">
              <w:rPr>
                <w:rFonts w:ascii="Consolas" w:eastAsia="宋体" w:hAnsi="Consolas"/>
                <w:color w:val="3B3B3B"/>
                <w:kern w:val="0"/>
                <w:sz w:val="18"/>
                <w:szCs w:val="18"/>
              </w:rPr>
              <w:t>],</w:t>
            </w:r>
          </w:p>
          <w:p w14:paraId="2FE07F22"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'target31'</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'target32'</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'target33'</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'target34'</w:t>
            </w:r>
            <w:r w:rsidRPr="00BC10A4">
              <w:rPr>
                <w:rFonts w:ascii="Consolas" w:eastAsia="宋体" w:hAnsi="Consolas"/>
                <w:color w:val="3B3B3B"/>
                <w:kern w:val="0"/>
                <w:sz w:val="18"/>
                <w:szCs w:val="18"/>
              </w:rPr>
              <w:t>],</w:t>
            </w:r>
          </w:p>
          <w:p w14:paraId="527A168A"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'target35'</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'target1'</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'target44'</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'target5'</w:t>
            </w:r>
            <w:r w:rsidRPr="00BC10A4">
              <w:rPr>
                <w:rFonts w:ascii="Consolas" w:eastAsia="宋体" w:hAnsi="Consolas"/>
                <w:color w:val="3B3B3B"/>
                <w:kern w:val="0"/>
                <w:sz w:val="18"/>
                <w:szCs w:val="18"/>
              </w:rPr>
              <w:t>],</w:t>
            </w:r>
          </w:p>
          <w:p w14:paraId="30BF8825"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'target23'</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'target36'</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'target37'</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'target38'</w:t>
            </w:r>
            <w:r w:rsidRPr="00BC10A4">
              <w:rPr>
                <w:rFonts w:ascii="Consolas" w:eastAsia="宋体" w:hAnsi="Consolas"/>
                <w:color w:val="3B3B3B"/>
                <w:kern w:val="0"/>
                <w:sz w:val="18"/>
                <w:szCs w:val="18"/>
              </w:rPr>
              <w:t>],</w:t>
            </w:r>
          </w:p>
          <w:p w14:paraId="3ED6CF61"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'target39'</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'target40'</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'target41'</w:t>
            </w:r>
            <w:r w:rsidRPr="00BC10A4">
              <w:rPr>
                <w:rFonts w:ascii="Consolas" w:eastAsia="宋体" w:hAnsi="Consolas"/>
                <w:color w:val="3B3B3B"/>
                <w:kern w:val="0"/>
                <w:sz w:val="18"/>
                <w:szCs w:val="18"/>
              </w:rPr>
              <w:t xml:space="preserve">],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'target42'</w:t>
            </w:r>
            <w:r w:rsidRPr="00BC10A4">
              <w:rPr>
                <w:rFonts w:ascii="Consolas" w:eastAsia="宋体" w:hAnsi="Consolas"/>
                <w:color w:val="3B3B3B"/>
                <w:kern w:val="0"/>
                <w:sz w:val="18"/>
                <w:szCs w:val="18"/>
              </w:rPr>
              <w:t>],</w:t>
            </w:r>
          </w:p>
          <w:p w14:paraId="51DE9135"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r w:rsidRPr="00BC10A4">
              <w:rPr>
                <w:rFonts w:ascii="Consolas" w:eastAsia="宋体" w:hAnsi="Consolas"/>
                <w:color w:val="001080"/>
                <w:kern w:val="0"/>
                <w:sz w:val="18"/>
                <w:szCs w:val="18"/>
              </w:rPr>
              <w:t>options</w:t>
            </w:r>
            <w:r w:rsidRPr="00BC10A4">
              <w:rPr>
                <w:rFonts w:ascii="Consolas" w:eastAsia="宋体" w:hAnsi="Consolas"/>
                <w:color w:val="3B3B3B"/>
                <w:kern w:val="0"/>
                <w:sz w:val="18"/>
                <w:szCs w:val="18"/>
              </w:rPr>
              <w:t>[</w:t>
            </w:r>
            <w:r w:rsidRPr="00BC10A4">
              <w:rPr>
                <w:rFonts w:ascii="Consolas" w:eastAsia="宋体" w:hAnsi="Consolas"/>
                <w:color w:val="A31515"/>
                <w:kern w:val="0"/>
                <w:sz w:val="18"/>
                <w:szCs w:val="18"/>
              </w:rPr>
              <w:t>'target43'</w:t>
            </w:r>
            <w:r w:rsidRPr="00BC10A4">
              <w:rPr>
                <w:rFonts w:ascii="Consolas" w:eastAsia="宋体" w:hAnsi="Consolas"/>
                <w:color w:val="3B3B3B"/>
                <w:kern w:val="0"/>
                <w:sz w:val="18"/>
                <w:szCs w:val="18"/>
              </w:rPr>
              <w:t>]</w:t>
            </w:r>
          </w:p>
          <w:p w14:paraId="62757758"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w:t>
            </w:r>
          </w:p>
          <w:p w14:paraId="4F7043AF" w14:textId="77777777" w:rsidR="00BC10A4" w:rsidRPr="00BC10A4" w:rsidRDefault="00BC10A4" w:rsidP="00BC10A4">
            <w:pPr>
              <w:widowControl/>
              <w:shd w:val="clear" w:color="auto" w:fill="FFFFFF"/>
              <w:spacing w:line="285" w:lineRule="atLeast"/>
              <w:ind w:firstLine="0"/>
              <w:jc w:val="left"/>
              <w:rPr>
                <w:rFonts w:ascii="Consolas" w:eastAsia="宋体" w:hAnsi="Consolas"/>
                <w:color w:val="3B3B3B"/>
                <w:kern w:val="0"/>
                <w:sz w:val="18"/>
                <w:szCs w:val="18"/>
              </w:rPr>
            </w:pPr>
            <w:r w:rsidRPr="00BC10A4">
              <w:rPr>
                <w:rFonts w:ascii="Consolas" w:eastAsia="宋体" w:hAnsi="Consolas"/>
                <w:color w:val="3B3B3B"/>
                <w:kern w:val="0"/>
                <w:sz w:val="18"/>
                <w:szCs w:val="18"/>
              </w:rPr>
              <w:t xml:space="preserve">    </w:t>
            </w:r>
            <w:r w:rsidRPr="00BC10A4">
              <w:rPr>
                <w:rFonts w:ascii="Consolas" w:eastAsia="宋体" w:hAnsi="Consolas"/>
                <w:color w:val="795E26"/>
                <w:kern w:val="0"/>
                <w:sz w:val="18"/>
                <w:szCs w:val="18"/>
              </w:rPr>
              <w:t>decsionTreeSolution</w:t>
            </w:r>
            <w:r w:rsidRPr="00BC10A4">
              <w:rPr>
                <w:rFonts w:ascii="Consolas" w:eastAsia="宋体" w:hAnsi="Consolas"/>
                <w:color w:val="3B3B3B"/>
                <w:kern w:val="0"/>
                <w:sz w:val="18"/>
                <w:szCs w:val="18"/>
              </w:rPr>
              <w:t>(</w:t>
            </w:r>
            <w:r w:rsidRPr="00BC10A4">
              <w:rPr>
                <w:rFonts w:ascii="Consolas" w:eastAsia="宋体" w:hAnsi="Consolas"/>
                <w:color w:val="001080"/>
                <w:kern w:val="0"/>
                <w:sz w:val="18"/>
                <w:szCs w:val="18"/>
              </w:rPr>
              <w:t>feature_names</w:t>
            </w:r>
            <w:r w:rsidRPr="00BC10A4">
              <w:rPr>
                <w:rFonts w:ascii="Consolas" w:eastAsia="宋体" w:hAnsi="Consolas"/>
                <w:color w:val="3B3B3B"/>
                <w:kern w:val="0"/>
                <w:sz w:val="18"/>
                <w:szCs w:val="18"/>
              </w:rPr>
              <w:t>)</w:t>
            </w:r>
          </w:p>
        </w:tc>
      </w:tr>
    </w:tbl>
    <w:p w14:paraId="0318320C" w14:textId="77777777" w:rsidR="00BC10A4" w:rsidRPr="00BC10A4" w:rsidRDefault="00BC10A4" w:rsidP="00BC10A4">
      <w:pPr>
        <w:spacing w:line="240" w:lineRule="auto"/>
        <w:ind w:firstLine="0"/>
        <w:rPr>
          <w:rFonts w:ascii="Consolas" w:eastAsiaTheme="minorEastAsia" w:hAnsi="Consolas"/>
          <w:sz w:val="22"/>
        </w:rPr>
      </w:pPr>
      <w:r w:rsidRPr="00BC10A4">
        <w:rPr>
          <w:rFonts w:ascii="Consolas" w:eastAsiaTheme="minorEastAsia" w:hAnsi="Consolas"/>
          <w:sz w:val="22"/>
        </w:rPr>
        <w:lastRenderedPageBreak/>
        <w:tab/>
      </w:r>
      <w:r w:rsidRPr="00BC10A4">
        <w:rPr>
          <w:rFonts w:ascii="Consolas" w:eastAsiaTheme="minorEastAsia" w:hAnsi="Consolas" w:hint="eastAsia"/>
          <w:sz w:val="22"/>
        </w:rPr>
        <w:t>运行模型进行训练，训练结束输出结果如图</w:t>
      </w:r>
      <w:r w:rsidRPr="00BC10A4">
        <w:rPr>
          <w:rFonts w:ascii="Consolas" w:eastAsiaTheme="minorEastAsia" w:hAnsi="Consolas" w:hint="eastAsia"/>
          <w:sz w:val="22"/>
        </w:rPr>
        <w:t>1</w:t>
      </w:r>
      <w:r w:rsidRPr="00BC10A4">
        <w:rPr>
          <w:rFonts w:ascii="Consolas" w:eastAsiaTheme="minorEastAsia" w:hAnsi="Consolas"/>
          <w:sz w:val="22"/>
        </w:rPr>
        <w:t>.2</w:t>
      </w:r>
      <w:r w:rsidRPr="00BC10A4">
        <w:rPr>
          <w:rFonts w:ascii="Consolas" w:eastAsiaTheme="minorEastAsia" w:hAnsi="Consolas" w:hint="eastAsia"/>
          <w:sz w:val="22"/>
        </w:rPr>
        <w:t>所示：</w:t>
      </w:r>
    </w:p>
    <w:p w14:paraId="5244989A" w14:textId="77777777" w:rsidR="00BC10A4" w:rsidRPr="00BC10A4" w:rsidRDefault="00BC10A4" w:rsidP="00BC10A4">
      <w:pPr>
        <w:spacing w:line="240" w:lineRule="auto"/>
        <w:ind w:firstLine="0"/>
        <w:jc w:val="center"/>
        <w:rPr>
          <w:rFonts w:ascii="Consolas" w:eastAsiaTheme="minorEastAsia" w:hAnsi="Consolas"/>
          <w:sz w:val="22"/>
        </w:rPr>
      </w:pPr>
      <w:r w:rsidRPr="00BC10A4">
        <w:rPr>
          <w:rFonts w:ascii="Consolas" w:eastAsiaTheme="minorEastAsia" w:hAnsi="Consolas"/>
          <w:noProof/>
          <w:sz w:val="22"/>
        </w:rPr>
        <w:drawing>
          <wp:inline distT="0" distB="0" distL="0" distR="0" wp14:anchorId="07C621E9" wp14:editId="570F93A0">
            <wp:extent cx="2857500" cy="1857118"/>
            <wp:effectExtent l="0" t="0" r="0" b="0"/>
            <wp:docPr id="1560565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65606" name=""/>
                    <pic:cNvPicPr/>
                  </pic:nvPicPr>
                  <pic:blipFill>
                    <a:blip r:embed="rId11"/>
                    <a:stretch>
                      <a:fillRect/>
                    </a:stretch>
                  </pic:blipFill>
                  <pic:spPr>
                    <a:xfrm>
                      <a:off x="0" y="0"/>
                      <a:ext cx="2865144" cy="1862086"/>
                    </a:xfrm>
                    <a:prstGeom prst="rect">
                      <a:avLst/>
                    </a:prstGeom>
                  </pic:spPr>
                </pic:pic>
              </a:graphicData>
            </a:graphic>
          </wp:inline>
        </w:drawing>
      </w:r>
    </w:p>
    <w:p w14:paraId="2C9F262A" w14:textId="77777777" w:rsidR="00BC10A4" w:rsidRPr="00BC10A4" w:rsidRDefault="00BC10A4" w:rsidP="00BC10A4">
      <w:pPr>
        <w:spacing w:line="240" w:lineRule="auto"/>
        <w:ind w:firstLine="0"/>
        <w:jc w:val="center"/>
        <w:rPr>
          <w:rFonts w:ascii="Consolas" w:eastAsiaTheme="minorEastAsia" w:hAnsi="Consolas"/>
          <w:sz w:val="22"/>
        </w:rPr>
      </w:pPr>
      <w:r w:rsidRPr="00BC10A4">
        <w:rPr>
          <w:rFonts w:ascii="Consolas" w:eastAsiaTheme="minorEastAsia" w:hAnsi="Consolas" w:hint="eastAsia"/>
          <w:sz w:val="22"/>
        </w:rPr>
        <w:t>图</w:t>
      </w:r>
      <w:r w:rsidRPr="00BC10A4">
        <w:rPr>
          <w:rFonts w:ascii="Consolas" w:eastAsiaTheme="minorEastAsia" w:hAnsi="Consolas" w:hint="eastAsia"/>
          <w:sz w:val="22"/>
        </w:rPr>
        <w:t>1</w:t>
      </w:r>
      <w:r w:rsidRPr="00BC10A4">
        <w:rPr>
          <w:rFonts w:ascii="Consolas" w:eastAsiaTheme="minorEastAsia" w:hAnsi="Consolas"/>
          <w:sz w:val="22"/>
        </w:rPr>
        <w:t xml:space="preserve">.2 </w:t>
      </w:r>
      <w:r w:rsidRPr="00BC10A4">
        <w:rPr>
          <w:rFonts w:ascii="Consolas" w:eastAsiaTheme="minorEastAsia" w:hAnsi="Consolas" w:hint="eastAsia"/>
          <w:sz w:val="22"/>
        </w:rPr>
        <w:t>训练结果展示</w:t>
      </w:r>
    </w:p>
    <w:p w14:paraId="7087D80C" w14:textId="77777777" w:rsidR="00BC10A4" w:rsidRPr="00BC10A4" w:rsidRDefault="00BC10A4" w:rsidP="00BC10A4">
      <w:pPr>
        <w:spacing w:line="240" w:lineRule="auto"/>
        <w:ind w:firstLine="0"/>
        <w:jc w:val="center"/>
        <w:rPr>
          <w:rFonts w:ascii="Consolas" w:eastAsiaTheme="minorEastAsia" w:hAnsi="Consolas"/>
          <w:sz w:val="22"/>
        </w:rPr>
      </w:pPr>
    </w:p>
    <w:p w14:paraId="26782671" w14:textId="77777777" w:rsidR="00BC10A4" w:rsidRPr="00BC10A4" w:rsidRDefault="00BC10A4" w:rsidP="00BC10A4">
      <w:pPr>
        <w:spacing w:line="240" w:lineRule="auto"/>
        <w:ind w:firstLine="0"/>
        <w:rPr>
          <w:rFonts w:ascii="Consolas" w:eastAsiaTheme="minorEastAsia" w:hAnsi="Consolas"/>
          <w:sz w:val="22"/>
        </w:rPr>
      </w:pPr>
      <w:r w:rsidRPr="00BC10A4">
        <w:rPr>
          <w:rFonts w:ascii="Consolas" w:eastAsiaTheme="minorEastAsia" w:hAnsi="Consolas"/>
          <w:sz w:val="22"/>
        </w:rPr>
        <w:tab/>
      </w:r>
      <w:r w:rsidRPr="00BC10A4">
        <w:rPr>
          <w:rFonts w:ascii="Consolas" w:eastAsiaTheme="minorEastAsia" w:hAnsi="Consolas"/>
          <w:sz w:val="22"/>
        </w:rPr>
        <w:tab/>
      </w:r>
      <w:r w:rsidRPr="00BC10A4">
        <w:rPr>
          <w:rFonts w:ascii="Consolas" w:eastAsiaTheme="minorEastAsia" w:hAnsi="Consolas" w:hint="eastAsia"/>
          <w:sz w:val="22"/>
        </w:rPr>
        <w:t>终端打印树结构如图</w:t>
      </w:r>
      <w:r w:rsidRPr="00BC10A4">
        <w:rPr>
          <w:rFonts w:ascii="Consolas" w:eastAsiaTheme="minorEastAsia" w:hAnsi="Consolas" w:hint="eastAsia"/>
          <w:sz w:val="22"/>
        </w:rPr>
        <w:t>1</w:t>
      </w:r>
      <w:r w:rsidRPr="00BC10A4">
        <w:rPr>
          <w:rFonts w:ascii="Consolas" w:eastAsiaTheme="minorEastAsia" w:hAnsi="Consolas"/>
          <w:sz w:val="22"/>
        </w:rPr>
        <w:t>.3</w:t>
      </w:r>
      <w:r w:rsidRPr="00BC10A4">
        <w:rPr>
          <w:rFonts w:ascii="Consolas" w:eastAsiaTheme="minorEastAsia" w:hAnsi="Consolas" w:hint="eastAsia"/>
          <w:sz w:val="22"/>
        </w:rPr>
        <w:t>所示，保存整体树图如图</w:t>
      </w:r>
      <w:r w:rsidRPr="00BC10A4">
        <w:rPr>
          <w:rFonts w:ascii="Consolas" w:eastAsiaTheme="minorEastAsia" w:hAnsi="Consolas" w:hint="eastAsia"/>
          <w:sz w:val="22"/>
        </w:rPr>
        <w:t>1</w:t>
      </w:r>
      <w:r w:rsidRPr="00BC10A4">
        <w:rPr>
          <w:rFonts w:ascii="Consolas" w:eastAsiaTheme="minorEastAsia" w:hAnsi="Consolas"/>
          <w:sz w:val="22"/>
        </w:rPr>
        <w:t>.4</w:t>
      </w:r>
      <w:r w:rsidRPr="00BC10A4">
        <w:rPr>
          <w:rFonts w:ascii="Consolas" w:eastAsiaTheme="minorEastAsia" w:hAnsi="Consolas" w:hint="eastAsia"/>
          <w:sz w:val="22"/>
        </w:rPr>
        <w:t>所示，保存模型为</w:t>
      </w:r>
      <w:r w:rsidRPr="00BC10A4">
        <w:rPr>
          <w:rFonts w:ascii="Consolas" w:eastAsiaTheme="minorEastAsia" w:hAnsi="Consolas" w:hint="eastAsia"/>
          <w:sz w:val="22"/>
        </w:rPr>
        <w:t>pkl</w:t>
      </w:r>
      <w:r w:rsidRPr="00BC10A4">
        <w:rPr>
          <w:rFonts w:ascii="Consolas" w:eastAsiaTheme="minorEastAsia" w:hAnsi="Consolas" w:hint="eastAsia"/>
          <w:sz w:val="22"/>
        </w:rPr>
        <w:t>和</w:t>
      </w:r>
      <w:r w:rsidRPr="00BC10A4">
        <w:rPr>
          <w:rFonts w:ascii="Consolas" w:eastAsiaTheme="minorEastAsia" w:hAnsi="Consolas" w:hint="eastAsia"/>
          <w:sz w:val="22"/>
        </w:rPr>
        <w:t>pmml</w:t>
      </w:r>
      <w:r w:rsidRPr="00BC10A4">
        <w:rPr>
          <w:rFonts w:ascii="Consolas" w:eastAsiaTheme="minorEastAsia" w:hAnsi="Consolas" w:hint="eastAsia"/>
          <w:sz w:val="22"/>
        </w:rPr>
        <w:t>文件在目录</w:t>
      </w:r>
      <w:r w:rsidRPr="00BC10A4">
        <w:rPr>
          <w:rFonts w:ascii="Consolas" w:eastAsiaTheme="minorEastAsia" w:hAnsi="Consolas" w:hint="eastAsia"/>
          <w:sz w:val="22"/>
        </w:rPr>
        <w:t>res</w:t>
      </w:r>
      <w:r w:rsidRPr="00BC10A4">
        <w:rPr>
          <w:rFonts w:ascii="Consolas" w:eastAsiaTheme="minorEastAsia" w:hAnsi="Consolas" w:hint="eastAsia"/>
          <w:sz w:val="22"/>
        </w:rPr>
        <w:t>下。</w:t>
      </w:r>
    </w:p>
    <w:p w14:paraId="6A678E0C" w14:textId="77777777" w:rsidR="00BC10A4" w:rsidRPr="00BC10A4" w:rsidRDefault="00BC10A4" w:rsidP="00BC10A4">
      <w:pPr>
        <w:spacing w:line="240" w:lineRule="auto"/>
        <w:ind w:firstLine="0"/>
        <w:jc w:val="center"/>
        <w:rPr>
          <w:rFonts w:ascii="Consolas" w:eastAsiaTheme="minorEastAsia" w:hAnsi="Consolas"/>
          <w:sz w:val="22"/>
        </w:rPr>
      </w:pPr>
      <w:r w:rsidRPr="00BC10A4">
        <w:rPr>
          <w:rFonts w:ascii="Consolas" w:eastAsiaTheme="minorEastAsia" w:hAnsi="Consolas"/>
          <w:noProof/>
          <w:sz w:val="22"/>
        </w:rPr>
        <w:lastRenderedPageBreak/>
        <w:drawing>
          <wp:inline distT="0" distB="0" distL="0" distR="0" wp14:anchorId="0B9F52DF" wp14:editId="7A3ADE25">
            <wp:extent cx="2049780" cy="2024249"/>
            <wp:effectExtent l="0" t="0" r="7620" b="0"/>
            <wp:docPr id="23491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1861" name=""/>
                    <pic:cNvPicPr/>
                  </pic:nvPicPr>
                  <pic:blipFill>
                    <a:blip r:embed="rId12"/>
                    <a:stretch>
                      <a:fillRect/>
                    </a:stretch>
                  </pic:blipFill>
                  <pic:spPr>
                    <a:xfrm>
                      <a:off x="0" y="0"/>
                      <a:ext cx="2057770" cy="2032140"/>
                    </a:xfrm>
                    <a:prstGeom prst="rect">
                      <a:avLst/>
                    </a:prstGeom>
                  </pic:spPr>
                </pic:pic>
              </a:graphicData>
            </a:graphic>
          </wp:inline>
        </w:drawing>
      </w:r>
    </w:p>
    <w:p w14:paraId="21C149C3" w14:textId="77777777" w:rsidR="00BC10A4" w:rsidRPr="00BC10A4" w:rsidRDefault="00BC10A4" w:rsidP="00BC10A4">
      <w:pPr>
        <w:spacing w:line="240" w:lineRule="auto"/>
        <w:ind w:firstLine="0"/>
        <w:jc w:val="center"/>
        <w:rPr>
          <w:rFonts w:ascii="Consolas" w:eastAsiaTheme="minorEastAsia" w:hAnsi="Consolas"/>
          <w:sz w:val="22"/>
        </w:rPr>
      </w:pPr>
      <w:r w:rsidRPr="00BC10A4">
        <w:rPr>
          <w:rFonts w:ascii="Consolas" w:eastAsiaTheme="minorEastAsia" w:hAnsi="Consolas" w:hint="eastAsia"/>
          <w:sz w:val="22"/>
        </w:rPr>
        <w:t>图</w:t>
      </w:r>
      <w:r w:rsidRPr="00BC10A4">
        <w:rPr>
          <w:rFonts w:ascii="Consolas" w:eastAsiaTheme="minorEastAsia" w:hAnsi="Consolas" w:hint="eastAsia"/>
          <w:sz w:val="22"/>
        </w:rPr>
        <w:t>1</w:t>
      </w:r>
      <w:r w:rsidRPr="00BC10A4">
        <w:rPr>
          <w:rFonts w:ascii="Consolas" w:eastAsiaTheme="minorEastAsia" w:hAnsi="Consolas"/>
          <w:sz w:val="22"/>
        </w:rPr>
        <w:t xml:space="preserve">.3 </w:t>
      </w:r>
      <w:r w:rsidRPr="00BC10A4">
        <w:rPr>
          <w:rFonts w:ascii="Consolas" w:eastAsiaTheme="minorEastAsia" w:hAnsi="Consolas" w:hint="eastAsia"/>
          <w:sz w:val="22"/>
        </w:rPr>
        <w:t>终端打印树结果</w:t>
      </w:r>
    </w:p>
    <w:p w14:paraId="0F378ACB" w14:textId="77777777" w:rsidR="00BC10A4" w:rsidRPr="00BC10A4" w:rsidRDefault="00BC10A4" w:rsidP="00BC10A4">
      <w:pPr>
        <w:spacing w:line="240" w:lineRule="auto"/>
        <w:ind w:firstLine="0"/>
        <w:jc w:val="center"/>
        <w:rPr>
          <w:rFonts w:ascii="Consolas" w:eastAsiaTheme="minorEastAsia" w:hAnsi="Consolas"/>
          <w:sz w:val="22"/>
        </w:rPr>
      </w:pPr>
      <w:r w:rsidRPr="00BC10A4">
        <w:rPr>
          <w:rFonts w:ascii="Consolas" w:eastAsiaTheme="minorEastAsia" w:hAnsi="Consolas"/>
          <w:noProof/>
          <w:sz w:val="22"/>
        </w:rPr>
        <w:drawing>
          <wp:inline distT="0" distB="0" distL="0" distR="0" wp14:anchorId="3F6926EE" wp14:editId="40074B1B">
            <wp:extent cx="2827020" cy="1413510"/>
            <wp:effectExtent l="0" t="0" r="0" b="0"/>
            <wp:docPr id="48176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2743" name=""/>
                    <pic:cNvPicPr/>
                  </pic:nvPicPr>
                  <pic:blipFill>
                    <a:blip r:embed="rId13"/>
                    <a:stretch>
                      <a:fillRect/>
                    </a:stretch>
                  </pic:blipFill>
                  <pic:spPr>
                    <a:xfrm>
                      <a:off x="0" y="0"/>
                      <a:ext cx="2827020" cy="1413510"/>
                    </a:xfrm>
                    <a:prstGeom prst="rect">
                      <a:avLst/>
                    </a:prstGeom>
                  </pic:spPr>
                </pic:pic>
              </a:graphicData>
            </a:graphic>
          </wp:inline>
        </w:drawing>
      </w:r>
    </w:p>
    <w:p w14:paraId="60D45620" w14:textId="77777777" w:rsidR="00BC10A4" w:rsidRPr="00BC10A4" w:rsidRDefault="00BC10A4" w:rsidP="00BC10A4">
      <w:pPr>
        <w:spacing w:line="240" w:lineRule="auto"/>
        <w:ind w:firstLine="0"/>
        <w:jc w:val="center"/>
        <w:rPr>
          <w:rFonts w:ascii="Consolas" w:eastAsiaTheme="minorEastAsia" w:hAnsi="Consolas"/>
          <w:sz w:val="22"/>
        </w:rPr>
      </w:pPr>
      <w:r w:rsidRPr="00BC10A4">
        <w:rPr>
          <w:rFonts w:ascii="Consolas" w:eastAsiaTheme="minorEastAsia" w:hAnsi="Consolas" w:hint="eastAsia"/>
          <w:sz w:val="22"/>
        </w:rPr>
        <w:t>图</w:t>
      </w:r>
      <w:r w:rsidRPr="00BC10A4">
        <w:rPr>
          <w:rFonts w:ascii="Consolas" w:eastAsiaTheme="minorEastAsia" w:hAnsi="Consolas" w:hint="eastAsia"/>
          <w:sz w:val="22"/>
        </w:rPr>
        <w:t>1</w:t>
      </w:r>
      <w:r w:rsidRPr="00BC10A4">
        <w:rPr>
          <w:rFonts w:ascii="Consolas" w:eastAsiaTheme="minorEastAsia" w:hAnsi="Consolas"/>
          <w:sz w:val="22"/>
        </w:rPr>
        <w:t xml:space="preserve">.4 </w:t>
      </w:r>
      <w:r w:rsidRPr="00BC10A4">
        <w:rPr>
          <w:rFonts w:ascii="Consolas" w:eastAsiaTheme="minorEastAsia" w:hAnsi="Consolas" w:hint="eastAsia"/>
          <w:sz w:val="22"/>
        </w:rPr>
        <w:t>保存的异常检测树模型图</w:t>
      </w:r>
    </w:p>
    <w:p w14:paraId="4CF8F54C" w14:textId="77777777" w:rsidR="00BC10A4" w:rsidRPr="00BC10A4" w:rsidRDefault="00BC10A4" w:rsidP="00BC10A4">
      <w:pPr>
        <w:spacing w:line="240" w:lineRule="auto"/>
        <w:ind w:firstLine="0"/>
        <w:jc w:val="center"/>
        <w:rPr>
          <w:rFonts w:ascii="Consolas" w:eastAsiaTheme="minorEastAsia" w:hAnsi="Consolas"/>
          <w:sz w:val="22"/>
        </w:rPr>
      </w:pPr>
      <w:r w:rsidRPr="00BC10A4">
        <w:rPr>
          <w:rFonts w:ascii="Consolas" w:eastAsiaTheme="minorEastAsia" w:hAnsi="Consolas"/>
          <w:noProof/>
          <w:sz w:val="22"/>
        </w:rPr>
        <w:drawing>
          <wp:inline distT="0" distB="0" distL="0" distR="0" wp14:anchorId="72D9320F" wp14:editId="11624ED5">
            <wp:extent cx="2926080" cy="1225600"/>
            <wp:effectExtent l="0" t="0" r="7620" b="0"/>
            <wp:docPr id="874280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80858" name=""/>
                    <pic:cNvPicPr/>
                  </pic:nvPicPr>
                  <pic:blipFill>
                    <a:blip r:embed="rId14"/>
                    <a:stretch>
                      <a:fillRect/>
                    </a:stretch>
                  </pic:blipFill>
                  <pic:spPr>
                    <a:xfrm>
                      <a:off x="0" y="0"/>
                      <a:ext cx="2932557" cy="1228313"/>
                    </a:xfrm>
                    <a:prstGeom prst="rect">
                      <a:avLst/>
                    </a:prstGeom>
                  </pic:spPr>
                </pic:pic>
              </a:graphicData>
            </a:graphic>
          </wp:inline>
        </w:drawing>
      </w:r>
    </w:p>
    <w:p w14:paraId="7A9C2C0E" w14:textId="16154C0E" w:rsidR="00140A95" w:rsidRDefault="00BC10A4" w:rsidP="00140A95">
      <w:pPr>
        <w:spacing w:line="240" w:lineRule="auto"/>
        <w:ind w:firstLine="0"/>
        <w:jc w:val="center"/>
        <w:rPr>
          <w:rFonts w:ascii="Consolas" w:eastAsiaTheme="minorEastAsia" w:hAnsi="Consolas"/>
          <w:sz w:val="22"/>
        </w:rPr>
      </w:pPr>
      <w:r w:rsidRPr="00BC10A4">
        <w:rPr>
          <w:rFonts w:ascii="Consolas" w:eastAsiaTheme="minorEastAsia" w:hAnsi="Consolas" w:hint="eastAsia"/>
          <w:sz w:val="22"/>
        </w:rPr>
        <w:t>图</w:t>
      </w:r>
      <w:r w:rsidRPr="00BC10A4">
        <w:rPr>
          <w:rFonts w:ascii="Consolas" w:eastAsiaTheme="minorEastAsia" w:hAnsi="Consolas" w:hint="eastAsia"/>
          <w:sz w:val="22"/>
        </w:rPr>
        <w:t>1</w:t>
      </w:r>
      <w:r w:rsidRPr="00BC10A4">
        <w:rPr>
          <w:rFonts w:ascii="Consolas" w:eastAsiaTheme="minorEastAsia" w:hAnsi="Consolas"/>
          <w:sz w:val="22"/>
        </w:rPr>
        <w:t xml:space="preserve">.5 </w:t>
      </w:r>
      <w:r w:rsidRPr="00BC10A4">
        <w:rPr>
          <w:rFonts w:ascii="Consolas" w:eastAsiaTheme="minorEastAsia" w:hAnsi="Consolas" w:hint="eastAsia"/>
          <w:sz w:val="22"/>
        </w:rPr>
        <w:t>保存的</w:t>
      </w:r>
      <w:r w:rsidRPr="00BC10A4">
        <w:rPr>
          <w:rFonts w:ascii="Consolas" w:eastAsiaTheme="minorEastAsia" w:hAnsi="Consolas" w:hint="eastAsia"/>
          <w:sz w:val="22"/>
        </w:rPr>
        <w:t>pmm</w:t>
      </w:r>
      <w:r w:rsidRPr="00BC10A4">
        <w:rPr>
          <w:rFonts w:ascii="Consolas" w:eastAsiaTheme="minorEastAsia" w:hAnsi="Consolas"/>
          <w:sz w:val="22"/>
        </w:rPr>
        <w:t>l</w:t>
      </w:r>
      <w:r w:rsidRPr="00BC10A4">
        <w:rPr>
          <w:rFonts w:ascii="Consolas" w:eastAsiaTheme="minorEastAsia" w:hAnsi="Consolas" w:hint="eastAsia"/>
          <w:sz w:val="22"/>
        </w:rPr>
        <w:t>模型部分</w:t>
      </w:r>
      <w:r w:rsidR="00BC15F9">
        <w:rPr>
          <w:rFonts w:ascii="Consolas" w:eastAsiaTheme="minorEastAsia" w:hAnsi="Consolas" w:hint="eastAsia"/>
          <w:sz w:val="22"/>
        </w:rPr>
        <w:t>内容</w:t>
      </w:r>
    </w:p>
    <w:p w14:paraId="1B1E510D" w14:textId="18795E45" w:rsidR="00140A95" w:rsidRDefault="00140A95">
      <w:pPr>
        <w:widowControl/>
        <w:spacing w:line="240" w:lineRule="auto"/>
        <w:ind w:firstLine="0"/>
        <w:jc w:val="left"/>
        <w:rPr>
          <w:rFonts w:ascii="Consolas" w:eastAsiaTheme="minorEastAsia" w:hAnsi="Consolas"/>
          <w:sz w:val="22"/>
        </w:rPr>
      </w:pPr>
      <w:r>
        <w:rPr>
          <w:rFonts w:ascii="Consolas" w:eastAsiaTheme="minorEastAsia" w:hAnsi="Consolas"/>
          <w:sz w:val="22"/>
        </w:rPr>
        <w:br w:type="page"/>
      </w:r>
    </w:p>
    <w:p w14:paraId="10CE98A0" w14:textId="66872152" w:rsidR="00B00B70" w:rsidRDefault="00000000" w:rsidP="00B00B70">
      <w:pPr>
        <w:pStyle w:val="1"/>
        <w:rPr>
          <w:rStyle w:val="11"/>
          <w:b/>
          <w:bCs/>
          <w:i w:val="0"/>
          <w:iCs w:val="0"/>
          <w:spacing w:val="0"/>
        </w:rPr>
      </w:pPr>
      <w:bookmarkStart w:id="9" w:name="_Toc135901944"/>
      <w:r>
        <w:rPr>
          <w:rStyle w:val="11"/>
          <w:rFonts w:hint="eastAsia"/>
          <w:b/>
          <w:bCs/>
          <w:i w:val="0"/>
          <w:iCs w:val="0"/>
          <w:spacing w:val="0"/>
        </w:rPr>
        <w:lastRenderedPageBreak/>
        <w:t>功耗异常</w:t>
      </w:r>
      <w:r w:rsidR="00C52BB8">
        <w:rPr>
          <w:rStyle w:val="11"/>
          <w:rFonts w:hint="eastAsia"/>
          <w:b/>
          <w:bCs/>
          <w:i w:val="0"/>
          <w:iCs w:val="0"/>
          <w:spacing w:val="0"/>
        </w:rPr>
        <w:t>模型训练</w:t>
      </w:r>
      <w:bookmarkEnd w:id="9"/>
    </w:p>
    <w:p w14:paraId="05D4D458" w14:textId="0A5529B1" w:rsidR="00E66CCD" w:rsidRPr="00E66CCD" w:rsidRDefault="00E66CCD" w:rsidP="00E66CCD">
      <w:pPr>
        <w:rPr>
          <w:rFonts w:ascii="Consolas" w:eastAsiaTheme="minorEastAsia" w:hAnsi="Consolas" w:cs="Consolas"/>
        </w:rPr>
      </w:pPr>
      <w:r w:rsidRPr="00BC10A4">
        <w:rPr>
          <w:rFonts w:ascii="Consolas" w:eastAsiaTheme="minorEastAsia" w:hAnsi="Consolas" w:cs="Consolas" w:hint="eastAsia"/>
        </w:rPr>
        <w:t>本</w:t>
      </w:r>
      <w:r>
        <w:rPr>
          <w:rFonts w:ascii="Consolas" w:eastAsiaTheme="minorEastAsia" w:hAnsi="Consolas" w:cs="Consolas" w:hint="eastAsia"/>
        </w:rPr>
        <w:t>章</w:t>
      </w:r>
      <w:r w:rsidRPr="00BC10A4">
        <w:rPr>
          <w:rFonts w:ascii="Consolas" w:eastAsiaTheme="minorEastAsia" w:hAnsi="Consolas" w:cs="Consolas" w:hint="eastAsia"/>
        </w:rPr>
        <w:t>先</w:t>
      </w:r>
      <w:r>
        <w:rPr>
          <w:rFonts w:ascii="Consolas" w:eastAsiaTheme="minorEastAsia" w:hAnsi="Consolas" w:cs="Consolas" w:hint="eastAsia"/>
        </w:rPr>
        <w:t>介绍了</w:t>
      </w:r>
      <w:r w:rsidRPr="00BC10A4">
        <w:rPr>
          <w:rFonts w:ascii="Consolas" w:eastAsiaTheme="minorEastAsia" w:hAnsi="Consolas" w:cs="Consolas" w:hint="eastAsia"/>
        </w:rPr>
        <w:t>从</w:t>
      </w:r>
      <w:r>
        <w:rPr>
          <w:rFonts w:ascii="Consolas" w:eastAsiaTheme="minorEastAsia" w:hAnsi="Consolas" w:cs="Consolas" w:hint="eastAsia"/>
        </w:rPr>
        <w:t>功耗</w:t>
      </w:r>
      <w:r w:rsidRPr="00BC10A4">
        <w:rPr>
          <w:rFonts w:ascii="Consolas" w:eastAsiaTheme="minorEastAsia" w:hAnsi="Consolas" w:cs="Consolas" w:hint="eastAsia"/>
        </w:rPr>
        <w:t>异常检测</w:t>
      </w:r>
      <w:r>
        <w:rPr>
          <w:rFonts w:ascii="Consolas" w:eastAsiaTheme="minorEastAsia" w:hAnsi="Consolas" w:cs="Consolas" w:hint="eastAsia"/>
        </w:rPr>
        <w:t>中</w:t>
      </w:r>
      <w:r w:rsidRPr="00E66CCD">
        <w:rPr>
          <w:rFonts w:ascii="Consolas" w:eastAsiaTheme="minorEastAsia" w:hAnsi="Consolas" w:cs="Consolas" w:hint="eastAsia"/>
        </w:rPr>
        <w:t>卷积神经网络</w:t>
      </w:r>
      <w:r>
        <w:rPr>
          <w:rFonts w:ascii="Consolas" w:eastAsiaTheme="minorEastAsia" w:hAnsi="Consolas" w:cs="Consolas" w:hint="eastAsia"/>
        </w:rPr>
        <w:t>模型的一些基本组成部分，再具体说明短时异常和长时异常的</w:t>
      </w:r>
      <w:r w:rsidRPr="00BC10A4">
        <w:rPr>
          <w:rFonts w:ascii="Consolas" w:eastAsiaTheme="minorEastAsia" w:hAnsi="Consolas" w:cs="Consolas" w:hint="eastAsia"/>
        </w:rPr>
        <w:t>模型结构与参数、训练数据集以及训练流程</w:t>
      </w:r>
      <w:r>
        <w:rPr>
          <w:rFonts w:ascii="Consolas" w:eastAsiaTheme="minorEastAsia" w:hAnsi="Consolas" w:cs="Consolas" w:hint="eastAsia"/>
        </w:rPr>
        <w:t>。</w:t>
      </w:r>
    </w:p>
    <w:p w14:paraId="79A0C7B8" w14:textId="48D4B110" w:rsidR="001D3ED8" w:rsidRDefault="001C2ED0" w:rsidP="001D3ED8">
      <w:pPr>
        <w:pStyle w:val="2"/>
        <w:rPr>
          <w:rStyle w:val="11"/>
          <w:b/>
          <w:bCs/>
          <w:i w:val="0"/>
          <w:iCs w:val="0"/>
          <w:spacing w:val="0"/>
        </w:rPr>
      </w:pPr>
      <w:bookmarkStart w:id="10" w:name="_Toc135901945"/>
      <w:r>
        <w:rPr>
          <w:rStyle w:val="11"/>
          <w:rFonts w:hint="eastAsia"/>
          <w:b/>
          <w:bCs/>
          <w:i w:val="0"/>
          <w:iCs w:val="0"/>
          <w:spacing w:val="0"/>
        </w:rPr>
        <w:t>功耗异常检测</w:t>
      </w:r>
      <w:r w:rsidR="001D3ED8">
        <w:rPr>
          <w:rStyle w:val="11"/>
          <w:rFonts w:hint="eastAsia"/>
          <w:b/>
          <w:bCs/>
          <w:i w:val="0"/>
          <w:iCs w:val="0"/>
          <w:spacing w:val="0"/>
        </w:rPr>
        <w:t>模型结构</w:t>
      </w:r>
      <w:r w:rsidR="00331A67">
        <w:rPr>
          <w:rStyle w:val="11"/>
          <w:rFonts w:hint="eastAsia"/>
          <w:b/>
          <w:bCs/>
          <w:i w:val="0"/>
          <w:iCs w:val="0"/>
          <w:spacing w:val="0"/>
        </w:rPr>
        <w:t>与参数</w:t>
      </w:r>
      <w:bookmarkEnd w:id="10"/>
    </w:p>
    <w:p w14:paraId="281ADE59" w14:textId="1A26DAB7" w:rsidR="001D3ED8" w:rsidRDefault="001D3ED8" w:rsidP="001D3ED8">
      <w:pPr>
        <w:rPr>
          <w:rFonts w:ascii="Consolas" w:eastAsiaTheme="minorEastAsia" w:hAnsi="Consolas" w:cs="Consolas"/>
          <w:sz w:val="22"/>
          <w:szCs w:val="24"/>
        </w:rPr>
      </w:pPr>
      <w:r w:rsidRPr="001D3ED8">
        <w:rPr>
          <w:rFonts w:ascii="Consolas" w:eastAsiaTheme="minorEastAsia" w:hAnsi="Consolas" w:cs="Consolas" w:hint="eastAsia"/>
          <w:sz w:val="22"/>
          <w:szCs w:val="24"/>
        </w:rPr>
        <w:t>功耗异常检测中的模型，包括了短时异常检测和长时异常检测都主要使用了基于卷积神经网络的异常检测模型。与使用全连接层的多层感知机相比，卷积神经网络采用局部感知模式的卷积层，可有效缓解过拟合和参数过多的问题。局部连接权重带来了网络学习的数据局部相关性和位置信息，能够将输入数据映射到更高维度的特征空间。在训练数据量相同的情况下，具有更好的表示能力。</w:t>
      </w:r>
      <w:bookmarkStart w:id="11" w:name="_Hlk135856217"/>
      <w:r w:rsidRPr="001D3ED8">
        <w:rPr>
          <w:rFonts w:ascii="Consolas" w:eastAsiaTheme="minorEastAsia" w:hAnsi="Consolas" w:cs="Consolas" w:hint="eastAsia"/>
          <w:sz w:val="22"/>
          <w:szCs w:val="24"/>
        </w:rPr>
        <w:t>卷积神经网络</w:t>
      </w:r>
      <w:bookmarkEnd w:id="11"/>
      <w:r w:rsidRPr="001D3ED8">
        <w:rPr>
          <w:rFonts w:ascii="Consolas" w:eastAsiaTheme="minorEastAsia" w:hAnsi="Consolas" w:cs="Consolas" w:hint="eastAsia"/>
          <w:sz w:val="22"/>
          <w:szCs w:val="24"/>
        </w:rPr>
        <w:t>更注重数据的局部相关性和位置信息，因此特别适用于处理和分析图像、视频、语音和文本等结构化数据和时序数据。通常，卷积神经网络由输入层、卷积层、池化层、全连接层和输出层几个组成部分组成。</w:t>
      </w:r>
    </w:p>
    <w:p w14:paraId="29D0C397" w14:textId="77777777" w:rsidR="001D3ED8" w:rsidRDefault="001D3ED8" w:rsidP="001D3ED8">
      <w:pPr>
        <w:pStyle w:val="3"/>
      </w:pPr>
      <w:bookmarkStart w:id="12" w:name="_Toc135901946"/>
      <w:r>
        <w:t>短时异常</w:t>
      </w:r>
      <w:bookmarkEnd w:id="12"/>
    </w:p>
    <w:p w14:paraId="08D979C9" w14:textId="71D53F55" w:rsidR="001D3ED8" w:rsidRDefault="001D3ED8" w:rsidP="001D3ED8">
      <w:pPr>
        <w:rPr>
          <w:rFonts w:ascii="Consolas" w:eastAsiaTheme="minorEastAsia" w:hAnsi="Consolas" w:cs="Consolas"/>
          <w:sz w:val="22"/>
          <w:szCs w:val="24"/>
        </w:rPr>
      </w:pPr>
      <w:r w:rsidRPr="001D3ED8">
        <w:rPr>
          <w:rFonts w:ascii="Consolas" w:eastAsiaTheme="minorEastAsia" w:hAnsi="Consolas" w:cs="Consolas" w:hint="eastAsia"/>
          <w:sz w:val="22"/>
          <w:szCs w:val="24"/>
        </w:rPr>
        <w:t>短时异常检测算法需要每</w:t>
      </w:r>
      <w:r w:rsidRPr="001D3ED8">
        <w:rPr>
          <w:rFonts w:ascii="Consolas" w:eastAsiaTheme="minorEastAsia" w:hAnsi="Consolas" w:cs="Consolas"/>
          <w:sz w:val="22"/>
          <w:szCs w:val="24"/>
        </w:rPr>
        <w:t xml:space="preserve"> 30 </w:t>
      </w:r>
      <w:r w:rsidRPr="001D3ED8">
        <w:rPr>
          <w:rFonts w:ascii="Consolas" w:eastAsiaTheme="minorEastAsia" w:hAnsi="Consolas" w:cs="Consolas"/>
          <w:sz w:val="22"/>
          <w:szCs w:val="24"/>
        </w:rPr>
        <w:t>秒输入一次表</w:t>
      </w:r>
      <w:r>
        <w:rPr>
          <w:rFonts w:ascii="Consolas" w:eastAsiaTheme="minorEastAsia" w:hAnsi="Consolas" w:cs="Consolas"/>
          <w:sz w:val="22"/>
          <w:szCs w:val="24"/>
        </w:rPr>
        <w:t xml:space="preserve"> 2.1</w:t>
      </w:r>
      <w:r w:rsidRPr="001D3ED8">
        <w:rPr>
          <w:rFonts w:ascii="Consolas" w:eastAsiaTheme="minorEastAsia" w:hAnsi="Consolas" w:cs="Consolas"/>
          <w:sz w:val="22"/>
          <w:szCs w:val="24"/>
        </w:rPr>
        <w:t>中的特征变量，并判断是否为</w:t>
      </w:r>
      <w:r w:rsidRPr="001D3ED8">
        <w:rPr>
          <w:rFonts w:ascii="Consolas" w:eastAsiaTheme="minorEastAsia" w:hAnsi="Consolas" w:cs="Consolas"/>
          <w:sz w:val="22"/>
          <w:szCs w:val="24"/>
        </w:rPr>
        <w:t xml:space="preserve"> CPU </w:t>
      </w:r>
      <w:r w:rsidRPr="001D3ED8">
        <w:rPr>
          <w:rFonts w:ascii="Consolas" w:eastAsiaTheme="minorEastAsia" w:hAnsi="Consolas" w:cs="Consolas"/>
          <w:sz w:val="22"/>
          <w:szCs w:val="24"/>
        </w:rPr>
        <w:t>或网络异常。由于</w:t>
      </w:r>
      <w:r w:rsidRPr="001D3ED8">
        <w:rPr>
          <w:rFonts w:ascii="Consolas" w:eastAsiaTheme="minorEastAsia" w:hAnsi="Consolas" w:cs="Consolas"/>
          <w:sz w:val="22"/>
          <w:szCs w:val="24"/>
        </w:rPr>
        <w:t xml:space="preserve"> CPU </w:t>
      </w:r>
      <w:r w:rsidRPr="001D3ED8">
        <w:rPr>
          <w:rFonts w:ascii="Consolas" w:eastAsiaTheme="minorEastAsia" w:hAnsi="Consolas" w:cs="Consolas"/>
          <w:sz w:val="22"/>
          <w:szCs w:val="24"/>
        </w:rPr>
        <w:t>异常和网络异常一般不会同时出现，本</w:t>
      </w:r>
      <w:r w:rsidR="00B57BFC">
        <w:rPr>
          <w:rFonts w:ascii="Consolas" w:eastAsiaTheme="minorEastAsia" w:hAnsi="Consolas" w:cs="Consolas" w:hint="eastAsia"/>
          <w:sz w:val="22"/>
          <w:szCs w:val="24"/>
        </w:rPr>
        <w:t>项目</w:t>
      </w:r>
      <w:r w:rsidRPr="001D3ED8">
        <w:rPr>
          <w:rFonts w:ascii="Consolas" w:eastAsiaTheme="minorEastAsia" w:hAnsi="Consolas" w:cs="Consolas"/>
          <w:sz w:val="22"/>
          <w:szCs w:val="24"/>
        </w:rPr>
        <w:t>将短时数据分为三类：正常，</w:t>
      </w:r>
      <w:r w:rsidRPr="001D3ED8">
        <w:rPr>
          <w:rFonts w:ascii="Consolas" w:eastAsiaTheme="minorEastAsia" w:hAnsi="Consolas" w:cs="Consolas"/>
          <w:sz w:val="22"/>
          <w:szCs w:val="24"/>
        </w:rPr>
        <w:t xml:space="preserve">CPU </w:t>
      </w:r>
      <w:r w:rsidRPr="001D3ED8">
        <w:rPr>
          <w:rFonts w:ascii="Consolas" w:eastAsiaTheme="minorEastAsia" w:hAnsi="Consolas" w:cs="Consolas"/>
          <w:sz w:val="22"/>
          <w:szCs w:val="24"/>
        </w:rPr>
        <w:t>异常，网络异常，并使用多类别分类算法进行检测。本</w:t>
      </w:r>
      <w:r w:rsidR="00B57BFC">
        <w:rPr>
          <w:rFonts w:ascii="Consolas" w:eastAsiaTheme="minorEastAsia" w:hAnsi="Consolas" w:cs="Consolas" w:hint="eastAsia"/>
          <w:sz w:val="22"/>
          <w:szCs w:val="24"/>
        </w:rPr>
        <w:t>项目</w:t>
      </w:r>
      <w:r w:rsidRPr="001D3ED8">
        <w:rPr>
          <w:rFonts w:ascii="Consolas" w:eastAsiaTheme="minorEastAsia" w:hAnsi="Consolas" w:cs="Consolas"/>
          <w:sz w:val="22"/>
          <w:szCs w:val="24"/>
        </w:rPr>
        <w:t>使用了基于全卷积网络（</w:t>
      </w:r>
      <w:r w:rsidRPr="001D3ED8">
        <w:rPr>
          <w:rFonts w:ascii="Consolas" w:eastAsiaTheme="minorEastAsia" w:hAnsi="Consolas" w:cs="Consolas"/>
          <w:sz w:val="22"/>
          <w:szCs w:val="24"/>
        </w:rPr>
        <w:t>FCN</w:t>
      </w:r>
      <w:r w:rsidRPr="001D3ED8">
        <w:rPr>
          <w:rFonts w:ascii="Consolas" w:eastAsiaTheme="minorEastAsia" w:hAnsi="Consolas" w:cs="Consolas"/>
          <w:sz w:val="22"/>
          <w:szCs w:val="24"/>
        </w:rPr>
        <w:t>）的深度学习分类算法来检测短时异常。</w:t>
      </w:r>
    </w:p>
    <w:p w14:paraId="6D036F3C" w14:textId="2F9E801B" w:rsidR="00FD5C15" w:rsidRDefault="00FD5C15" w:rsidP="00FD5C15">
      <w:pPr>
        <w:jc w:val="center"/>
        <w:rPr>
          <w:rFonts w:ascii="Consolas" w:eastAsiaTheme="minorEastAsia" w:hAnsi="Consolas" w:cs="Consolas"/>
          <w:sz w:val="22"/>
          <w:szCs w:val="24"/>
        </w:rPr>
      </w:pPr>
      <w:r>
        <w:rPr>
          <w:rFonts w:ascii="Consolas" w:eastAsiaTheme="minorEastAsia" w:hAnsi="Consolas" w:cs="Consolas" w:hint="eastAsia"/>
          <w:sz w:val="22"/>
          <w:szCs w:val="24"/>
        </w:rPr>
        <w:t>表</w:t>
      </w:r>
      <w:r>
        <w:rPr>
          <w:rFonts w:ascii="Consolas" w:eastAsiaTheme="minorEastAsia" w:hAnsi="Consolas" w:cs="Consolas" w:hint="eastAsia"/>
          <w:sz w:val="22"/>
          <w:szCs w:val="24"/>
        </w:rPr>
        <w:t>2</w:t>
      </w:r>
      <w:r>
        <w:rPr>
          <w:rFonts w:ascii="Consolas" w:eastAsiaTheme="minorEastAsia" w:hAnsi="Consolas" w:cs="Consolas"/>
          <w:sz w:val="22"/>
          <w:szCs w:val="24"/>
        </w:rPr>
        <w:t xml:space="preserve">.1 </w:t>
      </w:r>
      <w:r w:rsidRPr="00FD5C15">
        <w:rPr>
          <w:rFonts w:ascii="Consolas" w:eastAsiaTheme="minorEastAsia" w:hAnsi="Consolas" w:cs="Consolas" w:hint="eastAsia"/>
          <w:sz w:val="22"/>
          <w:szCs w:val="24"/>
        </w:rPr>
        <w:t>短时异常特征</w:t>
      </w:r>
    </w:p>
    <w:tbl>
      <w:tblPr>
        <w:tblW w:w="6941" w:type="dxa"/>
        <w:jc w:val="center"/>
        <w:tblLook w:val="04A0" w:firstRow="1" w:lastRow="0" w:firstColumn="1" w:lastColumn="0" w:noHBand="0" w:noVBand="1"/>
      </w:tblPr>
      <w:tblGrid>
        <w:gridCol w:w="2878"/>
        <w:gridCol w:w="2200"/>
        <w:gridCol w:w="1863"/>
      </w:tblGrid>
      <w:tr w:rsidR="00FD5C15" w:rsidRPr="00FD5C15" w14:paraId="671EABDE" w14:textId="77777777" w:rsidTr="00E776A2">
        <w:trPr>
          <w:trHeight w:val="280"/>
          <w:jc w:val="center"/>
        </w:trPr>
        <w:tc>
          <w:tcPr>
            <w:tcW w:w="2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2C0F"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特征名</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0A0FFE10"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含义</w:t>
            </w:r>
          </w:p>
        </w:tc>
        <w:tc>
          <w:tcPr>
            <w:tcW w:w="1863" w:type="dxa"/>
            <w:tcBorders>
              <w:top w:val="single" w:sz="4" w:space="0" w:color="auto"/>
              <w:left w:val="nil"/>
              <w:bottom w:val="single" w:sz="4" w:space="0" w:color="auto"/>
              <w:right w:val="single" w:sz="4" w:space="0" w:color="auto"/>
            </w:tcBorders>
            <w:shd w:val="clear" w:color="auto" w:fill="auto"/>
            <w:noWrap/>
            <w:vAlign w:val="center"/>
            <w:hideMark/>
          </w:tcPr>
          <w:p w14:paraId="229271A6"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单位</w:t>
            </w:r>
          </w:p>
        </w:tc>
      </w:tr>
      <w:tr w:rsidR="00FD5C15" w:rsidRPr="00FD5C15" w14:paraId="35028C97"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1EB45731"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brightness</w:t>
            </w:r>
          </w:p>
        </w:tc>
        <w:tc>
          <w:tcPr>
            <w:tcW w:w="2200" w:type="dxa"/>
            <w:tcBorders>
              <w:top w:val="nil"/>
              <w:left w:val="nil"/>
              <w:bottom w:val="single" w:sz="4" w:space="0" w:color="auto"/>
              <w:right w:val="single" w:sz="4" w:space="0" w:color="auto"/>
            </w:tcBorders>
            <w:shd w:val="clear" w:color="auto" w:fill="auto"/>
            <w:noWrap/>
            <w:vAlign w:val="center"/>
            <w:hideMark/>
          </w:tcPr>
          <w:p w14:paraId="0781A9BA"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亮度</w:t>
            </w:r>
          </w:p>
        </w:tc>
        <w:tc>
          <w:tcPr>
            <w:tcW w:w="1863" w:type="dxa"/>
            <w:tcBorders>
              <w:top w:val="nil"/>
              <w:left w:val="nil"/>
              <w:bottom w:val="single" w:sz="4" w:space="0" w:color="auto"/>
              <w:right w:val="single" w:sz="4" w:space="0" w:color="auto"/>
            </w:tcBorders>
            <w:shd w:val="clear" w:color="auto" w:fill="auto"/>
            <w:noWrap/>
            <w:vAlign w:val="center"/>
            <w:hideMark/>
          </w:tcPr>
          <w:p w14:paraId="1458FD85"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0~255</w:t>
            </w:r>
          </w:p>
        </w:tc>
      </w:tr>
      <w:tr w:rsidR="00FD5C15" w:rsidRPr="00FD5C15" w14:paraId="53337C49"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3DD85C51"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CPUUtilityRate</w:t>
            </w:r>
          </w:p>
        </w:tc>
        <w:tc>
          <w:tcPr>
            <w:tcW w:w="2200" w:type="dxa"/>
            <w:tcBorders>
              <w:top w:val="nil"/>
              <w:left w:val="nil"/>
              <w:bottom w:val="single" w:sz="4" w:space="0" w:color="auto"/>
              <w:right w:val="single" w:sz="4" w:space="0" w:color="auto"/>
            </w:tcBorders>
            <w:shd w:val="clear" w:color="auto" w:fill="auto"/>
            <w:noWrap/>
            <w:vAlign w:val="center"/>
            <w:hideMark/>
          </w:tcPr>
          <w:p w14:paraId="305A52A3"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w:t>
            </w:r>
            <w:r w:rsidRPr="00FD5C15">
              <w:rPr>
                <w:rFonts w:ascii="Consolas" w:eastAsiaTheme="minorEastAsia" w:hAnsi="Consolas" w:cs="Consolas" w:hint="eastAsia"/>
                <w:sz w:val="22"/>
                <w:szCs w:val="24"/>
              </w:rPr>
              <w:t>利用率</w:t>
            </w:r>
          </w:p>
        </w:tc>
        <w:tc>
          <w:tcPr>
            <w:tcW w:w="1863" w:type="dxa"/>
            <w:tcBorders>
              <w:top w:val="nil"/>
              <w:left w:val="nil"/>
              <w:bottom w:val="single" w:sz="4" w:space="0" w:color="auto"/>
              <w:right w:val="single" w:sz="4" w:space="0" w:color="auto"/>
            </w:tcBorders>
            <w:shd w:val="clear" w:color="auto" w:fill="auto"/>
            <w:noWrap/>
            <w:vAlign w:val="center"/>
            <w:hideMark/>
          </w:tcPr>
          <w:p w14:paraId="14210E6F"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0~100%</w:t>
            </w:r>
          </w:p>
        </w:tc>
      </w:tr>
      <w:tr w:rsidR="00FD5C15" w:rsidRPr="00FD5C15" w14:paraId="080AC11D"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7933CCB1"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CPUCluster0UtilityRate</w:t>
            </w:r>
          </w:p>
        </w:tc>
        <w:tc>
          <w:tcPr>
            <w:tcW w:w="2200" w:type="dxa"/>
            <w:tcBorders>
              <w:top w:val="nil"/>
              <w:left w:val="nil"/>
              <w:bottom w:val="single" w:sz="4" w:space="0" w:color="auto"/>
              <w:right w:val="single" w:sz="4" w:space="0" w:color="auto"/>
            </w:tcBorders>
            <w:shd w:val="clear" w:color="auto" w:fill="auto"/>
            <w:noWrap/>
            <w:vAlign w:val="center"/>
            <w:hideMark/>
          </w:tcPr>
          <w:p w14:paraId="534089C7"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w:t>
            </w:r>
            <w:r w:rsidRPr="00FD5C15">
              <w:rPr>
                <w:rFonts w:ascii="Consolas" w:eastAsiaTheme="minorEastAsia" w:hAnsi="Consolas" w:cs="Consolas" w:hint="eastAsia"/>
                <w:sz w:val="22"/>
                <w:szCs w:val="24"/>
              </w:rPr>
              <w:t>小核利用率</w:t>
            </w:r>
          </w:p>
        </w:tc>
        <w:tc>
          <w:tcPr>
            <w:tcW w:w="1863" w:type="dxa"/>
            <w:tcBorders>
              <w:top w:val="nil"/>
              <w:left w:val="nil"/>
              <w:bottom w:val="single" w:sz="4" w:space="0" w:color="auto"/>
              <w:right w:val="single" w:sz="4" w:space="0" w:color="auto"/>
            </w:tcBorders>
            <w:shd w:val="clear" w:color="auto" w:fill="auto"/>
            <w:noWrap/>
            <w:vAlign w:val="center"/>
            <w:hideMark/>
          </w:tcPr>
          <w:p w14:paraId="6DF26B49"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0~100%</w:t>
            </w:r>
          </w:p>
        </w:tc>
      </w:tr>
      <w:tr w:rsidR="00FD5C15" w:rsidRPr="00FD5C15" w14:paraId="29D746C8"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1F9F371A"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CPUCluster1UtilityRate</w:t>
            </w:r>
          </w:p>
        </w:tc>
        <w:tc>
          <w:tcPr>
            <w:tcW w:w="2200" w:type="dxa"/>
            <w:tcBorders>
              <w:top w:val="nil"/>
              <w:left w:val="nil"/>
              <w:bottom w:val="single" w:sz="4" w:space="0" w:color="auto"/>
              <w:right w:val="single" w:sz="4" w:space="0" w:color="auto"/>
            </w:tcBorders>
            <w:shd w:val="clear" w:color="auto" w:fill="auto"/>
            <w:noWrap/>
            <w:vAlign w:val="center"/>
            <w:hideMark/>
          </w:tcPr>
          <w:p w14:paraId="3A119173"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w:t>
            </w:r>
            <w:r w:rsidRPr="00FD5C15">
              <w:rPr>
                <w:rFonts w:ascii="Consolas" w:eastAsiaTheme="minorEastAsia" w:hAnsi="Consolas" w:cs="Consolas" w:hint="eastAsia"/>
                <w:sz w:val="22"/>
                <w:szCs w:val="24"/>
              </w:rPr>
              <w:t>中核利用率</w:t>
            </w:r>
          </w:p>
        </w:tc>
        <w:tc>
          <w:tcPr>
            <w:tcW w:w="1863" w:type="dxa"/>
            <w:tcBorders>
              <w:top w:val="nil"/>
              <w:left w:val="nil"/>
              <w:bottom w:val="single" w:sz="4" w:space="0" w:color="auto"/>
              <w:right w:val="single" w:sz="4" w:space="0" w:color="auto"/>
            </w:tcBorders>
            <w:shd w:val="clear" w:color="auto" w:fill="auto"/>
            <w:noWrap/>
            <w:vAlign w:val="center"/>
            <w:hideMark/>
          </w:tcPr>
          <w:p w14:paraId="4F05BAAC"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0~100%</w:t>
            </w:r>
          </w:p>
        </w:tc>
      </w:tr>
      <w:tr w:rsidR="00FD5C15" w:rsidRPr="00FD5C15" w14:paraId="2BA97532"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42C32885"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CPUCluster2UtilityRate</w:t>
            </w:r>
          </w:p>
        </w:tc>
        <w:tc>
          <w:tcPr>
            <w:tcW w:w="2200" w:type="dxa"/>
            <w:tcBorders>
              <w:top w:val="nil"/>
              <w:left w:val="nil"/>
              <w:bottom w:val="single" w:sz="4" w:space="0" w:color="auto"/>
              <w:right w:val="single" w:sz="4" w:space="0" w:color="auto"/>
            </w:tcBorders>
            <w:shd w:val="clear" w:color="auto" w:fill="auto"/>
            <w:noWrap/>
            <w:vAlign w:val="center"/>
            <w:hideMark/>
          </w:tcPr>
          <w:p w14:paraId="53F64331"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w:t>
            </w:r>
            <w:r w:rsidRPr="00FD5C15">
              <w:rPr>
                <w:rFonts w:ascii="Consolas" w:eastAsiaTheme="minorEastAsia" w:hAnsi="Consolas" w:cs="Consolas" w:hint="eastAsia"/>
                <w:sz w:val="22"/>
                <w:szCs w:val="24"/>
              </w:rPr>
              <w:t>大核利用率</w:t>
            </w:r>
          </w:p>
        </w:tc>
        <w:tc>
          <w:tcPr>
            <w:tcW w:w="1863" w:type="dxa"/>
            <w:tcBorders>
              <w:top w:val="nil"/>
              <w:left w:val="nil"/>
              <w:bottom w:val="single" w:sz="4" w:space="0" w:color="auto"/>
              <w:right w:val="single" w:sz="4" w:space="0" w:color="auto"/>
            </w:tcBorders>
            <w:shd w:val="clear" w:color="auto" w:fill="auto"/>
            <w:noWrap/>
            <w:vAlign w:val="center"/>
            <w:hideMark/>
          </w:tcPr>
          <w:p w14:paraId="297C9694"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0~100%</w:t>
            </w:r>
          </w:p>
        </w:tc>
      </w:tr>
      <w:tr w:rsidR="00FD5C15" w:rsidRPr="00FD5C15" w14:paraId="57C3816E"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1F01D94E"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services</w:t>
            </w:r>
          </w:p>
        </w:tc>
        <w:tc>
          <w:tcPr>
            <w:tcW w:w="2200" w:type="dxa"/>
            <w:tcBorders>
              <w:top w:val="nil"/>
              <w:left w:val="nil"/>
              <w:bottom w:val="single" w:sz="4" w:space="0" w:color="auto"/>
              <w:right w:val="single" w:sz="4" w:space="0" w:color="auto"/>
            </w:tcBorders>
            <w:shd w:val="clear" w:color="auto" w:fill="auto"/>
            <w:noWrap/>
            <w:vAlign w:val="center"/>
            <w:hideMark/>
          </w:tcPr>
          <w:p w14:paraId="24FA4C85"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正在运行的服务个数</w:t>
            </w:r>
          </w:p>
        </w:tc>
        <w:tc>
          <w:tcPr>
            <w:tcW w:w="1863" w:type="dxa"/>
            <w:tcBorders>
              <w:top w:val="nil"/>
              <w:left w:val="nil"/>
              <w:bottom w:val="single" w:sz="4" w:space="0" w:color="auto"/>
              <w:right w:val="single" w:sz="4" w:space="0" w:color="auto"/>
            </w:tcBorders>
            <w:shd w:val="clear" w:color="auto" w:fill="auto"/>
            <w:noWrap/>
            <w:vAlign w:val="center"/>
            <w:hideMark/>
          </w:tcPr>
          <w:p w14:paraId="31565339"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w:t>
            </w:r>
          </w:p>
        </w:tc>
      </w:tr>
      <w:tr w:rsidR="00FD5C15" w:rsidRPr="00FD5C15" w14:paraId="4CCD142F"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02493CFF"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foregroundApps</w:t>
            </w:r>
          </w:p>
        </w:tc>
        <w:tc>
          <w:tcPr>
            <w:tcW w:w="2200" w:type="dxa"/>
            <w:tcBorders>
              <w:top w:val="nil"/>
              <w:left w:val="nil"/>
              <w:bottom w:val="single" w:sz="4" w:space="0" w:color="auto"/>
              <w:right w:val="single" w:sz="4" w:space="0" w:color="auto"/>
            </w:tcBorders>
            <w:shd w:val="clear" w:color="auto" w:fill="auto"/>
            <w:noWrap/>
            <w:vAlign w:val="center"/>
            <w:hideMark/>
          </w:tcPr>
          <w:p w14:paraId="4EB5A28E"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正在运行的应用个数</w:t>
            </w:r>
          </w:p>
        </w:tc>
        <w:tc>
          <w:tcPr>
            <w:tcW w:w="1863" w:type="dxa"/>
            <w:tcBorders>
              <w:top w:val="nil"/>
              <w:left w:val="nil"/>
              <w:bottom w:val="single" w:sz="4" w:space="0" w:color="auto"/>
              <w:right w:val="single" w:sz="4" w:space="0" w:color="auto"/>
            </w:tcBorders>
            <w:shd w:val="clear" w:color="auto" w:fill="auto"/>
            <w:noWrap/>
            <w:vAlign w:val="center"/>
            <w:hideMark/>
          </w:tcPr>
          <w:p w14:paraId="292A09F7"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w:t>
            </w:r>
          </w:p>
        </w:tc>
      </w:tr>
      <w:tr w:rsidR="00FD5C15" w:rsidRPr="00FD5C15" w14:paraId="2F579EEB"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728C258A"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temperature</w:t>
            </w:r>
          </w:p>
        </w:tc>
        <w:tc>
          <w:tcPr>
            <w:tcW w:w="2200" w:type="dxa"/>
            <w:tcBorders>
              <w:top w:val="nil"/>
              <w:left w:val="nil"/>
              <w:bottom w:val="single" w:sz="4" w:space="0" w:color="auto"/>
              <w:right w:val="single" w:sz="4" w:space="0" w:color="auto"/>
            </w:tcBorders>
            <w:shd w:val="clear" w:color="auto" w:fill="auto"/>
            <w:noWrap/>
            <w:vAlign w:val="center"/>
            <w:hideMark/>
          </w:tcPr>
          <w:p w14:paraId="05891081"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w:t>
            </w:r>
            <w:r w:rsidRPr="00FD5C15">
              <w:rPr>
                <w:rFonts w:ascii="Consolas" w:eastAsiaTheme="minorEastAsia" w:hAnsi="Consolas" w:cs="Consolas" w:hint="eastAsia"/>
                <w:sz w:val="22"/>
                <w:szCs w:val="24"/>
              </w:rPr>
              <w:t>温度</w:t>
            </w:r>
          </w:p>
        </w:tc>
        <w:tc>
          <w:tcPr>
            <w:tcW w:w="1863" w:type="dxa"/>
            <w:tcBorders>
              <w:top w:val="nil"/>
              <w:left w:val="nil"/>
              <w:bottom w:val="single" w:sz="4" w:space="0" w:color="auto"/>
              <w:right w:val="single" w:sz="4" w:space="0" w:color="auto"/>
            </w:tcBorders>
            <w:shd w:val="clear" w:color="auto" w:fill="auto"/>
            <w:noWrap/>
            <w:vAlign w:val="center"/>
            <w:hideMark/>
          </w:tcPr>
          <w:p w14:paraId="764AD198"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摄氏度</w:t>
            </w:r>
          </w:p>
        </w:tc>
      </w:tr>
      <w:tr w:rsidR="00FD5C15" w:rsidRPr="00FD5C15" w14:paraId="05B49BF9"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4F786A06"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foregroundConsumption</w:t>
            </w:r>
          </w:p>
        </w:tc>
        <w:tc>
          <w:tcPr>
            <w:tcW w:w="2200" w:type="dxa"/>
            <w:tcBorders>
              <w:top w:val="nil"/>
              <w:left w:val="nil"/>
              <w:bottom w:val="single" w:sz="4" w:space="0" w:color="auto"/>
              <w:right w:val="single" w:sz="4" w:space="0" w:color="auto"/>
            </w:tcBorders>
            <w:shd w:val="clear" w:color="auto" w:fill="auto"/>
            <w:noWrap/>
            <w:vAlign w:val="center"/>
            <w:hideMark/>
          </w:tcPr>
          <w:p w14:paraId="59883B0D"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前台应用平均耗电</w:t>
            </w:r>
          </w:p>
        </w:tc>
        <w:tc>
          <w:tcPr>
            <w:tcW w:w="1863" w:type="dxa"/>
            <w:tcBorders>
              <w:top w:val="nil"/>
              <w:left w:val="nil"/>
              <w:bottom w:val="single" w:sz="4" w:space="0" w:color="auto"/>
              <w:right w:val="single" w:sz="4" w:space="0" w:color="auto"/>
            </w:tcBorders>
            <w:shd w:val="clear" w:color="auto" w:fill="auto"/>
            <w:noWrap/>
            <w:vAlign w:val="center"/>
            <w:hideMark/>
          </w:tcPr>
          <w:p w14:paraId="5A4E3784"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mA</w:t>
            </w:r>
          </w:p>
        </w:tc>
      </w:tr>
      <w:tr w:rsidR="00FD5C15" w:rsidRPr="00FD5C15" w14:paraId="31DA7C1D"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7CD04AD6"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backgroundConsumption</w:t>
            </w:r>
          </w:p>
        </w:tc>
        <w:tc>
          <w:tcPr>
            <w:tcW w:w="2200" w:type="dxa"/>
            <w:tcBorders>
              <w:top w:val="nil"/>
              <w:left w:val="nil"/>
              <w:bottom w:val="single" w:sz="4" w:space="0" w:color="auto"/>
              <w:right w:val="single" w:sz="4" w:space="0" w:color="auto"/>
            </w:tcBorders>
            <w:shd w:val="clear" w:color="auto" w:fill="auto"/>
            <w:noWrap/>
            <w:vAlign w:val="center"/>
            <w:hideMark/>
          </w:tcPr>
          <w:p w14:paraId="5DD3FA76"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后台应用平均耗电</w:t>
            </w:r>
          </w:p>
        </w:tc>
        <w:tc>
          <w:tcPr>
            <w:tcW w:w="1863" w:type="dxa"/>
            <w:tcBorders>
              <w:top w:val="nil"/>
              <w:left w:val="nil"/>
              <w:bottom w:val="single" w:sz="4" w:space="0" w:color="auto"/>
              <w:right w:val="single" w:sz="4" w:space="0" w:color="auto"/>
            </w:tcBorders>
            <w:shd w:val="clear" w:color="auto" w:fill="auto"/>
            <w:noWrap/>
            <w:vAlign w:val="center"/>
            <w:hideMark/>
          </w:tcPr>
          <w:p w14:paraId="283C717C"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mA</w:t>
            </w:r>
          </w:p>
        </w:tc>
      </w:tr>
      <w:tr w:rsidR="00FD5C15" w:rsidRPr="00FD5C15" w14:paraId="054E4E35" w14:textId="77777777" w:rsidTr="00E776A2">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25D824C0"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CPUConsumption</w:t>
            </w:r>
          </w:p>
        </w:tc>
        <w:tc>
          <w:tcPr>
            <w:tcW w:w="2200" w:type="dxa"/>
            <w:tcBorders>
              <w:top w:val="nil"/>
              <w:left w:val="nil"/>
              <w:bottom w:val="single" w:sz="4" w:space="0" w:color="auto"/>
              <w:right w:val="single" w:sz="4" w:space="0" w:color="auto"/>
            </w:tcBorders>
            <w:shd w:val="clear" w:color="auto" w:fill="auto"/>
            <w:noWrap/>
            <w:vAlign w:val="center"/>
            <w:hideMark/>
          </w:tcPr>
          <w:p w14:paraId="7006A6C6"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CPU</w:t>
            </w:r>
            <w:r w:rsidRPr="00FD5C15">
              <w:rPr>
                <w:rFonts w:ascii="Consolas" w:eastAsiaTheme="minorEastAsia" w:hAnsi="Consolas" w:cs="Consolas" w:hint="eastAsia"/>
                <w:sz w:val="22"/>
                <w:szCs w:val="24"/>
              </w:rPr>
              <w:t>平均耗电</w:t>
            </w:r>
          </w:p>
        </w:tc>
        <w:tc>
          <w:tcPr>
            <w:tcW w:w="1863" w:type="dxa"/>
            <w:tcBorders>
              <w:top w:val="nil"/>
              <w:left w:val="nil"/>
              <w:bottom w:val="single" w:sz="4" w:space="0" w:color="auto"/>
              <w:right w:val="single" w:sz="4" w:space="0" w:color="auto"/>
            </w:tcBorders>
            <w:shd w:val="clear" w:color="auto" w:fill="auto"/>
            <w:noWrap/>
            <w:vAlign w:val="center"/>
            <w:hideMark/>
          </w:tcPr>
          <w:p w14:paraId="4A38EFA4"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mA</w:t>
            </w:r>
          </w:p>
        </w:tc>
      </w:tr>
      <w:tr w:rsidR="00FD5C15" w:rsidRPr="00FD5C15" w14:paraId="7F9CBEF2" w14:textId="77777777" w:rsidTr="00CE5320">
        <w:trPr>
          <w:trHeight w:val="280"/>
          <w:jc w:val="center"/>
        </w:trPr>
        <w:tc>
          <w:tcPr>
            <w:tcW w:w="2878" w:type="dxa"/>
            <w:tcBorders>
              <w:top w:val="nil"/>
              <w:left w:val="single" w:sz="4" w:space="0" w:color="auto"/>
              <w:bottom w:val="single" w:sz="4" w:space="0" w:color="auto"/>
              <w:right w:val="single" w:sz="4" w:space="0" w:color="auto"/>
            </w:tcBorders>
            <w:shd w:val="clear" w:color="auto" w:fill="auto"/>
            <w:noWrap/>
            <w:vAlign w:val="center"/>
            <w:hideMark/>
          </w:tcPr>
          <w:p w14:paraId="281B02C0"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wifiConsumption</w:t>
            </w:r>
          </w:p>
        </w:tc>
        <w:tc>
          <w:tcPr>
            <w:tcW w:w="2200" w:type="dxa"/>
            <w:tcBorders>
              <w:top w:val="nil"/>
              <w:left w:val="nil"/>
              <w:bottom w:val="single" w:sz="4" w:space="0" w:color="auto"/>
              <w:right w:val="single" w:sz="4" w:space="0" w:color="auto"/>
            </w:tcBorders>
            <w:shd w:val="clear" w:color="auto" w:fill="auto"/>
            <w:noWrap/>
            <w:vAlign w:val="center"/>
            <w:hideMark/>
          </w:tcPr>
          <w:p w14:paraId="2F453BC5"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Wifi</w:t>
            </w:r>
            <w:r w:rsidRPr="00FD5C15">
              <w:rPr>
                <w:rFonts w:ascii="Consolas" w:eastAsiaTheme="minorEastAsia" w:hAnsi="Consolas" w:cs="Consolas" w:hint="eastAsia"/>
                <w:sz w:val="22"/>
                <w:szCs w:val="24"/>
              </w:rPr>
              <w:t>模块平均耗电</w:t>
            </w:r>
          </w:p>
        </w:tc>
        <w:tc>
          <w:tcPr>
            <w:tcW w:w="1863" w:type="dxa"/>
            <w:tcBorders>
              <w:top w:val="nil"/>
              <w:left w:val="nil"/>
              <w:bottom w:val="single" w:sz="4" w:space="0" w:color="auto"/>
              <w:right w:val="single" w:sz="4" w:space="0" w:color="auto"/>
            </w:tcBorders>
            <w:shd w:val="clear" w:color="auto" w:fill="auto"/>
            <w:noWrap/>
            <w:vAlign w:val="center"/>
            <w:hideMark/>
          </w:tcPr>
          <w:p w14:paraId="0E12BB01"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mA</w:t>
            </w:r>
          </w:p>
        </w:tc>
      </w:tr>
      <w:tr w:rsidR="00FD5C15" w:rsidRPr="00FD5C15" w14:paraId="04208E74" w14:textId="77777777" w:rsidTr="00CE5320">
        <w:trPr>
          <w:trHeight w:val="280"/>
          <w:jc w:val="center"/>
        </w:trPr>
        <w:tc>
          <w:tcPr>
            <w:tcW w:w="2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5642D9"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lastRenderedPageBreak/>
              <w:t>mobileRadioConsumption</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F5F43"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数据网络平均耗电</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684C7"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mA</w:t>
            </w:r>
          </w:p>
        </w:tc>
      </w:tr>
      <w:tr w:rsidR="00FD5C15" w:rsidRPr="00FD5C15" w14:paraId="48610D3E" w14:textId="77777777" w:rsidTr="00CE5320">
        <w:trPr>
          <w:trHeight w:val="280"/>
          <w:jc w:val="center"/>
        </w:trPr>
        <w:tc>
          <w:tcPr>
            <w:tcW w:w="2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5A88B"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foregroundAppType</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1FC360"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前台应用类型</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6FC7C" w14:textId="77777777" w:rsidR="00FD5C15" w:rsidRPr="00FD5C15" w:rsidRDefault="00FD5C15" w:rsidP="00FD5C1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应用</w:t>
            </w:r>
            <w:r w:rsidRPr="00FD5C15">
              <w:rPr>
                <w:rFonts w:ascii="Consolas" w:eastAsiaTheme="minorEastAsia" w:hAnsi="Consolas" w:cs="Consolas" w:hint="eastAsia"/>
                <w:sz w:val="22"/>
                <w:szCs w:val="24"/>
              </w:rPr>
              <w:t xml:space="preserve"> Category </w:t>
            </w:r>
            <w:r w:rsidRPr="00FD5C15">
              <w:rPr>
                <w:rFonts w:ascii="Consolas" w:eastAsiaTheme="minorEastAsia" w:hAnsi="Consolas" w:cs="Consolas" w:hint="eastAsia"/>
                <w:sz w:val="22"/>
                <w:szCs w:val="24"/>
              </w:rPr>
              <w:t>中的</w:t>
            </w:r>
            <w:r w:rsidRPr="00FD5C15">
              <w:rPr>
                <w:rFonts w:ascii="Consolas" w:eastAsiaTheme="minorEastAsia" w:hAnsi="Consolas" w:cs="Consolas" w:hint="eastAsia"/>
                <w:sz w:val="22"/>
                <w:szCs w:val="24"/>
              </w:rPr>
              <w:t xml:space="preserve"> 10 </w:t>
            </w:r>
            <w:r w:rsidRPr="00FD5C15">
              <w:rPr>
                <w:rFonts w:ascii="Consolas" w:eastAsiaTheme="minorEastAsia" w:hAnsi="Consolas" w:cs="Consolas" w:hint="eastAsia"/>
                <w:sz w:val="22"/>
                <w:szCs w:val="24"/>
              </w:rPr>
              <w:t>种类型</w:t>
            </w:r>
          </w:p>
        </w:tc>
      </w:tr>
      <w:tr w:rsidR="006A2D81" w:rsidRPr="00FD5C15" w14:paraId="2C8402B4" w14:textId="77777777" w:rsidTr="001C2E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0"/>
          <w:jc w:val="center"/>
        </w:trPr>
        <w:tc>
          <w:tcPr>
            <w:tcW w:w="2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E605CF"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foregroundCPU</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9A0FA"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前台应用</w:t>
            </w:r>
            <w:r w:rsidRPr="00FD5C15">
              <w:rPr>
                <w:rFonts w:ascii="Consolas" w:eastAsiaTheme="minorEastAsia" w:hAnsi="Consolas" w:cs="Consolas" w:hint="eastAsia"/>
                <w:sz w:val="22"/>
                <w:szCs w:val="24"/>
              </w:rPr>
              <w:t xml:space="preserve"> CPU </w:t>
            </w:r>
            <w:r w:rsidRPr="00FD5C15">
              <w:rPr>
                <w:rFonts w:ascii="Consolas" w:eastAsiaTheme="minorEastAsia" w:hAnsi="Consolas" w:cs="Consolas" w:hint="eastAsia"/>
                <w:sz w:val="22"/>
                <w:szCs w:val="24"/>
              </w:rPr>
              <w:t>时间</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17B4C"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jiffies/s</w:t>
            </w:r>
          </w:p>
        </w:tc>
      </w:tr>
      <w:tr w:rsidR="006A2D81" w:rsidRPr="00FD5C15" w14:paraId="4CA47A2D" w14:textId="77777777" w:rsidTr="001C2E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0"/>
          <w:jc w:val="center"/>
        </w:trPr>
        <w:tc>
          <w:tcPr>
            <w:tcW w:w="2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8830A"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backgroundCPU</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7F3B2"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后台应用</w:t>
            </w:r>
            <w:r w:rsidRPr="00FD5C15">
              <w:rPr>
                <w:rFonts w:ascii="Consolas" w:eastAsiaTheme="minorEastAsia" w:hAnsi="Consolas" w:cs="Consolas" w:hint="eastAsia"/>
                <w:sz w:val="22"/>
                <w:szCs w:val="24"/>
              </w:rPr>
              <w:t xml:space="preserve"> CPU </w:t>
            </w:r>
            <w:r w:rsidRPr="00FD5C15">
              <w:rPr>
                <w:rFonts w:ascii="Consolas" w:eastAsiaTheme="minorEastAsia" w:hAnsi="Consolas" w:cs="Consolas" w:hint="eastAsia"/>
                <w:sz w:val="22"/>
                <w:szCs w:val="24"/>
              </w:rPr>
              <w:t>时间</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CBE11"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jiffies/s</w:t>
            </w:r>
          </w:p>
        </w:tc>
      </w:tr>
      <w:tr w:rsidR="006A2D81" w:rsidRPr="00FD5C15" w14:paraId="21451AC8" w14:textId="77777777" w:rsidTr="001C2E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0"/>
          <w:jc w:val="center"/>
        </w:trPr>
        <w:tc>
          <w:tcPr>
            <w:tcW w:w="2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FEEAE"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foregroundNetwork</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47D59"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前台应用网络流量</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9AE00"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Kbytes/s</w:t>
            </w:r>
          </w:p>
        </w:tc>
      </w:tr>
      <w:tr w:rsidR="006A2D81" w:rsidRPr="00FD5C15" w14:paraId="6C7CE24D" w14:textId="77777777" w:rsidTr="001C2E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0"/>
          <w:jc w:val="center"/>
        </w:trPr>
        <w:tc>
          <w:tcPr>
            <w:tcW w:w="2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129F8"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backgroundNetwork</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3FB97"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后台应用网络流量</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7AA4B"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Kbytes/s</w:t>
            </w:r>
          </w:p>
        </w:tc>
      </w:tr>
      <w:tr w:rsidR="006A2D81" w:rsidRPr="00FD5C15" w14:paraId="48E747F0" w14:textId="77777777" w:rsidTr="001C2E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0"/>
          <w:jc w:val="center"/>
        </w:trPr>
        <w:tc>
          <w:tcPr>
            <w:tcW w:w="2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282C3"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radioType</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F1DC7"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网络类型</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611D8"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0(</w:t>
            </w:r>
            <w:r w:rsidRPr="00FD5C15">
              <w:rPr>
                <w:rFonts w:ascii="Consolas" w:eastAsiaTheme="minorEastAsia" w:hAnsi="Consolas" w:cs="Consolas" w:hint="eastAsia"/>
                <w:sz w:val="22"/>
                <w:szCs w:val="24"/>
              </w:rPr>
              <w:t>其它</w:t>
            </w:r>
            <w:r w:rsidRPr="00FD5C15">
              <w:rPr>
                <w:rFonts w:ascii="Consolas" w:eastAsiaTheme="minorEastAsia" w:hAnsi="Consolas" w:cs="Consolas" w:hint="eastAsia"/>
                <w:sz w:val="22"/>
                <w:szCs w:val="24"/>
              </w:rPr>
              <w:t>), 1(Wifi), 2(2G), 3(3G), 4(4G), 5(5G)</w:t>
            </w:r>
          </w:p>
        </w:tc>
      </w:tr>
      <w:tr w:rsidR="006A2D81" w:rsidRPr="00FD5C15" w14:paraId="5219E46B" w14:textId="77777777" w:rsidTr="001C2ED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0"/>
          <w:jc w:val="center"/>
        </w:trPr>
        <w:tc>
          <w:tcPr>
            <w:tcW w:w="2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F8C11"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radioStrength</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D45C3"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网络信号强度</w:t>
            </w:r>
          </w:p>
        </w:tc>
        <w:tc>
          <w:tcPr>
            <w:tcW w:w="1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A1EBC" w14:textId="77777777" w:rsidR="006A2D81" w:rsidRPr="00FD5C15" w:rsidRDefault="006A2D81" w:rsidP="00FC7BF5">
            <w:pPr>
              <w:widowControl/>
              <w:spacing w:line="240" w:lineRule="auto"/>
              <w:ind w:firstLine="0"/>
              <w:jc w:val="left"/>
              <w:rPr>
                <w:rFonts w:ascii="Consolas" w:eastAsiaTheme="minorEastAsia" w:hAnsi="Consolas" w:cs="Consolas"/>
                <w:sz w:val="22"/>
                <w:szCs w:val="24"/>
              </w:rPr>
            </w:pPr>
            <w:r w:rsidRPr="00FD5C15">
              <w:rPr>
                <w:rFonts w:ascii="Consolas" w:eastAsiaTheme="minorEastAsia" w:hAnsi="Consolas" w:cs="Consolas" w:hint="eastAsia"/>
                <w:sz w:val="22"/>
                <w:szCs w:val="24"/>
              </w:rPr>
              <w:t>dBm</w:t>
            </w:r>
          </w:p>
        </w:tc>
      </w:tr>
    </w:tbl>
    <w:p w14:paraId="354A8BF6" w14:textId="2223BD17" w:rsidR="005844E8" w:rsidRDefault="001D3ED8" w:rsidP="00C52BB8">
      <w:pPr>
        <w:rPr>
          <w:rFonts w:ascii="Consolas" w:eastAsiaTheme="minorEastAsia" w:hAnsi="Consolas" w:cs="Consolas"/>
          <w:sz w:val="22"/>
          <w:szCs w:val="24"/>
        </w:rPr>
      </w:pPr>
      <w:r w:rsidRPr="001D3ED8">
        <w:rPr>
          <w:rFonts w:ascii="Consolas" w:eastAsiaTheme="minorEastAsia" w:hAnsi="Consolas" w:cs="Consolas" w:hint="eastAsia"/>
          <w:sz w:val="22"/>
          <w:szCs w:val="24"/>
        </w:rPr>
        <w:t>本</w:t>
      </w:r>
      <w:r>
        <w:rPr>
          <w:rFonts w:ascii="Consolas" w:eastAsiaTheme="minorEastAsia" w:hAnsi="Consolas" w:cs="Consolas" w:hint="eastAsia"/>
          <w:sz w:val="22"/>
          <w:szCs w:val="24"/>
        </w:rPr>
        <w:t>项目</w:t>
      </w:r>
      <w:r w:rsidRPr="001D3ED8">
        <w:rPr>
          <w:rFonts w:ascii="Consolas" w:eastAsiaTheme="minorEastAsia" w:hAnsi="Consolas" w:cs="Consolas" w:hint="eastAsia"/>
          <w:sz w:val="22"/>
          <w:szCs w:val="24"/>
        </w:rPr>
        <w:t>使用了三层的全卷积网络进行</w:t>
      </w:r>
      <w:r>
        <w:rPr>
          <w:rFonts w:ascii="Consolas" w:eastAsiaTheme="minorEastAsia" w:hAnsi="Consolas" w:cs="Consolas" w:hint="eastAsia"/>
          <w:sz w:val="22"/>
          <w:szCs w:val="24"/>
        </w:rPr>
        <w:t>短时</w:t>
      </w:r>
      <w:r w:rsidRPr="001D3ED8">
        <w:rPr>
          <w:rFonts w:ascii="Consolas" w:eastAsiaTheme="minorEastAsia" w:hAnsi="Consolas" w:cs="Consolas" w:hint="eastAsia"/>
          <w:sz w:val="22"/>
          <w:szCs w:val="24"/>
        </w:rPr>
        <w:t>异常分类，结构如图</w:t>
      </w:r>
      <w:r w:rsidRPr="001D3ED8">
        <w:rPr>
          <w:rFonts w:ascii="Consolas" w:eastAsiaTheme="minorEastAsia" w:hAnsi="Consolas" w:cs="Consolas"/>
          <w:sz w:val="22"/>
          <w:szCs w:val="24"/>
        </w:rPr>
        <w:t>2.1</w:t>
      </w:r>
      <w:r w:rsidRPr="001D3ED8">
        <w:rPr>
          <w:rFonts w:ascii="Consolas" w:eastAsiaTheme="minorEastAsia" w:hAnsi="Consolas" w:cs="Consolas"/>
          <w:sz w:val="22"/>
          <w:szCs w:val="24"/>
        </w:rPr>
        <w:t>所示，</w:t>
      </w:r>
      <w:r w:rsidRPr="001D3ED8">
        <w:rPr>
          <w:rFonts w:ascii="Consolas" w:eastAsiaTheme="minorEastAsia" w:hAnsi="Consolas" w:cs="Consolas"/>
          <w:sz w:val="22"/>
          <w:szCs w:val="24"/>
        </w:rPr>
        <w:t xml:space="preserve">FCN </w:t>
      </w:r>
      <w:r w:rsidRPr="001D3ED8">
        <w:rPr>
          <w:rFonts w:ascii="Consolas" w:eastAsiaTheme="minorEastAsia" w:hAnsi="Consolas" w:cs="Consolas"/>
          <w:sz w:val="22"/>
          <w:szCs w:val="24"/>
        </w:rPr>
        <w:t>中的三个基本块作为特征提取器提取数据的特征，其中的每一个基本块由一个一维卷积层、一个批量归一化层和一个</w:t>
      </w:r>
      <w:r w:rsidRPr="001D3ED8">
        <w:rPr>
          <w:rFonts w:ascii="Consolas" w:eastAsiaTheme="minorEastAsia" w:hAnsi="Consolas" w:cs="Consolas"/>
          <w:sz w:val="22"/>
          <w:szCs w:val="24"/>
        </w:rPr>
        <w:t>ReLU</w:t>
      </w:r>
      <w:r w:rsidRPr="001D3ED8">
        <w:rPr>
          <w:rFonts w:ascii="Consolas" w:eastAsiaTheme="minorEastAsia" w:hAnsi="Consolas" w:cs="Consolas"/>
          <w:sz w:val="22"/>
          <w:szCs w:val="24"/>
        </w:rPr>
        <w:t>激活层组成，计算步骤如公式</w:t>
      </w:r>
      <w:r w:rsidRPr="001D3ED8">
        <w:rPr>
          <w:rFonts w:ascii="Consolas" w:eastAsiaTheme="minorEastAsia" w:hAnsi="Consolas" w:cs="Consolas"/>
          <w:sz w:val="22"/>
          <w:szCs w:val="24"/>
        </w:rPr>
        <w:t xml:space="preserve"> 2.1 </w:t>
      </w:r>
      <w:r w:rsidRPr="001D3ED8">
        <w:rPr>
          <w:rFonts w:ascii="Consolas" w:eastAsiaTheme="minorEastAsia" w:hAnsi="Consolas" w:cs="Consolas"/>
          <w:sz w:val="22"/>
          <w:szCs w:val="24"/>
        </w:rPr>
        <w:t>所示。三个基本块的一维卷积层的卷积核大小分别为</w:t>
      </w:r>
      <w:r w:rsidRPr="001D3ED8">
        <w:rPr>
          <w:rFonts w:ascii="Consolas" w:eastAsiaTheme="minorEastAsia" w:hAnsi="Consolas" w:cs="Consolas"/>
          <w:sz w:val="22"/>
          <w:szCs w:val="24"/>
        </w:rPr>
        <w:t>7</w:t>
      </w:r>
      <w:r w:rsidRPr="001D3ED8">
        <w:rPr>
          <w:rFonts w:ascii="Consolas" w:eastAsiaTheme="minorEastAsia" w:hAnsi="Consolas" w:cs="Consolas"/>
          <w:sz w:val="22"/>
          <w:szCs w:val="24"/>
        </w:rPr>
        <w:t>、</w:t>
      </w:r>
      <w:r w:rsidRPr="001D3ED8">
        <w:rPr>
          <w:rFonts w:ascii="Consolas" w:eastAsiaTheme="minorEastAsia" w:hAnsi="Consolas" w:cs="Consolas"/>
          <w:sz w:val="22"/>
          <w:szCs w:val="24"/>
        </w:rPr>
        <w:t>5</w:t>
      </w:r>
      <w:r w:rsidRPr="001D3ED8">
        <w:rPr>
          <w:rFonts w:ascii="Consolas" w:eastAsiaTheme="minorEastAsia" w:hAnsi="Consolas" w:cs="Consolas"/>
          <w:sz w:val="22"/>
          <w:szCs w:val="24"/>
        </w:rPr>
        <w:t>、</w:t>
      </w:r>
      <w:r w:rsidRPr="001D3ED8">
        <w:rPr>
          <w:rFonts w:ascii="Consolas" w:eastAsiaTheme="minorEastAsia" w:hAnsi="Consolas" w:cs="Consolas"/>
          <w:sz w:val="22"/>
          <w:szCs w:val="24"/>
        </w:rPr>
        <w:t>3</w:t>
      </w:r>
      <w:r w:rsidRPr="001D3ED8">
        <w:rPr>
          <w:rFonts w:ascii="Consolas" w:eastAsiaTheme="minorEastAsia" w:hAnsi="Consolas" w:cs="Consolas"/>
          <w:sz w:val="22"/>
          <w:szCs w:val="24"/>
        </w:rPr>
        <w:t>；输出通道数分别为</w:t>
      </w:r>
      <w:r w:rsidRPr="001D3ED8">
        <w:rPr>
          <w:rFonts w:ascii="Consolas" w:eastAsiaTheme="minorEastAsia" w:hAnsi="Consolas" w:cs="Consolas"/>
          <w:sz w:val="22"/>
          <w:szCs w:val="24"/>
        </w:rPr>
        <w:t>128</w:t>
      </w:r>
      <w:r w:rsidRPr="001D3ED8">
        <w:rPr>
          <w:rFonts w:ascii="Consolas" w:eastAsiaTheme="minorEastAsia" w:hAnsi="Consolas" w:cs="Consolas"/>
          <w:sz w:val="22"/>
          <w:szCs w:val="24"/>
        </w:rPr>
        <w:t>，</w:t>
      </w:r>
      <w:r w:rsidRPr="001D3ED8">
        <w:rPr>
          <w:rFonts w:ascii="Consolas" w:eastAsiaTheme="minorEastAsia" w:hAnsi="Consolas" w:cs="Consolas"/>
          <w:sz w:val="22"/>
          <w:szCs w:val="24"/>
        </w:rPr>
        <w:t>256</w:t>
      </w:r>
      <w:r w:rsidRPr="001D3ED8">
        <w:rPr>
          <w:rFonts w:ascii="Consolas" w:eastAsiaTheme="minorEastAsia" w:hAnsi="Consolas" w:cs="Consolas"/>
          <w:sz w:val="22"/>
          <w:szCs w:val="24"/>
        </w:rPr>
        <w:t>，</w:t>
      </w:r>
      <w:r w:rsidRPr="001D3ED8">
        <w:rPr>
          <w:rFonts w:ascii="Consolas" w:eastAsiaTheme="minorEastAsia" w:hAnsi="Consolas" w:cs="Consolas"/>
          <w:sz w:val="22"/>
          <w:szCs w:val="24"/>
        </w:rPr>
        <w:t>128</w:t>
      </w:r>
      <w:r w:rsidRPr="001D3ED8">
        <w:rPr>
          <w:rFonts w:ascii="Consolas" w:eastAsiaTheme="minorEastAsia" w:hAnsi="Consolas" w:cs="Consolas"/>
          <w:sz w:val="22"/>
          <w:szCs w:val="24"/>
        </w:rPr>
        <w:t>；步长均为</w:t>
      </w:r>
      <w:r w:rsidRPr="001D3ED8">
        <w:rPr>
          <w:rFonts w:ascii="Consolas" w:eastAsiaTheme="minorEastAsia" w:hAnsi="Consolas" w:cs="Consolas"/>
          <w:sz w:val="22"/>
          <w:szCs w:val="24"/>
        </w:rPr>
        <w:t>1</w:t>
      </w:r>
      <w:r w:rsidRPr="001D3ED8">
        <w:rPr>
          <w:rFonts w:ascii="Consolas" w:eastAsiaTheme="minorEastAsia" w:hAnsi="Consolas" w:cs="Consolas"/>
          <w:sz w:val="22"/>
          <w:szCs w:val="24"/>
        </w:rPr>
        <w:t>。最后使用</w:t>
      </w:r>
      <w:r w:rsidRPr="001D3ED8">
        <w:rPr>
          <w:rFonts w:ascii="Consolas" w:eastAsiaTheme="minorEastAsia" w:hAnsi="Consolas" w:cs="Consolas"/>
          <w:sz w:val="22"/>
          <w:szCs w:val="24"/>
        </w:rPr>
        <w:t xml:space="preserve"> </w:t>
      </w:r>
      <m:oMath>
        <m:r>
          <w:rPr>
            <w:rFonts w:ascii="Cambria Math" w:eastAsiaTheme="minorEastAsia" w:hAnsi="Cambria Math" w:cs="Consolas"/>
            <w:sz w:val="22"/>
            <w:szCs w:val="24"/>
          </w:rPr>
          <m:t>2 × 1</m:t>
        </m:r>
      </m:oMath>
      <w:r w:rsidRPr="001D3ED8">
        <w:rPr>
          <w:rFonts w:ascii="Consolas" w:eastAsiaTheme="minorEastAsia" w:hAnsi="Consolas" w:cs="Consolas"/>
          <w:sz w:val="22"/>
          <w:szCs w:val="24"/>
        </w:rPr>
        <w:t xml:space="preserve"> </w:t>
      </w:r>
      <w:r w:rsidRPr="001D3ED8">
        <w:rPr>
          <w:rFonts w:ascii="Consolas" w:eastAsiaTheme="minorEastAsia" w:hAnsi="Consolas" w:cs="Consolas"/>
          <w:sz w:val="22"/>
          <w:szCs w:val="24"/>
        </w:rPr>
        <w:t>的平均池化层降低维度并使用</w:t>
      </w:r>
      <w:r w:rsidRPr="001D3ED8">
        <w:rPr>
          <w:rFonts w:ascii="Consolas" w:eastAsiaTheme="minorEastAsia" w:hAnsi="Consolas" w:cs="Consolas"/>
          <w:sz w:val="22"/>
          <w:szCs w:val="24"/>
        </w:rPr>
        <w:t xml:space="preserve"> softmax </w:t>
      </w:r>
      <w:r w:rsidRPr="001D3ED8">
        <w:rPr>
          <w:rFonts w:ascii="Consolas" w:eastAsiaTheme="minorEastAsia" w:hAnsi="Consolas" w:cs="Consolas"/>
          <w:sz w:val="22"/>
          <w:szCs w:val="24"/>
        </w:rPr>
        <w:t>层求出每类异常的概率，从而输出分类结果。模型优化器为</w:t>
      </w:r>
      <w:r w:rsidRPr="001D3ED8">
        <w:rPr>
          <w:rFonts w:ascii="Consolas" w:eastAsiaTheme="minorEastAsia" w:hAnsi="Consolas" w:cs="Consolas"/>
          <w:sz w:val="22"/>
          <w:szCs w:val="24"/>
        </w:rPr>
        <w:t xml:space="preserve"> SGD</w:t>
      </w:r>
      <w:r w:rsidRPr="001D3ED8">
        <w:rPr>
          <w:rFonts w:ascii="Consolas" w:eastAsiaTheme="minorEastAsia" w:hAnsi="Consolas" w:cs="Consolas"/>
          <w:sz w:val="22"/>
          <w:szCs w:val="24"/>
        </w:rPr>
        <w:t>，每次迭代学习率为</w:t>
      </w:r>
      <w:r w:rsidRPr="001D3ED8">
        <w:rPr>
          <w:rFonts w:ascii="Consolas" w:eastAsiaTheme="minorEastAsia" w:hAnsi="Consolas" w:cs="Consolas"/>
          <w:sz w:val="22"/>
          <w:szCs w:val="24"/>
        </w:rPr>
        <w:t>0.01</w:t>
      </w:r>
      <w:r w:rsidRPr="001D3ED8">
        <w:rPr>
          <w:rFonts w:ascii="Consolas" w:eastAsiaTheme="minorEastAsia" w:hAnsi="Consolas" w:cs="Consolas"/>
          <w:sz w:val="22"/>
          <w:szCs w:val="24"/>
        </w:rPr>
        <w:t>。</w:t>
      </w:r>
    </w:p>
    <w:p w14:paraId="6C1AED49" w14:textId="77777777" w:rsidR="001D3ED8" w:rsidRDefault="001D3ED8" w:rsidP="001D3ED8">
      <w:r>
        <w:rPr>
          <w:noProof/>
        </w:rPr>
        <w:drawing>
          <wp:inline distT="0" distB="0" distL="0" distR="0" wp14:anchorId="15151E12" wp14:editId="172690D7">
            <wp:extent cx="4837430" cy="1295730"/>
            <wp:effectExtent l="0" t="0" r="1270" b="0"/>
            <wp:docPr id="120983187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1877" name="图片 1" descr="图示&#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5601" cy="1300597"/>
                    </a:xfrm>
                    <a:prstGeom prst="rect">
                      <a:avLst/>
                    </a:prstGeom>
                    <a:noFill/>
                    <a:ln>
                      <a:noFill/>
                    </a:ln>
                  </pic:spPr>
                </pic:pic>
              </a:graphicData>
            </a:graphic>
          </wp:inline>
        </w:drawing>
      </w:r>
    </w:p>
    <w:p w14:paraId="600DEBC0" w14:textId="77777777" w:rsidR="001D3ED8" w:rsidRPr="001D3ED8" w:rsidRDefault="001D3ED8" w:rsidP="001D3ED8">
      <w:pPr>
        <w:pStyle w:val="ab"/>
        <w:jc w:val="center"/>
        <w:rPr>
          <w:rFonts w:ascii="Consolas" w:eastAsiaTheme="minorEastAsia" w:hAnsi="Consolas" w:cs="Consolas"/>
          <w:sz w:val="22"/>
          <w:szCs w:val="24"/>
        </w:rPr>
      </w:pPr>
      <w:r w:rsidRPr="001D3ED8">
        <w:rPr>
          <w:rFonts w:ascii="Consolas" w:eastAsiaTheme="minorEastAsia" w:hAnsi="Consolas" w:cs="Consolas"/>
          <w:sz w:val="22"/>
          <w:szCs w:val="24"/>
        </w:rPr>
        <w:t>图</w:t>
      </w:r>
      <w:r w:rsidRPr="001D3ED8">
        <w:rPr>
          <w:rFonts w:ascii="Consolas" w:eastAsiaTheme="minorEastAsia" w:hAnsi="Consolas" w:cs="Consolas"/>
          <w:sz w:val="22"/>
          <w:szCs w:val="24"/>
        </w:rPr>
        <w:t xml:space="preserve"> 2.1 FCN</w:t>
      </w:r>
      <w:r w:rsidRPr="001D3ED8">
        <w:rPr>
          <w:rFonts w:ascii="Consolas" w:eastAsiaTheme="minorEastAsia" w:hAnsi="Consolas" w:cs="Consolas"/>
          <w:sz w:val="22"/>
          <w:szCs w:val="24"/>
        </w:rPr>
        <w:t>结构</w:t>
      </w:r>
    </w:p>
    <w:p w14:paraId="111A03B0" w14:textId="77777777" w:rsidR="001D3ED8" w:rsidRPr="00A85A02" w:rsidRDefault="001D3ED8" w:rsidP="001D3ED8">
      <w:pPr>
        <w:rPr>
          <w:rFonts w:ascii="Cambria Math" w:hAnsi="Cambria Math"/>
          <w:oMath/>
        </w:rPr>
      </w:pPr>
      <m:oMathPara>
        <m:oMath>
          <m:r>
            <w:rPr>
              <w:rFonts w:ascii="Cambria Math" w:hAnsi="Cambria Math"/>
            </w:rPr>
            <m:t>y</m:t>
          </m:r>
          <m:r>
            <m:rPr>
              <m:sty m:val="p"/>
            </m:rPr>
            <w:rPr>
              <w:rFonts w:ascii="Cambria Math" w:hAnsi="Cambria Math"/>
            </w:rPr>
            <m:t xml:space="preserve"> = </m:t>
          </m:r>
          <m:r>
            <w:rPr>
              <w:rFonts w:ascii="Cambria Math" w:hAnsi="Cambria Math"/>
            </w:rPr>
            <m:t>W</m:t>
          </m:r>
          <m:r>
            <m:rPr>
              <m:sty m:val="p"/>
            </m:rPr>
            <w:rPr>
              <w:rFonts w:ascii="Cambria Math" w:eastAsia="MS Gothic" w:hAnsi="Cambria Math" w:cs="MS Gothic" w:hint="eastAsia"/>
            </w:rPr>
            <m:t>⊗</m:t>
          </m:r>
          <m:r>
            <w:rPr>
              <w:rFonts w:ascii="Cambria Math" w:hAnsi="Cambria Math"/>
            </w:rPr>
            <m:t>k</m:t>
          </m:r>
          <m:r>
            <m:rPr>
              <m:sty m:val="p"/>
            </m:rPr>
            <w:rPr>
              <w:rFonts w:ascii="Cambria Math" w:hAnsi="Cambria Math"/>
            </w:rPr>
            <m:t xml:space="preserve"> + </m:t>
          </m:r>
          <m:r>
            <w:rPr>
              <w:rFonts w:ascii="Cambria Math" w:hAnsi="Cambria Math"/>
            </w:rPr>
            <m:t>b</m:t>
          </m:r>
        </m:oMath>
      </m:oMathPara>
    </w:p>
    <w:p w14:paraId="2E0C2FBC" w14:textId="77777777" w:rsidR="001D3ED8" w:rsidRPr="00BD429F" w:rsidRDefault="00000000" w:rsidP="001D3ED8">
      <w:pPr>
        <w:rPr>
          <w:rFonts w:asciiTheme="majorHAnsi" w:eastAsia="黑体" w:hAnsiTheme="majorHAnsi" w:cstheme="majorBidi"/>
        </w:rPr>
      </w:pPr>
      <m:oMathPara>
        <m:oMath>
          <m:eqArr>
            <m:eqArrPr>
              <m:maxDist m:val="1"/>
              <m:ctrlPr>
                <w:rPr>
                  <w:rFonts w:ascii="Cambria Math" w:hAnsi="Cambria Math"/>
                </w:rPr>
              </m:ctrlPr>
            </m:eqArrPr>
            <m:e>
              <m:r>
                <w:rPr>
                  <w:rFonts w:ascii="Cambria Math" w:hAnsi="Cambria Math"/>
                </w:rPr>
                <m:t>s</m:t>
              </m:r>
              <m:r>
                <m:rPr>
                  <m:sty m:val="p"/>
                </m:rPr>
                <w:rPr>
                  <w:rFonts w:ascii="Cambria Math" w:hAnsi="Cambria Math"/>
                </w:rPr>
                <m:t>=</m:t>
              </m:r>
              <m:r>
                <m:rPr>
                  <m:nor/>
                </m:rPr>
                <m:t>BN</m:t>
              </m:r>
              <m:d>
                <m:dPr>
                  <m:ctrlPr>
                    <w:rPr>
                      <w:rFonts w:ascii="Cambria Math" w:hAnsi="Cambria Math"/>
                    </w:rPr>
                  </m:ctrlPr>
                </m:dPr>
                <m:e>
                  <m:r>
                    <w:rPr>
                      <w:rFonts w:ascii="Cambria Math" w:hAnsi="Cambria Math"/>
                    </w:rPr>
                    <m:t>y</m:t>
                  </m:r>
                </m:e>
              </m:d>
              <m:r>
                <m:rPr>
                  <m:sty m:val="p"/>
                </m:rPr>
                <w:rPr>
                  <w:rFonts w:ascii="Cambria Math" w:hAnsi="Cambria Math"/>
                </w:rPr>
                <m:t>#</m:t>
              </m:r>
              <m:d>
                <m:dPr>
                  <m:ctrlPr>
                    <w:rPr>
                      <w:rFonts w:ascii="Cambria Math" w:hAnsi="Cambria Math"/>
                    </w:rPr>
                  </m:ctrlPr>
                </m:dPr>
                <m:e>
                  <m:r>
                    <m:rPr>
                      <m:sty m:val="p"/>
                    </m:rPr>
                    <w:rPr>
                      <w:rFonts w:ascii="Cambria Math" w:hAnsi="Cambria Math"/>
                    </w:rPr>
                    <m:t>2.1</m:t>
                  </m:r>
                </m:e>
              </m:d>
            </m:e>
          </m:eqArr>
        </m:oMath>
      </m:oMathPara>
    </w:p>
    <w:p w14:paraId="24900D00" w14:textId="77777777" w:rsidR="001D3ED8" w:rsidRPr="00BD429F" w:rsidRDefault="001D3ED8" w:rsidP="001D3ED8">
      <m:oMathPara>
        <m:oMath>
          <m:r>
            <w:rPr>
              <w:rFonts w:ascii="Cambria Math" w:hAnsi="Cambria Math"/>
            </w:rPr>
            <m:t>h</m:t>
          </m:r>
          <m:r>
            <m:rPr>
              <m:sty m:val="p"/>
            </m:rPr>
            <w:rPr>
              <w:rFonts w:ascii="Cambria Math" w:hAnsi="Cambria Math"/>
            </w:rPr>
            <m:t xml:space="preserve"> =</m:t>
          </m:r>
          <m:r>
            <m:rPr>
              <m:nor/>
            </m:rPr>
            <m:t>ReLU</m:t>
          </m:r>
          <m:r>
            <m:rPr>
              <m:sty m:val="p"/>
            </m:rPr>
            <w:rPr>
              <w:rFonts w:ascii="Cambria Math" w:hAnsi="Cambria Math"/>
            </w:rPr>
            <m:t>(</m:t>
          </m:r>
          <m:r>
            <w:rPr>
              <w:rFonts w:ascii="Cambria Math" w:hAnsi="Cambria Math"/>
            </w:rPr>
            <m:t>s</m:t>
          </m:r>
          <m:r>
            <m:rPr>
              <m:sty m:val="p"/>
            </m:rPr>
            <w:rPr>
              <w:rFonts w:ascii="Cambria Math" w:hAnsi="Cambria Math"/>
            </w:rPr>
            <m:t>)</m:t>
          </m:r>
        </m:oMath>
      </m:oMathPara>
    </w:p>
    <w:p w14:paraId="454F7A56" w14:textId="77777777" w:rsidR="001D3ED8" w:rsidRPr="00331A67" w:rsidRDefault="001D3ED8" w:rsidP="001D3ED8">
      <w:pPr>
        <w:rPr>
          <w:rFonts w:ascii="Consolas" w:eastAsiaTheme="minorEastAsia" w:hAnsi="Consolas" w:cs="Consolas"/>
          <w:sz w:val="22"/>
          <w:szCs w:val="24"/>
        </w:rPr>
      </w:pPr>
      <w:r w:rsidRPr="00331A67">
        <w:rPr>
          <w:rFonts w:ascii="Consolas" w:eastAsiaTheme="minorEastAsia" w:hAnsi="Consolas" w:cs="Consolas" w:hint="eastAsia"/>
          <w:sz w:val="22"/>
          <w:szCs w:val="24"/>
        </w:rPr>
        <w:t>其中，</w:t>
      </w:r>
      <m:oMath>
        <m:r>
          <w:rPr>
            <w:rFonts w:ascii="Cambria Math" w:eastAsiaTheme="minorEastAsia" w:hAnsi="Cambria Math" w:cs="Consolas"/>
            <w:sz w:val="22"/>
            <w:szCs w:val="24"/>
          </w:rPr>
          <m:t>W</m:t>
        </m:r>
      </m:oMath>
      <w:r w:rsidRPr="00331A67">
        <w:rPr>
          <w:rFonts w:ascii="Consolas" w:eastAsiaTheme="minorEastAsia" w:hAnsi="Consolas" w:cs="Consolas"/>
          <w:sz w:val="22"/>
          <w:szCs w:val="24"/>
        </w:rPr>
        <w:t>为输入矩阵，</w:t>
      </w:r>
      <m:oMath>
        <m:r>
          <m:rPr>
            <m:sty m:val="p"/>
          </m:rPr>
          <w:rPr>
            <w:rFonts w:ascii="MS Gothic" w:eastAsia="MS Gothic" w:hAnsi="MS Gothic" w:cs="MS Gothic" w:hint="eastAsia"/>
            <w:sz w:val="22"/>
            <w:szCs w:val="24"/>
          </w:rPr>
          <m:t>⊗</m:t>
        </m:r>
      </m:oMath>
      <w:r w:rsidRPr="00331A67">
        <w:rPr>
          <w:rFonts w:ascii="Consolas" w:eastAsiaTheme="minorEastAsia" w:hAnsi="Consolas" w:cs="Consolas"/>
          <w:sz w:val="22"/>
          <w:szCs w:val="24"/>
        </w:rPr>
        <w:t>为卷积运算符，</w:t>
      </w:r>
      <m:oMath>
        <m:r>
          <w:rPr>
            <w:rFonts w:ascii="Cambria Math" w:eastAsiaTheme="minorEastAsia" w:hAnsi="Cambria Math" w:cs="Consolas"/>
            <w:sz w:val="22"/>
            <w:szCs w:val="24"/>
          </w:rPr>
          <m:t>k</m:t>
        </m:r>
      </m:oMath>
      <w:r w:rsidRPr="00331A67">
        <w:rPr>
          <w:rFonts w:ascii="Consolas" w:eastAsiaTheme="minorEastAsia" w:hAnsi="Consolas" w:cs="Consolas"/>
          <w:sz w:val="22"/>
          <w:szCs w:val="24"/>
        </w:rPr>
        <w:t>为卷积核，</w:t>
      </w:r>
      <m:oMath>
        <m:r>
          <w:rPr>
            <w:rFonts w:ascii="Cambria Math" w:eastAsiaTheme="minorEastAsia" w:hAnsi="Cambria Math" w:cs="Consolas"/>
            <w:sz w:val="22"/>
            <w:szCs w:val="24"/>
          </w:rPr>
          <m:t>b</m:t>
        </m:r>
      </m:oMath>
      <w:r w:rsidRPr="00331A67">
        <w:rPr>
          <w:rFonts w:ascii="Consolas" w:eastAsiaTheme="minorEastAsia" w:hAnsi="Consolas" w:cs="Consolas"/>
          <w:sz w:val="22"/>
          <w:szCs w:val="24"/>
        </w:rPr>
        <w:t>为偏置变量。</w:t>
      </w:r>
    </w:p>
    <w:p w14:paraId="053F878A" w14:textId="6C640F41" w:rsidR="001D3ED8" w:rsidRDefault="001D3ED8" w:rsidP="001D3ED8">
      <w:pPr>
        <w:pStyle w:val="3"/>
      </w:pPr>
      <w:bookmarkStart w:id="13" w:name="_Toc135901947"/>
      <w:r>
        <w:rPr>
          <w:rFonts w:hint="eastAsia"/>
        </w:rPr>
        <w:t>长</w:t>
      </w:r>
      <w:r>
        <w:t>时异常</w:t>
      </w:r>
      <w:bookmarkEnd w:id="13"/>
    </w:p>
    <w:p w14:paraId="5FF8FDCC" w14:textId="656BD77E" w:rsidR="00B57BFC" w:rsidRPr="00B57BFC" w:rsidRDefault="00B57BFC" w:rsidP="00B57BFC">
      <w:pPr>
        <w:rPr>
          <w:rFonts w:ascii="Consolas" w:eastAsiaTheme="minorEastAsia" w:hAnsi="Consolas" w:cs="Consolas"/>
          <w:sz w:val="22"/>
          <w:szCs w:val="24"/>
        </w:rPr>
      </w:pPr>
      <w:r w:rsidRPr="00B57BFC">
        <w:rPr>
          <w:rFonts w:ascii="Consolas" w:eastAsiaTheme="minorEastAsia" w:hAnsi="Consolas" w:cs="Consolas" w:hint="eastAsia"/>
          <w:sz w:val="22"/>
          <w:szCs w:val="24"/>
        </w:rPr>
        <w:t>长时异常指应用在后台频繁触发</w:t>
      </w:r>
      <w:r w:rsidRPr="00B57BFC">
        <w:rPr>
          <w:rFonts w:ascii="Consolas" w:eastAsiaTheme="minorEastAsia" w:hAnsi="Consolas" w:cs="Consolas"/>
          <w:sz w:val="22"/>
          <w:szCs w:val="24"/>
        </w:rPr>
        <w:t xml:space="preserve"> Alarm </w:t>
      </w:r>
      <w:r w:rsidRPr="00B57BFC">
        <w:rPr>
          <w:rFonts w:ascii="Consolas" w:eastAsiaTheme="minorEastAsia" w:hAnsi="Consolas" w:cs="Consolas"/>
          <w:sz w:val="22"/>
          <w:szCs w:val="24"/>
        </w:rPr>
        <w:t>或频繁触发</w:t>
      </w:r>
      <w:r w:rsidRPr="00B57BFC">
        <w:rPr>
          <w:rFonts w:ascii="Consolas" w:eastAsiaTheme="minorEastAsia" w:hAnsi="Consolas" w:cs="Consolas"/>
          <w:sz w:val="22"/>
          <w:szCs w:val="24"/>
        </w:rPr>
        <w:t xml:space="preserve"> JobScheduler</w:t>
      </w:r>
      <w:r w:rsidRPr="00B57BFC">
        <w:rPr>
          <w:rFonts w:ascii="Consolas" w:eastAsiaTheme="minorEastAsia" w:hAnsi="Consolas" w:cs="Consolas"/>
          <w:sz w:val="22"/>
          <w:szCs w:val="24"/>
        </w:rPr>
        <w:t>、长时间使用</w:t>
      </w:r>
      <w:r w:rsidRPr="00B57BFC">
        <w:rPr>
          <w:rFonts w:ascii="Consolas" w:eastAsiaTheme="minorEastAsia" w:hAnsi="Consolas" w:cs="Consolas" w:hint="eastAsia"/>
          <w:sz w:val="22"/>
          <w:szCs w:val="24"/>
        </w:rPr>
        <w:t>传感器和</w:t>
      </w:r>
      <w:r w:rsidRPr="00B57BFC">
        <w:rPr>
          <w:rFonts w:ascii="Consolas" w:eastAsiaTheme="minorEastAsia" w:hAnsi="Consolas" w:cs="Consolas"/>
          <w:sz w:val="22"/>
          <w:szCs w:val="24"/>
        </w:rPr>
        <w:t xml:space="preserve"> GPS </w:t>
      </w:r>
      <w:r w:rsidRPr="00B57BFC">
        <w:rPr>
          <w:rFonts w:ascii="Consolas" w:eastAsiaTheme="minorEastAsia" w:hAnsi="Consolas" w:cs="Consolas"/>
          <w:sz w:val="22"/>
          <w:szCs w:val="24"/>
        </w:rPr>
        <w:t>模块从而在后台大量耗电导致的异常，这类异常特征较多，且没有</w:t>
      </w:r>
      <w:r w:rsidRPr="00B57BFC">
        <w:rPr>
          <w:rFonts w:ascii="Consolas" w:eastAsiaTheme="minorEastAsia" w:hAnsi="Consolas" w:cs="Consolas" w:hint="eastAsia"/>
          <w:sz w:val="22"/>
          <w:szCs w:val="24"/>
        </w:rPr>
        <w:t>固定频率。本</w:t>
      </w:r>
      <w:r>
        <w:rPr>
          <w:rFonts w:ascii="Consolas" w:eastAsiaTheme="minorEastAsia" w:hAnsi="Consolas" w:cs="Consolas" w:hint="eastAsia"/>
          <w:sz w:val="22"/>
          <w:szCs w:val="24"/>
        </w:rPr>
        <w:t>项目</w:t>
      </w:r>
      <w:r w:rsidRPr="00B57BFC">
        <w:rPr>
          <w:rFonts w:ascii="Consolas" w:eastAsiaTheme="minorEastAsia" w:hAnsi="Consolas" w:cs="Consolas" w:hint="eastAsia"/>
          <w:sz w:val="22"/>
          <w:szCs w:val="24"/>
        </w:rPr>
        <w:t>每隔</w:t>
      </w:r>
      <w:r w:rsidRPr="00B57BFC">
        <w:rPr>
          <w:rFonts w:ascii="Consolas" w:eastAsiaTheme="minorEastAsia" w:hAnsi="Consolas" w:cs="Consolas"/>
          <w:sz w:val="22"/>
          <w:szCs w:val="24"/>
        </w:rPr>
        <w:t xml:space="preserve"> 90s </w:t>
      </w:r>
      <w:r w:rsidRPr="00B57BFC">
        <w:rPr>
          <w:rFonts w:ascii="Consolas" w:eastAsiaTheme="minorEastAsia" w:hAnsi="Consolas" w:cs="Consolas"/>
          <w:sz w:val="22"/>
          <w:szCs w:val="24"/>
        </w:rPr>
        <w:t>采集一次数据，采集的特征变量见表</w:t>
      </w:r>
      <w:r w:rsidR="009C5C88">
        <w:rPr>
          <w:rFonts w:ascii="Consolas" w:eastAsiaTheme="minorEastAsia" w:hAnsi="Consolas" w:cs="Consolas"/>
          <w:sz w:val="22"/>
          <w:szCs w:val="24"/>
        </w:rPr>
        <w:t>2.2</w:t>
      </w:r>
      <w:r w:rsidRPr="00B57BFC">
        <w:rPr>
          <w:rFonts w:ascii="Consolas" w:eastAsiaTheme="minorEastAsia" w:hAnsi="Consolas" w:cs="Consolas"/>
          <w:sz w:val="22"/>
          <w:szCs w:val="24"/>
        </w:rPr>
        <w:t>，将</w:t>
      </w:r>
      <w:r w:rsidRPr="00B57BFC">
        <w:rPr>
          <w:rFonts w:ascii="Consolas" w:eastAsiaTheme="minorEastAsia" w:hAnsi="Consolas" w:cs="Consolas"/>
          <w:sz w:val="22"/>
          <w:szCs w:val="24"/>
        </w:rPr>
        <w:t xml:space="preserve"> 20 </w:t>
      </w:r>
      <w:r w:rsidRPr="00B57BFC">
        <w:rPr>
          <w:rFonts w:ascii="Consolas" w:eastAsiaTheme="minorEastAsia" w:hAnsi="Consolas" w:cs="Consolas"/>
          <w:sz w:val="22"/>
          <w:szCs w:val="24"/>
        </w:rPr>
        <w:t>段数据连</w:t>
      </w:r>
      <w:r w:rsidRPr="00B57BFC">
        <w:rPr>
          <w:rFonts w:ascii="Consolas" w:eastAsiaTheme="minorEastAsia" w:hAnsi="Consolas" w:cs="Consolas" w:hint="eastAsia"/>
          <w:sz w:val="22"/>
          <w:szCs w:val="24"/>
        </w:rPr>
        <w:t>接成为一条包含</w:t>
      </w:r>
      <w:r w:rsidRPr="00B57BFC">
        <w:rPr>
          <w:rFonts w:ascii="Consolas" w:eastAsiaTheme="minorEastAsia" w:hAnsi="Consolas" w:cs="Consolas"/>
          <w:sz w:val="22"/>
          <w:szCs w:val="24"/>
        </w:rPr>
        <w:t xml:space="preserve"> 30 </w:t>
      </w:r>
      <w:r w:rsidRPr="00B57BFC">
        <w:rPr>
          <w:rFonts w:ascii="Consolas" w:eastAsiaTheme="minorEastAsia" w:hAnsi="Consolas" w:cs="Consolas"/>
          <w:sz w:val="22"/>
          <w:szCs w:val="24"/>
        </w:rPr>
        <w:t>分钟内数据的多维度时间序列数据。在数据标注中，本</w:t>
      </w:r>
      <w:r w:rsidRPr="00B57BFC">
        <w:rPr>
          <w:rFonts w:ascii="Consolas" w:eastAsiaTheme="minorEastAsia" w:hAnsi="Consolas" w:cs="Consolas" w:hint="eastAsia"/>
          <w:sz w:val="22"/>
          <w:szCs w:val="24"/>
        </w:rPr>
        <w:t>项目</w:t>
      </w:r>
      <w:r w:rsidRPr="00B57BFC">
        <w:rPr>
          <w:rFonts w:ascii="Consolas" w:eastAsiaTheme="minorEastAsia" w:hAnsi="Consolas" w:cs="Consolas"/>
          <w:sz w:val="22"/>
          <w:szCs w:val="24"/>
        </w:rPr>
        <w:t>将这</w:t>
      </w:r>
      <w:r w:rsidRPr="00B57BFC">
        <w:rPr>
          <w:rFonts w:ascii="Consolas" w:eastAsiaTheme="minorEastAsia" w:hAnsi="Consolas" w:cs="Consolas"/>
          <w:sz w:val="22"/>
          <w:szCs w:val="24"/>
        </w:rPr>
        <w:t xml:space="preserve">30 </w:t>
      </w:r>
      <w:r w:rsidRPr="00B57BFC">
        <w:rPr>
          <w:rFonts w:ascii="Consolas" w:eastAsiaTheme="minorEastAsia" w:hAnsi="Consolas" w:cs="Consolas"/>
          <w:sz w:val="22"/>
          <w:szCs w:val="24"/>
        </w:rPr>
        <w:t>分钟内异常应用启动次数大于</w:t>
      </w:r>
      <w:r w:rsidRPr="00B57BFC">
        <w:rPr>
          <w:rFonts w:ascii="Consolas" w:eastAsiaTheme="minorEastAsia" w:hAnsi="Consolas" w:cs="Consolas"/>
          <w:sz w:val="22"/>
          <w:szCs w:val="24"/>
        </w:rPr>
        <w:t xml:space="preserve"> 2 </w:t>
      </w:r>
      <w:r w:rsidRPr="00B57BFC">
        <w:rPr>
          <w:rFonts w:ascii="Consolas" w:eastAsiaTheme="minorEastAsia" w:hAnsi="Consolas" w:cs="Consolas"/>
          <w:sz w:val="22"/>
          <w:szCs w:val="24"/>
        </w:rPr>
        <w:t>次或异常发生总时间大于</w:t>
      </w:r>
      <w:r w:rsidRPr="00B57BFC">
        <w:rPr>
          <w:rFonts w:ascii="Consolas" w:eastAsiaTheme="minorEastAsia" w:hAnsi="Consolas" w:cs="Consolas"/>
          <w:sz w:val="22"/>
          <w:szCs w:val="24"/>
        </w:rPr>
        <w:t xml:space="preserve"> 2 </w:t>
      </w:r>
      <w:r w:rsidRPr="00B57BFC">
        <w:rPr>
          <w:rFonts w:ascii="Consolas" w:eastAsiaTheme="minorEastAsia" w:hAnsi="Consolas" w:cs="Consolas"/>
          <w:sz w:val="22"/>
          <w:szCs w:val="24"/>
        </w:rPr>
        <w:t>分钟的数据标注为</w:t>
      </w:r>
      <w:r w:rsidRPr="00B57BFC">
        <w:rPr>
          <w:rFonts w:ascii="Consolas" w:eastAsiaTheme="minorEastAsia" w:hAnsi="Consolas" w:cs="Consolas" w:hint="eastAsia"/>
          <w:sz w:val="22"/>
          <w:szCs w:val="24"/>
        </w:rPr>
        <w:t>异常。</w:t>
      </w:r>
    </w:p>
    <w:p w14:paraId="7D6BE27F" w14:textId="4EA21094" w:rsidR="00B57BFC" w:rsidRDefault="00B57BFC" w:rsidP="00B57BFC">
      <w:pPr>
        <w:rPr>
          <w:rFonts w:ascii="Consolas" w:eastAsiaTheme="minorEastAsia" w:hAnsi="Consolas" w:cs="Consolas"/>
          <w:sz w:val="22"/>
          <w:szCs w:val="24"/>
        </w:rPr>
      </w:pPr>
      <w:r w:rsidRPr="00B57BFC">
        <w:rPr>
          <w:rFonts w:ascii="Consolas" w:eastAsiaTheme="minorEastAsia" w:hAnsi="Consolas" w:cs="Consolas" w:hint="eastAsia"/>
          <w:sz w:val="22"/>
          <w:szCs w:val="24"/>
        </w:rPr>
        <w:lastRenderedPageBreak/>
        <w:t>与短时异常不同，长时异常中一段时间序列里可能会发生多种异常，且可能</w:t>
      </w:r>
      <w:r w:rsidRPr="00B57BFC">
        <w:rPr>
          <w:rFonts w:ascii="Consolas" w:eastAsiaTheme="minorEastAsia" w:hAnsi="Consolas" w:cs="Consolas"/>
          <w:sz w:val="22"/>
          <w:szCs w:val="24"/>
        </w:rPr>
        <w:t>是由不同的多个应用引起的。因此，长时异常的分类结果应该是发生的所有异常的类型，不可以使用只输出单个分类结果的多类别分类器来解决。</w:t>
      </w:r>
      <w:r w:rsidRPr="00B57BFC">
        <w:rPr>
          <w:rFonts w:ascii="Consolas" w:eastAsiaTheme="minorEastAsia" w:hAnsi="Consolas" w:cs="Consolas" w:hint="eastAsia"/>
          <w:sz w:val="22"/>
          <w:szCs w:val="24"/>
        </w:rPr>
        <w:t>本</w:t>
      </w:r>
      <w:r>
        <w:rPr>
          <w:rFonts w:ascii="Consolas" w:eastAsiaTheme="minorEastAsia" w:hAnsi="Consolas" w:cs="Consolas" w:hint="eastAsia"/>
          <w:sz w:val="22"/>
          <w:szCs w:val="24"/>
        </w:rPr>
        <w:t>项目</w:t>
      </w:r>
      <w:r w:rsidRPr="00B57BFC">
        <w:rPr>
          <w:rFonts w:ascii="Consolas" w:eastAsiaTheme="minorEastAsia" w:hAnsi="Consolas" w:cs="Consolas" w:hint="eastAsia"/>
          <w:sz w:val="22"/>
          <w:szCs w:val="24"/>
        </w:rPr>
        <w:t>采用了</w:t>
      </w:r>
      <w:r w:rsidRPr="00B57BFC">
        <w:rPr>
          <w:rFonts w:ascii="Consolas" w:eastAsiaTheme="minorEastAsia" w:hAnsi="Consolas" w:cs="Consolas"/>
          <w:sz w:val="22"/>
          <w:szCs w:val="24"/>
        </w:rPr>
        <w:t xml:space="preserve"> 5 </w:t>
      </w:r>
      <w:r w:rsidRPr="00B57BFC">
        <w:rPr>
          <w:rFonts w:ascii="Consolas" w:eastAsiaTheme="minorEastAsia" w:hAnsi="Consolas" w:cs="Consolas"/>
          <w:sz w:val="22"/>
          <w:szCs w:val="24"/>
        </w:rPr>
        <w:t>个二</w:t>
      </w:r>
      <w:r w:rsidRPr="00B57BFC">
        <w:rPr>
          <w:rFonts w:ascii="Consolas" w:eastAsiaTheme="minorEastAsia" w:hAnsi="Consolas" w:cs="Consolas" w:hint="eastAsia"/>
          <w:sz w:val="22"/>
          <w:szCs w:val="24"/>
        </w:rPr>
        <w:t>元分类器的分类方式，这</w:t>
      </w:r>
      <w:r w:rsidRPr="00B57BFC">
        <w:rPr>
          <w:rFonts w:ascii="Consolas" w:eastAsiaTheme="minorEastAsia" w:hAnsi="Consolas" w:cs="Consolas"/>
          <w:sz w:val="22"/>
          <w:szCs w:val="24"/>
        </w:rPr>
        <w:t xml:space="preserve"> 5 </w:t>
      </w:r>
      <w:r w:rsidRPr="00B57BFC">
        <w:rPr>
          <w:rFonts w:ascii="Consolas" w:eastAsiaTheme="minorEastAsia" w:hAnsi="Consolas" w:cs="Consolas"/>
          <w:sz w:val="22"/>
          <w:szCs w:val="24"/>
        </w:rPr>
        <w:t>个分类器分别对应</w:t>
      </w:r>
      <w:r w:rsidRPr="00B57BFC">
        <w:rPr>
          <w:rFonts w:ascii="Consolas" w:eastAsiaTheme="minorEastAsia" w:hAnsi="Consolas" w:cs="Consolas"/>
          <w:sz w:val="22"/>
          <w:szCs w:val="24"/>
        </w:rPr>
        <w:t xml:space="preserve"> CPU </w:t>
      </w:r>
      <w:r w:rsidRPr="00B57BFC">
        <w:rPr>
          <w:rFonts w:ascii="Consolas" w:eastAsiaTheme="minorEastAsia" w:hAnsi="Consolas" w:cs="Consolas"/>
          <w:sz w:val="22"/>
          <w:szCs w:val="24"/>
        </w:rPr>
        <w:t>异常、网络异常、</w:t>
      </w:r>
      <w:r w:rsidRPr="00B57BFC">
        <w:rPr>
          <w:rFonts w:ascii="Consolas" w:eastAsiaTheme="minorEastAsia" w:hAnsi="Consolas" w:cs="Consolas"/>
          <w:sz w:val="22"/>
          <w:szCs w:val="24"/>
        </w:rPr>
        <w:t xml:space="preserve">GPS </w:t>
      </w:r>
      <w:r w:rsidRPr="00B57BFC">
        <w:rPr>
          <w:rFonts w:ascii="Consolas" w:eastAsiaTheme="minorEastAsia" w:hAnsi="Consolas" w:cs="Consolas"/>
          <w:sz w:val="22"/>
          <w:szCs w:val="24"/>
        </w:rPr>
        <w:t>异常、</w:t>
      </w:r>
      <w:r w:rsidRPr="00B57BFC">
        <w:rPr>
          <w:rFonts w:ascii="Consolas" w:eastAsiaTheme="minorEastAsia" w:hAnsi="Consolas" w:cs="Consolas" w:hint="eastAsia"/>
          <w:sz w:val="22"/>
          <w:szCs w:val="24"/>
        </w:rPr>
        <w:t>传感器异常和后台唤醒异常。每个模型都输入相同的所有的特征数据并判断是否有指定的异常类型。</w:t>
      </w:r>
    </w:p>
    <w:p w14:paraId="1F94B6A8" w14:textId="542FD1CD" w:rsidR="00B57BFC" w:rsidRPr="00B57BFC" w:rsidRDefault="00B57BFC" w:rsidP="00B57BFC">
      <w:pPr>
        <w:jc w:val="center"/>
        <w:rPr>
          <w:rFonts w:ascii="Consolas" w:eastAsiaTheme="minorEastAsia" w:hAnsi="Consolas" w:cs="Consolas"/>
          <w:sz w:val="22"/>
          <w:szCs w:val="24"/>
        </w:rPr>
      </w:pPr>
      <w:r>
        <w:rPr>
          <w:rFonts w:ascii="Consolas" w:eastAsiaTheme="minorEastAsia" w:hAnsi="Consolas" w:cs="Consolas" w:hint="eastAsia"/>
          <w:sz w:val="22"/>
          <w:szCs w:val="24"/>
        </w:rPr>
        <w:t>表</w:t>
      </w:r>
      <w:r>
        <w:rPr>
          <w:rFonts w:ascii="Consolas" w:eastAsiaTheme="minorEastAsia" w:hAnsi="Consolas" w:cs="Consolas" w:hint="eastAsia"/>
          <w:sz w:val="22"/>
          <w:szCs w:val="24"/>
        </w:rPr>
        <w:t>2</w:t>
      </w:r>
      <w:r>
        <w:rPr>
          <w:rFonts w:ascii="Consolas" w:eastAsiaTheme="minorEastAsia" w:hAnsi="Consolas" w:cs="Consolas"/>
          <w:sz w:val="22"/>
          <w:szCs w:val="24"/>
        </w:rPr>
        <w:t xml:space="preserve">.2 </w:t>
      </w:r>
      <w:r>
        <w:rPr>
          <w:rFonts w:ascii="Consolas" w:eastAsiaTheme="minorEastAsia" w:hAnsi="Consolas" w:cs="Consolas" w:hint="eastAsia"/>
          <w:sz w:val="22"/>
          <w:szCs w:val="24"/>
        </w:rPr>
        <w:t>长</w:t>
      </w:r>
      <w:r w:rsidRPr="00FD5C15">
        <w:rPr>
          <w:rFonts w:ascii="Consolas" w:eastAsiaTheme="minorEastAsia" w:hAnsi="Consolas" w:cs="Consolas" w:hint="eastAsia"/>
          <w:sz w:val="22"/>
          <w:szCs w:val="24"/>
        </w:rPr>
        <w:t>时异常特征</w:t>
      </w:r>
    </w:p>
    <w:tbl>
      <w:tblPr>
        <w:tblW w:w="7225" w:type="dxa"/>
        <w:jc w:val="center"/>
        <w:tblLook w:val="04A0" w:firstRow="1" w:lastRow="0" w:firstColumn="1" w:lastColumn="0" w:noHBand="0" w:noVBand="1"/>
      </w:tblPr>
      <w:tblGrid>
        <w:gridCol w:w="2636"/>
        <w:gridCol w:w="3171"/>
        <w:gridCol w:w="1418"/>
      </w:tblGrid>
      <w:tr w:rsidR="00B57BFC" w:rsidRPr="00B57BFC" w14:paraId="326986CA" w14:textId="08BF57BA" w:rsidTr="00D92B6B">
        <w:trPr>
          <w:trHeight w:val="280"/>
          <w:jc w:val="center"/>
        </w:trPr>
        <w:tc>
          <w:tcPr>
            <w:tcW w:w="26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870331"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特征名</w:t>
            </w:r>
          </w:p>
        </w:tc>
        <w:tc>
          <w:tcPr>
            <w:tcW w:w="3171" w:type="dxa"/>
            <w:tcBorders>
              <w:top w:val="single" w:sz="4" w:space="0" w:color="auto"/>
              <w:left w:val="nil"/>
              <w:bottom w:val="single" w:sz="4" w:space="0" w:color="auto"/>
              <w:right w:val="single" w:sz="4" w:space="0" w:color="auto"/>
            </w:tcBorders>
            <w:shd w:val="clear" w:color="auto" w:fill="auto"/>
            <w:noWrap/>
            <w:vAlign w:val="center"/>
            <w:hideMark/>
          </w:tcPr>
          <w:p w14:paraId="5F923768"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含义</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7646B00"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单位</w:t>
            </w:r>
          </w:p>
        </w:tc>
      </w:tr>
      <w:tr w:rsidR="00B57BFC" w:rsidRPr="00B57BFC" w14:paraId="34B0BCBD" w14:textId="0B983711"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1564B82B"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wakelock</w:t>
            </w:r>
          </w:p>
        </w:tc>
        <w:tc>
          <w:tcPr>
            <w:tcW w:w="3171" w:type="dxa"/>
            <w:tcBorders>
              <w:top w:val="nil"/>
              <w:left w:val="nil"/>
              <w:bottom w:val="single" w:sz="4" w:space="0" w:color="auto"/>
              <w:right w:val="single" w:sz="4" w:space="0" w:color="auto"/>
            </w:tcBorders>
            <w:shd w:val="clear" w:color="auto" w:fill="auto"/>
            <w:noWrap/>
            <w:vAlign w:val="center"/>
            <w:hideMark/>
          </w:tcPr>
          <w:p w14:paraId="53FA19B8"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最长的</w:t>
            </w:r>
            <w:r w:rsidRPr="00B57BFC">
              <w:rPr>
                <w:rFonts w:ascii="Consolas" w:eastAsiaTheme="minorEastAsia" w:hAnsi="Consolas" w:cs="Consolas"/>
                <w:sz w:val="22"/>
                <w:szCs w:val="24"/>
              </w:rPr>
              <w:t xml:space="preserve"> Wakelock </w:t>
            </w:r>
            <w:r w:rsidRPr="00B57BFC">
              <w:rPr>
                <w:rFonts w:ascii="Consolas" w:eastAsiaTheme="minorEastAsia" w:hAnsi="Consolas" w:cs="Consolas"/>
                <w:sz w:val="22"/>
                <w:szCs w:val="24"/>
              </w:rPr>
              <w:t>的持续时间</w:t>
            </w:r>
          </w:p>
        </w:tc>
        <w:tc>
          <w:tcPr>
            <w:tcW w:w="1418" w:type="dxa"/>
            <w:tcBorders>
              <w:top w:val="nil"/>
              <w:left w:val="nil"/>
              <w:bottom w:val="single" w:sz="4" w:space="0" w:color="auto"/>
              <w:right w:val="single" w:sz="4" w:space="0" w:color="auto"/>
            </w:tcBorders>
            <w:shd w:val="clear" w:color="auto" w:fill="auto"/>
            <w:noWrap/>
            <w:vAlign w:val="center"/>
            <w:hideMark/>
          </w:tcPr>
          <w:p w14:paraId="3CB9885A"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ms</w:t>
            </w:r>
          </w:p>
        </w:tc>
      </w:tr>
      <w:tr w:rsidR="00B57BFC" w:rsidRPr="00B57BFC" w14:paraId="0FD7AA90" w14:textId="36BAAF41"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7B45628B"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alarmTime</w:t>
            </w:r>
          </w:p>
        </w:tc>
        <w:tc>
          <w:tcPr>
            <w:tcW w:w="3171" w:type="dxa"/>
            <w:tcBorders>
              <w:top w:val="nil"/>
              <w:left w:val="nil"/>
              <w:bottom w:val="single" w:sz="4" w:space="0" w:color="auto"/>
              <w:right w:val="single" w:sz="4" w:space="0" w:color="auto"/>
            </w:tcBorders>
            <w:shd w:val="clear" w:color="auto" w:fill="auto"/>
            <w:noWrap/>
            <w:vAlign w:val="center"/>
            <w:hideMark/>
          </w:tcPr>
          <w:p w14:paraId="2FE25E11" w14:textId="27300481"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 xml:space="preserve">Alarm </w:t>
            </w:r>
            <w:r w:rsidRPr="00B57BFC">
              <w:rPr>
                <w:rFonts w:ascii="Consolas" w:eastAsiaTheme="minorEastAsia" w:hAnsi="Consolas" w:cs="Consolas"/>
                <w:sz w:val="22"/>
                <w:szCs w:val="24"/>
              </w:rPr>
              <w:t>触发次数</w:t>
            </w:r>
          </w:p>
        </w:tc>
        <w:tc>
          <w:tcPr>
            <w:tcW w:w="1418" w:type="dxa"/>
            <w:tcBorders>
              <w:top w:val="nil"/>
              <w:left w:val="nil"/>
              <w:bottom w:val="single" w:sz="4" w:space="0" w:color="auto"/>
              <w:right w:val="single" w:sz="4" w:space="0" w:color="auto"/>
            </w:tcBorders>
            <w:shd w:val="clear" w:color="auto" w:fill="auto"/>
            <w:noWrap/>
            <w:vAlign w:val="center"/>
            <w:hideMark/>
          </w:tcPr>
          <w:p w14:paraId="1A3F777D"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w:t>
            </w:r>
          </w:p>
        </w:tc>
      </w:tr>
      <w:tr w:rsidR="00B57BFC" w:rsidRPr="00B57BFC" w14:paraId="0647E859" w14:textId="29EAF129"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5FB719F9"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alarmWake</w:t>
            </w:r>
          </w:p>
        </w:tc>
        <w:tc>
          <w:tcPr>
            <w:tcW w:w="3171" w:type="dxa"/>
            <w:tcBorders>
              <w:top w:val="nil"/>
              <w:left w:val="nil"/>
              <w:bottom w:val="single" w:sz="4" w:space="0" w:color="auto"/>
              <w:right w:val="single" w:sz="4" w:space="0" w:color="auto"/>
            </w:tcBorders>
            <w:shd w:val="clear" w:color="auto" w:fill="auto"/>
            <w:noWrap/>
            <w:vAlign w:val="center"/>
            <w:hideMark/>
          </w:tcPr>
          <w:p w14:paraId="0E6C4020"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 xml:space="preserve">Alarm </w:t>
            </w:r>
            <w:r w:rsidRPr="00B57BFC">
              <w:rPr>
                <w:rFonts w:ascii="Consolas" w:eastAsiaTheme="minorEastAsia" w:hAnsi="Consolas" w:cs="Consolas"/>
                <w:sz w:val="22"/>
                <w:szCs w:val="24"/>
              </w:rPr>
              <w:t>触发唤醒次数</w:t>
            </w:r>
          </w:p>
        </w:tc>
        <w:tc>
          <w:tcPr>
            <w:tcW w:w="1418" w:type="dxa"/>
            <w:tcBorders>
              <w:top w:val="nil"/>
              <w:left w:val="nil"/>
              <w:bottom w:val="single" w:sz="4" w:space="0" w:color="auto"/>
              <w:right w:val="single" w:sz="4" w:space="0" w:color="auto"/>
            </w:tcBorders>
            <w:shd w:val="clear" w:color="auto" w:fill="auto"/>
            <w:noWrap/>
            <w:vAlign w:val="center"/>
            <w:hideMark/>
          </w:tcPr>
          <w:p w14:paraId="69E4B6DB"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w:t>
            </w:r>
          </w:p>
        </w:tc>
      </w:tr>
      <w:tr w:rsidR="00B57BFC" w:rsidRPr="00B57BFC" w14:paraId="44333871" w14:textId="6A19F72A"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0FA94A51"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alarmTotal</w:t>
            </w:r>
          </w:p>
        </w:tc>
        <w:tc>
          <w:tcPr>
            <w:tcW w:w="3171" w:type="dxa"/>
            <w:tcBorders>
              <w:top w:val="nil"/>
              <w:left w:val="nil"/>
              <w:bottom w:val="single" w:sz="4" w:space="0" w:color="auto"/>
              <w:right w:val="single" w:sz="4" w:space="0" w:color="auto"/>
            </w:tcBorders>
            <w:shd w:val="clear" w:color="auto" w:fill="auto"/>
            <w:noWrap/>
            <w:vAlign w:val="center"/>
            <w:hideMark/>
          </w:tcPr>
          <w:p w14:paraId="6C94D0CD"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所有</w:t>
            </w:r>
            <w:r w:rsidRPr="00B57BFC">
              <w:rPr>
                <w:rFonts w:ascii="Consolas" w:eastAsiaTheme="minorEastAsia" w:hAnsi="Consolas" w:cs="Consolas"/>
                <w:sz w:val="22"/>
                <w:szCs w:val="24"/>
              </w:rPr>
              <w:t xml:space="preserve"> Alarm </w:t>
            </w:r>
            <w:r w:rsidRPr="00B57BFC">
              <w:rPr>
                <w:rFonts w:ascii="Consolas" w:eastAsiaTheme="minorEastAsia" w:hAnsi="Consolas" w:cs="Consolas"/>
                <w:sz w:val="22"/>
                <w:szCs w:val="24"/>
              </w:rPr>
              <w:t>触发总时间</w:t>
            </w:r>
          </w:p>
        </w:tc>
        <w:tc>
          <w:tcPr>
            <w:tcW w:w="1418" w:type="dxa"/>
            <w:tcBorders>
              <w:top w:val="nil"/>
              <w:left w:val="nil"/>
              <w:bottom w:val="single" w:sz="4" w:space="0" w:color="auto"/>
              <w:right w:val="single" w:sz="4" w:space="0" w:color="auto"/>
            </w:tcBorders>
            <w:shd w:val="clear" w:color="auto" w:fill="auto"/>
            <w:noWrap/>
            <w:vAlign w:val="center"/>
            <w:hideMark/>
          </w:tcPr>
          <w:p w14:paraId="241B3E56"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ms</w:t>
            </w:r>
          </w:p>
        </w:tc>
      </w:tr>
      <w:tr w:rsidR="00B57BFC" w:rsidRPr="00B57BFC" w14:paraId="2616EF51" w14:textId="0D23DB08"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7C0920A9"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jobTime</w:t>
            </w:r>
          </w:p>
        </w:tc>
        <w:tc>
          <w:tcPr>
            <w:tcW w:w="3171" w:type="dxa"/>
            <w:tcBorders>
              <w:top w:val="nil"/>
              <w:left w:val="nil"/>
              <w:bottom w:val="single" w:sz="4" w:space="0" w:color="auto"/>
              <w:right w:val="single" w:sz="4" w:space="0" w:color="auto"/>
            </w:tcBorders>
            <w:shd w:val="clear" w:color="auto" w:fill="auto"/>
            <w:noWrap/>
            <w:vAlign w:val="center"/>
            <w:hideMark/>
          </w:tcPr>
          <w:p w14:paraId="0536FCE4"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 xml:space="preserve">Job </w:t>
            </w:r>
            <w:r w:rsidRPr="00B57BFC">
              <w:rPr>
                <w:rFonts w:ascii="Consolas" w:eastAsiaTheme="minorEastAsia" w:hAnsi="Consolas" w:cs="Consolas"/>
                <w:sz w:val="22"/>
                <w:szCs w:val="24"/>
              </w:rPr>
              <w:t>触发次数</w:t>
            </w:r>
          </w:p>
        </w:tc>
        <w:tc>
          <w:tcPr>
            <w:tcW w:w="1418" w:type="dxa"/>
            <w:tcBorders>
              <w:top w:val="nil"/>
              <w:left w:val="nil"/>
              <w:bottom w:val="single" w:sz="4" w:space="0" w:color="auto"/>
              <w:right w:val="single" w:sz="4" w:space="0" w:color="auto"/>
            </w:tcBorders>
            <w:shd w:val="clear" w:color="auto" w:fill="auto"/>
            <w:noWrap/>
            <w:vAlign w:val="center"/>
            <w:hideMark/>
          </w:tcPr>
          <w:p w14:paraId="2990764B"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w:t>
            </w:r>
          </w:p>
        </w:tc>
      </w:tr>
      <w:tr w:rsidR="00B57BFC" w:rsidRPr="00B57BFC" w14:paraId="350D783F" w14:textId="2DCBD1A8"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58E7C89F"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jobTotal</w:t>
            </w:r>
          </w:p>
        </w:tc>
        <w:tc>
          <w:tcPr>
            <w:tcW w:w="3171" w:type="dxa"/>
            <w:tcBorders>
              <w:top w:val="nil"/>
              <w:left w:val="nil"/>
              <w:bottom w:val="single" w:sz="4" w:space="0" w:color="auto"/>
              <w:right w:val="single" w:sz="4" w:space="0" w:color="auto"/>
            </w:tcBorders>
            <w:shd w:val="clear" w:color="auto" w:fill="auto"/>
            <w:noWrap/>
            <w:vAlign w:val="center"/>
            <w:hideMark/>
          </w:tcPr>
          <w:p w14:paraId="4F085F91"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所有</w:t>
            </w:r>
            <w:r w:rsidRPr="00B57BFC">
              <w:rPr>
                <w:rFonts w:ascii="Consolas" w:eastAsiaTheme="minorEastAsia" w:hAnsi="Consolas" w:cs="Consolas"/>
                <w:sz w:val="22"/>
                <w:szCs w:val="24"/>
              </w:rPr>
              <w:t xml:space="preserve"> Job </w:t>
            </w:r>
            <w:r w:rsidRPr="00B57BFC">
              <w:rPr>
                <w:rFonts w:ascii="Consolas" w:eastAsiaTheme="minorEastAsia" w:hAnsi="Consolas" w:cs="Consolas"/>
                <w:sz w:val="22"/>
                <w:szCs w:val="24"/>
              </w:rPr>
              <w:t>触发总时间</w:t>
            </w:r>
          </w:p>
        </w:tc>
        <w:tc>
          <w:tcPr>
            <w:tcW w:w="1418" w:type="dxa"/>
            <w:tcBorders>
              <w:top w:val="nil"/>
              <w:left w:val="nil"/>
              <w:bottom w:val="single" w:sz="4" w:space="0" w:color="auto"/>
              <w:right w:val="single" w:sz="4" w:space="0" w:color="auto"/>
            </w:tcBorders>
            <w:shd w:val="clear" w:color="auto" w:fill="auto"/>
            <w:noWrap/>
            <w:vAlign w:val="center"/>
            <w:hideMark/>
          </w:tcPr>
          <w:p w14:paraId="0F47156C"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ms</w:t>
            </w:r>
          </w:p>
        </w:tc>
      </w:tr>
      <w:tr w:rsidR="00B57BFC" w:rsidRPr="00B57BFC" w14:paraId="4BFA58D4" w14:textId="77DF2EA5"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60CAE293"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AppCPU</w:t>
            </w:r>
          </w:p>
        </w:tc>
        <w:tc>
          <w:tcPr>
            <w:tcW w:w="3171" w:type="dxa"/>
            <w:tcBorders>
              <w:top w:val="nil"/>
              <w:left w:val="nil"/>
              <w:bottom w:val="single" w:sz="4" w:space="0" w:color="auto"/>
              <w:right w:val="single" w:sz="4" w:space="0" w:color="auto"/>
            </w:tcBorders>
            <w:shd w:val="clear" w:color="auto" w:fill="auto"/>
            <w:noWrap/>
            <w:vAlign w:val="center"/>
            <w:hideMark/>
          </w:tcPr>
          <w:p w14:paraId="62630B80"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后台应用</w:t>
            </w:r>
            <w:r w:rsidRPr="00B57BFC">
              <w:rPr>
                <w:rFonts w:ascii="Consolas" w:eastAsiaTheme="minorEastAsia" w:hAnsi="Consolas" w:cs="Consolas"/>
                <w:sz w:val="22"/>
                <w:szCs w:val="24"/>
              </w:rPr>
              <w:t xml:space="preserve"> CPU </w:t>
            </w:r>
            <w:r w:rsidRPr="00B57BFC">
              <w:rPr>
                <w:rFonts w:ascii="Consolas" w:eastAsiaTheme="minorEastAsia" w:hAnsi="Consolas" w:cs="Consolas"/>
                <w:sz w:val="22"/>
                <w:szCs w:val="24"/>
              </w:rPr>
              <w:t>时间</w:t>
            </w:r>
          </w:p>
        </w:tc>
        <w:tc>
          <w:tcPr>
            <w:tcW w:w="1418" w:type="dxa"/>
            <w:tcBorders>
              <w:top w:val="nil"/>
              <w:left w:val="nil"/>
              <w:bottom w:val="single" w:sz="4" w:space="0" w:color="auto"/>
              <w:right w:val="single" w:sz="4" w:space="0" w:color="auto"/>
            </w:tcBorders>
            <w:shd w:val="clear" w:color="auto" w:fill="auto"/>
            <w:noWrap/>
            <w:vAlign w:val="center"/>
            <w:hideMark/>
          </w:tcPr>
          <w:p w14:paraId="0CBD0F23"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jiffies/s</w:t>
            </w:r>
          </w:p>
        </w:tc>
      </w:tr>
      <w:tr w:rsidR="00B57BFC" w:rsidRPr="00B57BFC" w14:paraId="776CD2D0" w14:textId="45ED54B0"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5E2E8FCF"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AppNetwork</w:t>
            </w:r>
          </w:p>
        </w:tc>
        <w:tc>
          <w:tcPr>
            <w:tcW w:w="3171" w:type="dxa"/>
            <w:tcBorders>
              <w:top w:val="nil"/>
              <w:left w:val="nil"/>
              <w:bottom w:val="single" w:sz="4" w:space="0" w:color="auto"/>
              <w:right w:val="single" w:sz="4" w:space="0" w:color="auto"/>
            </w:tcBorders>
            <w:shd w:val="clear" w:color="auto" w:fill="auto"/>
            <w:noWrap/>
            <w:vAlign w:val="center"/>
            <w:hideMark/>
          </w:tcPr>
          <w:p w14:paraId="3B4FED63"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后台应用网络流量</w:t>
            </w:r>
          </w:p>
        </w:tc>
        <w:tc>
          <w:tcPr>
            <w:tcW w:w="1418" w:type="dxa"/>
            <w:tcBorders>
              <w:top w:val="nil"/>
              <w:left w:val="nil"/>
              <w:bottom w:val="single" w:sz="4" w:space="0" w:color="auto"/>
              <w:right w:val="single" w:sz="4" w:space="0" w:color="auto"/>
            </w:tcBorders>
            <w:shd w:val="clear" w:color="auto" w:fill="auto"/>
            <w:noWrap/>
            <w:vAlign w:val="center"/>
            <w:hideMark/>
          </w:tcPr>
          <w:p w14:paraId="0452CC1B"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Kbytes/s</w:t>
            </w:r>
          </w:p>
        </w:tc>
      </w:tr>
      <w:tr w:rsidR="00B57BFC" w:rsidRPr="00B57BFC" w14:paraId="53550D7D" w14:textId="17889275"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24E07FCF"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AppCPUConsumption</w:t>
            </w:r>
          </w:p>
        </w:tc>
        <w:tc>
          <w:tcPr>
            <w:tcW w:w="3171" w:type="dxa"/>
            <w:tcBorders>
              <w:top w:val="nil"/>
              <w:left w:val="nil"/>
              <w:bottom w:val="single" w:sz="4" w:space="0" w:color="auto"/>
              <w:right w:val="single" w:sz="4" w:space="0" w:color="auto"/>
            </w:tcBorders>
            <w:shd w:val="clear" w:color="auto" w:fill="auto"/>
            <w:noWrap/>
            <w:vAlign w:val="center"/>
            <w:hideMark/>
          </w:tcPr>
          <w:p w14:paraId="5393E09F"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后台应用平均</w:t>
            </w:r>
            <w:r w:rsidRPr="00B57BFC">
              <w:rPr>
                <w:rFonts w:ascii="Consolas" w:eastAsiaTheme="minorEastAsia" w:hAnsi="Consolas" w:cs="Consolas"/>
                <w:sz w:val="22"/>
                <w:szCs w:val="24"/>
              </w:rPr>
              <w:t xml:space="preserve"> CPU </w:t>
            </w:r>
            <w:r w:rsidRPr="00B57BFC">
              <w:rPr>
                <w:rFonts w:ascii="Consolas" w:eastAsiaTheme="minorEastAsia" w:hAnsi="Consolas" w:cs="Consolas"/>
                <w:sz w:val="22"/>
                <w:szCs w:val="24"/>
              </w:rPr>
              <w:t>耗电</w:t>
            </w:r>
          </w:p>
        </w:tc>
        <w:tc>
          <w:tcPr>
            <w:tcW w:w="1418" w:type="dxa"/>
            <w:tcBorders>
              <w:top w:val="nil"/>
              <w:left w:val="nil"/>
              <w:bottom w:val="single" w:sz="4" w:space="0" w:color="auto"/>
              <w:right w:val="single" w:sz="4" w:space="0" w:color="auto"/>
            </w:tcBorders>
            <w:shd w:val="clear" w:color="auto" w:fill="auto"/>
            <w:noWrap/>
            <w:vAlign w:val="center"/>
            <w:hideMark/>
          </w:tcPr>
          <w:p w14:paraId="6B1D04FB"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mA</w:t>
            </w:r>
          </w:p>
        </w:tc>
      </w:tr>
      <w:tr w:rsidR="00B57BFC" w:rsidRPr="00B57BFC" w14:paraId="3346F20A" w14:textId="2DC3A20E"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00F35B71"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APPGPSConsumption</w:t>
            </w:r>
          </w:p>
        </w:tc>
        <w:tc>
          <w:tcPr>
            <w:tcW w:w="3171" w:type="dxa"/>
            <w:tcBorders>
              <w:top w:val="nil"/>
              <w:left w:val="nil"/>
              <w:bottom w:val="single" w:sz="4" w:space="0" w:color="auto"/>
              <w:right w:val="single" w:sz="4" w:space="0" w:color="auto"/>
            </w:tcBorders>
            <w:shd w:val="clear" w:color="auto" w:fill="auto"/>
            <w:noWrap/>
            <w:vAlign w:val="center"/>
            <w:hideMark/>
          </w:tcPr>
          <w:p w14:paraId="1307A82A"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后台应用平均</w:t>
            </w:r>
            <w:r w:rsidRPr="00B57BFC">
              <w:rPr>
                <w:rFonts w:ascii="Consolas" w:eastAsiaTheme="minorEastAsia" w:hAnsi="Consolas" w:cs="Consolas"/>
                <w:sz w:val="22"/>
                <w:szCs w:val="24"/>
              </w:rPr>
              <w:t xml:space="preserve"> GPS </w:t>
            </w:r>
            <w:r w:rsidRPr="00B57BFC">
              <w:rPr>
                <w:rFonts w:ascii="Consolas" w:eastAsiaTheme="minorEastAsia" w:hAnsi="Consolas" w:cs="Consolas"/>
                <w:sz w:val="22"/>
                <w:szCs w:val="24"/>
              </w:rPr>
              <w:t>耗电</w:t>
            </w:r>
          </w:p>
        </w:tc>
        <w:tc>
          <w:tcPr>
            <w:tcW w:w="1418" w:type="dxa"/>
            <w:tcBorders>
              <w:top w:val="nil"/>
              <w:left w:val="nil"/>
              <w:bottom w:val="single" w:sz="4" w:space="0" w:color="auto"/>
              <w:right w:val="single" w:sz="4" w:space="0" w:color="auto"/>
            </w:tcBorders>
            <w:shd w:val="clear" w:color="auto" w:fill="auto"/>
            <w:noWrap/>
            <w:vAlign w:val="center"/>
            <w:hideMark/>
          </w:tcPr>
          <w:p w14:paraId="27CB09E2"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mA</w:t>
            </w:r>
          </w:p>
        </w:tc>
      </w:tr>
      <w:tr w:rsidR="00B57BFC" w:rsidRPr="00B57BFC" w14:paraId="7741EE53" w14:textId="61B03DED" w:rsidTr="00D92B6B">
        <w:trPr>
          <w:trHeight w:val="280"/>
          <w:jc w:val="center"/>
        </w:trPr>
        <w:tc>
          <w:tcPr>
            <w:tcW w:w="2636" w:type="dxa"/>
            <w:tcBorders>
              <w:top w:val="nil"/>
              <w:left w:val="single" w:sz="4" w:space="0" w:color="auto"/>
              <w:bottom w:val="single" w:sz="4" w:space="0" w:color="auto"/>
              <w:right w:val="single" w:sz="4" w:space="0" w:color="auto"/>
            </w:tcBorders>
            <w:shd w:val="clear" w:color="auto" w:fill="auto"/>
            <w:noWrap/>
            <w:vAlign w:val="center"/>
            <w:hideMark/>
          </w:tcPr>
          <w:p w14:paraId="43C03E0A"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sz w:val="22"/>
                <w:szCs w:val="24"/>
              </w:rPr>
              <w:t>AppSensorConsumption</w:t>
            </w:r>
          </w:p>
        </w:tc>
        <w:tc>
          <w:tcPr>
            <w:tcW w:w="3171" w:type="dxa"/>
            <w:tcBorders>
              <w:top w:val="nil"/>
              <w:left w:val="nil"/>
              <w:bottom w:val="single" w:sz="4" w:space="0" w:color="auto"/>
              <w:right w:val="single" w:sz="4" w:space="0" w:color="auto"/>
            </w:tcBorders>
            <w:shd w:val="clear" w:color="auto" w:fill="auto"/>
            <w:noWrap/>
            <w:vAlign w:val="center"/>
            <w:hideMark/>
          </w:tcPr>
          <w:p w14:paraId="4118E401"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后台应用平均传感器耗电</w:t>
            </w:r>
          </w:p>
        </w:tc>
        <w:tc>
          <w:tcPr>
            <w:tcW w:w="1418" w:type="dxa"/>
            <w:tcBorders>
              <w:top w:val="nil"/>
              <w:left w:val="nil"/>
              <w:bottom w:val="single" w:sz="4" w:space="0" w:color="auto"/>
              <w:right w:val="single" w:sz="4" w:space="0" w:color="auto"/>
            </w:tcBorders>
            <w:shd w:val="clear" w:color="auto" w:fill="auto"/>
            <w:noWrap/>
            <w:vAlign w:val="center"/>
            <w:hideMark/>
          </w:tcPr>
          <w:p w14:paraId="72EFDEC4" w14:textId="77777777" w:rsidR="00B57BFC" w:rsidRPr="00B57BFC" w:rsidRDefault="00B57BFC" w:rsidP="00B57BFC">
            <w:pPr>
              <w:widowControl/>
              <w:spacing w:line="240" w:lineRule="auto"/>
              <w:ind w:firstLine="0"/>
              <w:jc w:val="left"/>
              <w:rPr>
                <w:rFonts w:ascii="Consolas" w:eastAsiaTheme="minorEastAsia" w:hAnsi="Consolas" w:cs="Consolas"/>
                <w:sz w:val="22"/>
                <w:szCs w:val="24"/>
              </w:rPr>
            </w:pPr>
            <w:r w:rsidRPr="00B57BFC">
              <w:rPr>
                <w:rFonts w:ascii="Consolas" w:eastAsiaTheme="minorEastAsia" w:hAnsi="Consolas" w:cs="Consolas" w:hint="eastAsia"/>
                <w:sz w:val="22"/>
                <w:szCs w:val="24"/>
              </w:rPr>
              <w:t>mA</w:t>
            </w:r>
          </w:p>
        </w:tc>
      </w:tr>
    </w:tbl>
    <w:p w14:paraId="301A3A57" w14:textId="2024CC87" w:rsidR="00B57BFC" w:rsidRPr="00967EEF" w:rsidRDefault="00967EEF" w:rsidP="00B57BFC">
      <w:pPr>
        <w:rPr>
          <w:rFonts w:ascii="Consolas" w:eastAsiaTheme="minorEastAsia" w:hAnsi="Consolas" w:cs="Consolas"/>
          <w:sz w:val="22"/>
          <w:szCs w:val="24"/>
        </w:rPr>
      </w:pPr>
      <w:r>
        <w:rPr>
          <w:rFonts w:ascii="Consolas" w:eastAsiaTheme="minorEastAsia" w:hAnsi="Consolas" w:cs="Consolas" w:hint="eastAsia"/>
          <w:sz w:val="22"/>
          <w:szCs w:val="24"/>
        </w:rPr>
        <w:t>实验</w:t>
      </w:r>
      <w:r w:rsidR="007B517A" w:rsidRPr="00967EEF">
        <w:rPr>
          <w:rFonts w:ascii="Consolas" w:eastAsiaTheme="minorEastAsia" w:hAnsi="Consolas" w:cs="Consolas" w:hint="eastAsia"/>
          <w:sz w:val="22"/>
          <w:szCs w:val="24"/>
        </w:rPr>
        <w:t>尝试了多种机器学习算法来判断是否存在长时异常以及异常类型</w:t>
      </w:r>
      <w:r w:rsidR="00C04033">
        <w:rPr>
          <w:rFonts w:ascii="Consolas" w:eastAsiaTheme="minorEastAsia" w:hAnsi="Consolas" w:cs="Consolas" w:hint="eastAsia"/>
          <w:sz w:val="22"/>
          <w:szCs w:val="24"/>
        </w:rPr>
        <w:t>（实验结果可参考测试报告），</w:t>
      </w:r>
      <w:r w:rsidR="007B517A" w:rsidRPr="00967EEF">
        <w:rPr>
          <w:rFonts w:ascii="Consolas" w:eastAsiaTheme="minorEastAsia" w:hAnsi="Consolas" w:cs="Consolas"/>
          <w:sz w:val="22"/>
          <w:szCs w:val="24"/>
        </w:rPr>
        <w:t>综合考虑模型准确率、模型复杂度和资源消耗，本文选择了两层的一维</w:t>
      </w:r>
      <w:r w:rsidR="007B517A" w:rsidRPr="00967EEF">
        <w:rPr>
          <w:rFonts w:ascii="Consolas" w:eastAsiaTheme="minorEastAsia" w:hAnsi="Consolas" w:cs="Consolas"/>
          <w:sz w:val="22"/>
          <w:szCs w:val="24"/>
        </w:rPr>
        <w:t xml:space="preserve"> CNN </w:t>
      </w:r>
      <w:r w:rsidR="007B517A" w:rsidRPr="00967EEF">
        <w:rPr>
          <w:rFonts w:ascii="Consolas" w:eastAsiaTheme="minorEastAsia" w:hAnsi="Consolas" w:cs="Consolas"/>
          <w:sz w:val="22"/>
          <w:szCs w:val="24"/>
        </w:rPr>
        <w:t>模型作为部署的模型，结构如图</w:t>
      </w:r>
      <w:r w:rsidR="007B517A" w:rsidRPr="00967EEF">
        <w:rPr>
          <w:rFonts w:ascii="Consolas" w:eastAsiaTheme="minorEastAsia" w:hAnsi="Consolas" w:cs="Consolas"/>
          <w:sz w:val="22"/>
          <w:szCs w:val="24"/>
        </w:rPr>
        <w:t xml:space="preserve"> 2.2</w:t>
      </w:r>
      <w:r w:rsidR="007B517A" w:rsidRPr="00967EEF">
        <w:rPr>
          <w:rFonts w:ascii="Consolas" w:eastAsiaTheme="minorEastAsia" w:hAnsi="Consolas" w:cs="Consolas"/>
          <w:sz w:val="22"/>
          <w:szCs w:val="24"/>
        </w:rPr>
        <w:t>所示，模型输入为</w:t>
      </w:r>
      <w:r w:rsidR="007B517A" w:rsidRPr="00967EEF">
        <w:rPr>
          <w:rFonts w:ascii="Consolas" w:eastAsiaTheme="minorEastAsia" w:hAnsi="Consolas" w:cs="Consolas"/>
          <w:sz w:val="22"/>
          <w:szCs w:val="24"/>
        </w:rPr>
        <w:t xml:space="preserve"> </w:t>
      </w:r>
      <m:oMath>
        <m:r>
          <w:rPr>
            <w:rFonts w:ascii="Cambria Math" w:eastAsiaTheme="minorEastAsia" w:hAnsi="Cambria Math" w:cs="Consolas"/>
            <w:sz w:val="22"/>
            <w:szCs w:val="24"/>
          </w:rPr>
          <m:t>20 × 10</m:t>
        </m:r>
      </m:oMath>
      <w:r w:rsidR="007B517A" w:rsidRPr="00967EEF">
        <w:rPr>
          <w:rFonts w:ascii="Consolas" w:eastAsiaTheme="minorEastAsia" w:hAnsi="Consolas" w:cs="Consolas"/>
          <w:sz w:val="22"/>
          <w:szCs w:val="24"/>
        </w:rPr>
        <w:t xml:space="preserve"> </w:t>
      </w:r>
      <w:r w:rsidR="007B517A" w:rsidRPr="00967EEF">
        <w:rPr>
          <w:rFonts w:ascii="Consolas" w:eastAsiaTheme="minorEastAsia" w:hAnsi="Consolas" w:cs="Consolas"/>
          <w:sz w:val="22"/>
          <w:szCs w:val="24"/>
        </w:rPr>
        <w:t>的多维时间序列数据，通过两次</w:t>
      </w:r>
      <m:oMath>
        <m:r>
          <w:rPr>
            <w:rFonts w:ascii="Cambria Math" w:eastAsiaTheme="minorEastAsia" w:hAnsi="Cambria Math" w:cs="Consolas"/>
            <w:sz w:val="22"/>
            <w:szCs w:val="24"/>
          </w:rPr>
          <m:t xml:space="preserve"> 1 × 7 </m:t>
        </m:r>
      </m:oMath>
      <w:r w:rsidR="007B517A" w:rsidRPr="00967EEF">
        <w:rPr>
          <w:rFonts w:ascii="Consolas" w:eastAsiaTheme="minorEastAsia" w:hAnsi="Consolas" w:cs="Consolas"/>
          <w:sz w:val="22"/>
          <w:szCs w:val="24"/>
        </w:rPr>
        <w:t>的卷积层和</w:t>
      </w:r>
      <m:oMath>
        <m:r>
          <w:rPr>
            <w:rFonts w:ascii="Cambria Math" w:eastAsiaTheme="minorEastAsia" w:hAnsi="Cambria Math" w:cs="Consolas"/>
            <w:sz w:val="22"/>
            <w:szCs w:val="24"/>
          </w:rPr>
          <m:t xml:space="preserve"> 3 × 1 </m:t>
        </m:r>
      </m:oMath>
      <w:r w:rsidR="007B517A" w:rsidRPr="00967EEF">
        <w:rPr>
          <w:rFonts w:ascii="Consolas" w:eastAsiaTheme="minorEastAsia" w:hAnsi="Consolas" w:cs="Consolas"/>
          <w:sz w:val="22"/>
          <w:szCs w:val="24"/>
        </w:rPr>
        <w:t>的平均池化层提取特征并降维，最后经过全连接层和</w:t>
      </w:r>
      <w:r w:rsidR="007B517A" w:rsidRPr="00967EEF">
        <w:rPr>
          <w:rFonts w:ascii="Consolas" w:eastAsiaTheme="minorEastAsia" w:hAnsi="Consolas" w:cs="Consolas"/>
          <w:sz w:val="22"/>
          <w:szCs w:val="24"/>
        </w:rPr>
        <w:t>softmax</w:t>
      </w:r>
      <w:r w:rsidR="007B517A" w:rsidRPr="00967EEF">
        <w:rPr>
          <w:rFonts w:ascii="Consolas" w:eastAsiaTheme="minorEastAsia" w:hAnsi="Consolas" w:cs="Consolas"/>
          <w:sz w:val="22"/>
          <w:szCs w:val="24"/>
        </w:rPr>
        <w:t>层将特征分</w:t>
      </w:r>
      <w:r w:rsidR="007B517A" w:rsidRPr="00967EEF">
        <w:rPr>
          <w:rFonts w:ascii="Consolas" w:eastAsiaTheme="minorEastAsia" w:hAnsi="Consolas" w:cs="Consolas" w:hint="eastAsia"/>
          <w:sz w:val="22"/>
          <w:szCs w:val="24"/>
        </w:rPr>
        <w:t>类为两类——正常和异常。卷积层的输出通道数分别为</w:t>
      </w:r>
      <w:r w:rsidR="007B517A" w:rsidRPr="00967EEF">
        <w:rPr>
          <w:rFonts w:ascii="Consolas" w:eastAsiaTheme="minorEastAsia" w:hAnsi="Consolas" w:cs="Consolas"/>
          <w:sz w:val="22"/>
          <w:szCs w:val="24"/>
        </w:rPr>
        <w:t>6</w:t>
      </w:r>
      <w:r w:rsidR="007B517A" w:rsidRPr="00967EEF">
        <w:rPr>
          <w:rFonts w:ascii="Consolas" w:eastAsiaTheme="minorEastAsia" w:hAnsi="Consolas" w:cs="Consolas"/>
          <w:sz w:val="22"/>
          <w:szCs w:val="24"/>
        </w:rPr>
        <w:t>、</w:t>
      </w:r>
      <w:r w:rsidR="007B517A" w:rsidRPr="00967EEF">
        <w:rPr>
          <w:rFonts w:ascii="Consolas" w:eastAsiaTheme="minorEastAsia" w:hAnsi="Consolas" w:cs="Consolas"/>
          <w:sz w:val="22"/>
          <w:szCs w:val="24"/>
        </w:rPr>
        <w:t>12</w:t>
      </w:r>
      <w:r w:rsidR="007B517A" w:rsidRPr="00967EEF">
        <w:rPr>
          <w:rFonts w:ascii="Consolas" w:eastAsiaTheme="minorEastAsia" w:hAnsi="Consolas" w:cs="Consolas"/>
          <w:sz w:val="22"/>
          <w:szCs w:val="24"/>
        </w:rPr>
        <w:t>；步长均为</w:t>
      </w:r>
      <w:r w:rsidR="007B517A" w:rsidRPr="00967EEF">
        <w:rPr>
          <w:rFonts w:ascii="Consolas" w:eastAsiaTheme="minorEastAsia" w:hAnsi="Consolas" w:cs="Consolas"/>
          <w:sz w:val="22"/>
          <w:szCs w:val="24"/>
        </w:rPr>
        <w:t>1</w:t>
      </w:r>
      <w:r w:rsidR="007B517A" w:rsidRPr="00967EEF">
        <w:rPr>
          <w:rFonts w:ascii="Consolas" w:eastAsiaTheme="minorEastAsia" w:hAnsi="Consolas" w:cs="Consolas"/>
          <w:sz w:val="22"/>
          <w:szCs w:val="24"/>
        </w:rPr>
        <w:t>，激活函数为</w:t>
      </w:r>
      <w:r w:rsidR="007B517A" w:rsidRPr="00967EEF">
        <w:rPr>
          <w:rFonts w:ascii="Consolas" w:eastAsiaTheme="minorEastAsia" w:hAnsi="Consolas" w:cs="Consolas"/>
          <w:sz w:val="22"/>
          <w:szCs w:val="24"/>
        </w:rPr>
        <w:t xml:space="preserve"> sigmoid</w:t>
      </w:r>
      <w:r w:rsidR="007B517A" w:rsidRPr="00967EEF">
        <w:rPr>
          <w:rFonts w:ascii="Consolas" w:eastAsiaTheme="minorEastAsia" w:hAnsi="Consolas" w:cs="Consolas"/>
          <w:sz w:val="22"/>
          <w:szCs w:val="24"/>
        </w:rPr>
        <w:t>。模型优化器为</w:t>
      </w:r>
      <w:r w:rsidR="007B517A" w:rsidRPr="00967EEF">
        <w:rPr>
          <w:rFonts w:ascii="Consolas" w:eastAsiaTheme="minorEastAsia" w:hAnsi="Consolas" w:cs="Consolas"/>
          <w:sz w:val="22"/>
          <w:szCs w:val="24"/>
        </w:rPr>
        <w:t xml:space="preserve"> Adam</w:t>
      </w:r>
      <w:r w:rsidR="007B517A" w:rsidRPr="00967EEF">
        <w:rPr>
          <w:rFonts w:ascii="Consolas" w:eastAsiaTheme="minorEastAsia" w:hAnsi="Consolas" w:cs="Consolas"/>
          <w:sz w:val="22"/>
          <w:szCs w:val="24"/>
        </w:rPr>
        <w:t>，每次迭代学习率为</w:t>
      </w:r>
      <w:r w:rsidR="007B517A" w:rsidRPr="00967EEF">
        <w:rPr>
          <w:rFonts w:ascii="Consolas" w:eastAsiaTheme="minorEastAsia" w:hAnsi="Consolas" w:cs="Consolas"/>
          <w:sz w:val="22"/>
          <w:szCs w:val="24"/>
        </w:rPr>
        <w:t>0.01</w:t>
      </w:r>
      <w:r w:rsidR="007B517A" w:rsidRPr="00967EEF">
        <w:rPr>
          <w:rFonts w:ascii="Consolas" w:eastAsiaTheme="minorEastAsia" w:hAnsi="Consolas" w:cs="Consolas"/>
          <w:sz w:val="22"/>
          <w:szCs w:val="24"/>
        </w:rPr>
        <w:t>，批量大小为</w:t>
      </w:r>
      <w:r w:rsidR="007B517A" w:rsidRPr="00967EEF">
        <w:rPr>
          <w:rFonts w:ascii="Consolas" w:eastAsiaTheme="minorEastAsia" w:hAnsi="Consolas" w:cs="Consolas"/>
          <w:sz w:val="22"/>
          <w:szCs w:val="24"/>
        </w:rPr>
        <w:t xml:space="preserve"> 64</w:t>
      </w:r>
      <w:r w:rsidR="007B517A" w:rsidRPr="00967EEF">
        <w:rPr>
          <w:rFonts w:ascii="Consolas" w:eastAsiaTheme="minorEastAsia" w:hAnsi="Consolas" w:cs="Consolas"/>
          <w:sz w:val="22"/>
          <w:szCs w:val="24"/>
        </w:rPr>
        <w:t>。</w:t>
      </w:r>
    </w:p>
    <w:p w14:paraId="72710661" w14:textId="12DEFCBE" w:rsidR="007B517A" w:rsidRDefault="007B517A" w:rsidP="007B517A">
      <w:pPr>
        <w:jc w:val="center"/>
      </w:pPr>
      <w:r>
        <w:rPr>
          <w:noProof/>
        </w:rPr>
        <w:drawing>
          <wp:inline distT="0" distB="0" distL="0" distR="0" wp14:anchorId="4E954F1A" wp14:editId="12D6247C">
            <wp:extent cx="4937097" cy="1589197"/>
            <wp:effectExtent l="0" t="0" r="0" b="0"/>
            <wp:docPr id="896577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6929" cy="1611675"/>
                    </a:xfrm>
                    <a:prstGeom prst="rect">
                      <a:avLst/>
                    </a:prstGeom>
                    <a:noFill/>
                    <a:ln>
                      <a:noFill/>
                    </a:ln>
                  </pic:spPr>
                </pic:pic>
              </a:graphicData>
            </a:graphic>
          </wp:inline>
        </w:drawing>
      </w:r>
    </w:p>
    <w:p w14:paraId="5570BA8B" w14:textId="1B0D0524" w:rsidR="007B517A" w:rsidRPr="001D3ED8" w:rsidRDefault="007B517A" w:rsidP="007B517A">
      <w:pPr>
        <w:pStyle w:val="ab"/>
        <w:ind w:left="960"/>
        <w:jc w:val="center"/>
        <w:rPr>
          <w:rFonts w:ascii="Consolas" w:eastAsiaTheme="minorEastAsia" w:hAnsi="Consolas" w:cs="Consolas"/>
          <w:sz w:val="22"/>
          <w:szCs w:val="24"/>
        </w:rPr>
      </w:pPr>
      <w:r w:rsidRPr="001D3ED8">
        <w:rPr>
          <w:rFonts w:ascii="Consolas" w:eastAsiaTheme="minorEastAsia" w:hAnsi="Consolas" w:cs="Consolas"/>
          <w:sz w:val="22"/>
          <w:szCs w:val="24"/>
        </w:rPr>
        <w:t>图</w:t>
      </w:r>
      <w:r w:rsidRPr="001D3ED8">
        <w:rPr>
          <w:rFonts w:ascii="Consolas" w:eastAsiaTheme="minorEastAsia" w:hAnsi="Consolas" w:cs="Consolas"/>
          <w:sz w:val="22"/>
          <w:szCs w:val="24"/>
        </w:rPr>
        <w:t xml:space="preserve"> 2.</w:t>
      </w:r>
      <w:r>
        <w:rPr>
          <w:rFonts w:ascii="Consolas" w:eastAsiaTheme="minorEastAsia" w:hAnsi="Consolas" w:cs="Consolas"/>
          <w:sz w:val="22"/>
          <w:szCs w:val="24"/>
        </w:rPr>
        <w:t>2</w:t>
      </w:r>
      <w:r w:rsidRPr="001D3ED8">
        <w:rPr>
          <w:rFonts w:ascii="Consolas" w:eastAsiaTheme="minorEastAsia" w:hAnsi="Consolas" w:cs="Consolas"/>
          <w:sz w:val="22"/>
          <w:szCs w:val="24"/>
        </w:rPr>
        <w:t xml:space="preserve"> C</w:t>
      </w:r>
      <w:r>
        <w:rPr>
          <w:rFonts w:ascii="Consolas" w:eastAsiaTheme="minorEastAsia" w:hAnsi="Consolas" w:cs="Consolas" w:hint="eastAsia"/>
          <w:sz w:val="22"/>
          <w:szCs w:val="24"/>
        </w:rPr>
        <w:t>N</w:t>
      </w:r>
      <w:r w:rsidRPr="001D3ED8">
        <w:rPr>
          <w:rFonts w:ascii="Consolas" w:eastAsiaTheme="minorEastAsia" w:hAnsi="Consolas" w:cs="Consolas"/>
          <w:sz w:val="22"/>
          <w:szCs w:val="24"/>
        </w:rPr>
        <w:t>N</w:t>
      </w:r>
      <w:r w:rsidRPr="001D3ED8">
        <w:rPr>
          <w:rFonts w:ascii="Consolas" w:eastAsiaTheme="minorEastAsia" w:hAnsi="Consolas" w:cs="Consolas"/>
          <w:sz w:val="22"/>
          <w:szCs w:val="24"/>
        </w:rPr>
        <w:t>结构</w:t>
      </w:r>
    </w:p>
    <w:p w14:paraId="116D47B6" w14:textId="21F2FD3E" w:rsidR="00331A67" w:rsidRDefault="001C2ED0" w:rsidP="00331A67">
      <w:pPr>
        <w:pStyle w:val="2"/>
        <w:rPr>
          <w:rStyle w:val="11"/>
          <w:b/>
          <w:bCs/>
          <w:i w:val="0"/>
          <w:iCs w:val="0"/>
          <w:spacing w:val="0"/>
        </w:rPr>
      </w:pPr>
      <w:bookmarkStart w:id="14" w:name="_Toc135901948"/>
      <w:r>
        <w:rPr>
          <w:rStyle w:val="11"/>
          <w:rFonts w:hint="eastAsia"/>
          <w:b/>
          <w:bCs/>
          <w:i w:val="0"/>
          <w:iCs w:val="0"/>
          <w:spacing w:val="0"/>
        </w:rPr>
        <w:lastRenderedPageBreak/>
        <w:t>功耗异常检测</w:t>
      </w:r>
      <w:r w:rsidR="00331A67">
        <w:rPr>
          <w:rStyle w:val="11"/>
          <w:rFonts w:hint="eastAsia"/>
          <w:b/>
          <w:bCs/>
          <w:i w:val="0"/>
          <w:iCs w:val="0"/>
          <w:spacing w:val="0"/>
        </w:rPr>
        <w:t>数据集</w:t>
      </w:r>
      <w:bookmarkEnd w:id="14"/>
    </w:p>
    <w:p w14:paraId="097C8D40" w14:textId="38C643AD" w:rsidR="00EE5E45" w:rsidRPr="00EE5E45" w:rsidRDefault="009B7718" w:rsidP="00EE5E45">
      <w:pPr>
        <w:rPr>
          <w:rFonts w:ascii="Consolas" w:eastAsiaTheme="minorEastAsia" w:hAnsi="Consolas" w:cs="Consolas"/>
          <w:sz w:val="22"/>
          <w:szCs w:val="24"/>
        </w:rPr>
      </w:pPr>
      <w:r>
        <w:rPr>
          <w:rFonts w:ascii="Consolas" w:eastAsiaTheme="minorEastAsia" w:hAnsi="Consolas" w:cs="Consolas" w:hint="eastAsia"/>
          <w:sz w:val="22"/>
          <w:szCs w:val="24"/>
        </w:rPr>
        <w:t>本项目的数据采集</w:t>
      </w:r>
      <w:r w:rsidRPr="009B7718">
        <w:rPr>
          <w:rFonts w:ascii="Consolas" w:eastAsiaTheme="minorEastAsia" w:hAnsi="Consolas" w:cs="Consolas" w:hint="eastAsia"/>
          <w:sz w:val="22"/>
          <w:szCs w:val="24"/>
        </w:rPr>
        <w:t>以一加</w:t>
      </w:r>
      <w:r w:rsidRPr="009B7718">
        <w:rPr>
          <w:rFonts w:ascii="Consolas" w:eastAsiaTheme="minorEastAsia" w:hAnsi="Consolas" w:cs="Consolas"/>
          <w:sz w:val="22"/>
          <w:szCs w:val="24"/>
        </w:rPr>
        <w:t xml:space="preserve"> 9 Pro </w:t>
      </w:r>
      <w:r w:rsidRPr="009B7718">
        <w:rPr>
          <w:rFonts w:ascii="Consolas" w:eastAsiaTheme="minorEastAsia" w:hAnsi="Consolas" w:cs="Consolas"/>
          <w:sz w:val="22"/>
          <w:szCs w:val="24"/>
        </w:rPr>
        <w:t>手机作为硬件平台，</w:t>
      </w:r>
      <w:r w:rsidRPr="009B7718">
        <w:rPr>
          <w:rFonts w:ascii="Consolas" w:eastAsiaTheme="minorEastAsia" w:hAnsi="Consolas" w:cs="Consolas" w:hint="eastAsia"/>
          <w:sz w:val="22"/>
          <w:szCs w:val="24"/>
        </w:rPr>
        <w:t>其配置如表</w:t>
      </w:r>
      <w:r>
        <w:rPr>
          <w:rFonts w:ascii="Consolas" w:eastAsiaTheme="minorEastAsia" w:hAnsi="Consolas" w:cs="Consolas"/>
          <w:sz w:val="22"/>
          <w:szCs w:val="24"/>
        </w:rPr>
        <w:t>2.3</w:t>
      </w:r>
      <w:r w:rsidRPr="009B7718">
        <w:rPr>
          <w:rFonts w:ascii="Consolas" w:eastAsiaTheme="minorEastAsia" w:hAnsi="Consolas" w:cs="Consolas" w:hint="eastAsia"/>
          <w:sz w:val="22"/>
          <w:szCs w:val="24"/>
        </w:rPr>
        <w:t>所示。</w:t>
      </w:r>
      <w:r w:rsidRPr="009B7718">
        <w:rPr>
          <w:rFonts w:ascii="Consolas" w:eastAsiaTheme="minorEastAsia" w:hAnsi="Consolas" w:cs="Consolas"/>
          <w:sz w:val="22"/>
          <w:szCs w:val="24"/>
        </w:rPr>
        <w:t>为了防止非原生系统可能对实验的干扰，禁用了设备上的</w:t>
      </w:r>
      <w:r w:rsidRPr="009B7718">
        <w:rPr>
          <w:rFonts w:ascii="Consolas" w:eastAsiaTheme="minorEastAsia" w:hAnsi="Consolas" w:cs="Consolas"/>
          <w:sz w:val="22"/>
          <w:szCs w:val="24"/>
        </w:rPr>
        <w:t xml:space="preserve"> Bootloader </w:t>
      </w:r>
      <w:r w:rsidRPr="009B7718">
        <w:rPr>
          <w:rFonts w:ascii="Consolas" w:eastAsiaTheme="minorEastAsia" w:hAnsi="Consolas" w:cs="Consolas"/>
          <w:sz w:val="22"/>
          <w:szCs w:val="24"/>
        </w:rPr>
        <w:t>安全机制，并通过</w:t>
      </w:r>
      <w:r w:rsidRPr="009B7718">
        <w:rPr>
          <w:rFonts w:ascii="Consolas" w:eastAsiaTheme="minorEastAsia" w:hAnsi="Consolas" w:cs="Consolas"/>
          <w:sz w:val="22"/>
          <w:szCs w:val="24"/>
        </w:rPr>
        <w:t xml:space="preserve"> fastboot </w:t>
      </w:r>
      <w:r w:rsidRPr="009B7718">
        <w:rPr>
          <w:rFonts w:ascii="Consolas" w:eastAsiaTheme="minorEastAsia" w:hAnsi="Consolas" w:cs="Consolas"/>
          <w:sz w:val="22"/>
          <w:szCs w:val="24"/>
        </w:rPr>
        <w:t>刷入了基于</w:t>
      </w:r>
      <w:r w:rsidRPr="009B7718">
        <w:rPr>
          <w:rFonts w:ascii="Consolas" w:eastAsiaTheme="minorEastAsia" w:hAnsi="Consolas" w:cs="Consolas"/>
          <w:sz w:val="22"/>
          <w:szCs w:val="24"/>
        </w:rPr>
        <w:t xml:space="preserve"> Android 12 </w:t>
      </w:r>
      <w:r w:rsidRPr="009B7718">
        <w:rPr>
          <w:rFonts w:ascii="Consolas" w:eastAsiaTheme="minorEastAsia" w:hAnsi="Consolas" w:cs="Consolas"/>
          <w:sz w:val="22"/>
          <w:szCs w:val="24"/>
        </w:rPr>
        <w:t>的</w:t>
      </w:r>
      <w:r w:rsidRPr="009B7718">
        <w:rPr>
          <w:rFonts w:ascii="Consolas" w:eastAsiaTheme="minorEastAsia" w:hAnsi="Consolas" w:cs="Consolas"/>
          <w:sz w:val="22"/>
          <w:szCs w:val="24"/>
        </w:rPr>
        <w:t xml:space="preserve"> LineageOS 19.2 </w:t>
      </w:r>
      <w:r w:rsidRPr="009B7718">
        <w:rPr>
          <w:rFonts w:ascii="Consolas" w:eastAsiaTheme="minorEastAsia" w:hAnsi="Consolas" w:cs="Consolas"/>
          <w:sz w:val="22"/>
          <w:szCs w:val="24"/>
        </w:rPr>
        <w:t>类原生操作系统，其</w:t>
      </w:r>
      <w:r w:rsidRPr="009B7718">
        <w:rPr>
          <w:rFonts w:ascii="Consolas" w:eastAsiaTheme="minorEastAsia" w:hAnsi="Consolas" w:cs="Consolas"/>
          <w:sz w:val="22"/>
          <w:szCs w:val="24"/>
        </w:rPr>
        <w:t xml:space="preserve"> Linux </w:t>
      </w:r>
      <w:r w:rsidRPr="009B7718">
        <w:rPr>
          <w:rFonts w:ascii="Consolas" w:eastAsiaTheme="minorEastAsia" w:hAnsi="Consolas" w:cs="Consolas"/>
          <w:sz w:val="22"/>
          <w:szCs w:val="24"/>
        </w:rPr>
        <w:t>内核版本为</w:t>
      </w:r>
      <w:r w:rsidRPr="009B7718">
        <w:rPr>
          <w:rFonts w:ascii="Consolas" w:eastAsiaTheme="minorEastAsia" w:hAnsi="Consolas" w:cs="Consolas"/>
          <w:sz w:val="22"/>
          <w:szCs w:val="24"/>
        </w:rPr>
        <w:t xml:space="preserve"> 5.4.191</w:t>
      </w:r>
      <w:r w:rsidRPr="009B7718">
        <w:rPr>
          <w:rFonts w:ascii="Consolas" w:eastAsiaTheme="minorEastAsia" w:hAnsi="Consolas" w:cs="Consolas"/>
          <w:sz w:val="22"/>
          <w:szCs w:val="24"/>
        </w:rPr>
        <w:t>，同时刷入了</w:t>
      </w:r>
      <w:r w:rsidRPr="009B7718">
        <w:rPr>
          <w:rFonts w:ascii="Consolas" w:eastAsiaTheme="minorEastAsia" w:hAnsi="Consolas" w:cs="Consolas"/>
          <w:sz w:val="22"/>
          <w:szCs w:val="24"/>
        </w:rPr>
        <w:t xml:space="preserve"> Magisk </w:t>
      </w:r>
      <w:r w:rsidRPr="009B7718">
        <w:rPr>
          <w:rFonts w:ascii="Consolas" w:eastAsiaTheme="minorEastAsia" w:hAnsi="Consolas" w:cs="Consolas"/>
          <w:sz w:val="22"/>
          <w:szCs w:val="24"/>
        </w:rPr>
        <w:t>工具以获取设备上的</w:t>
      </w:r>
      <w:r w:rsidRPr="009B7718">
        <w:rPr>
          <w:rFonts w:ascii="Consolas" w:eastAsiaTheme="minorEastAsia" w:hAnsi="Consolas" w:cs="Consolas"/>
          <w:sz w:val="22"/>
          <w:szCs w:val="24"/>
        </w:rPr>
        <w:t xml:space="preserve"> Root </w:t>
      </w:r>
      <w:r w:rsidRPr="009B7718">
        <w:rPr>
          <w:rFonts w:ascii="Consolas" w:eastAsiaTheme="minorEastAsia" w:hAnsi="Consolas" w:cs="Consolas"/>
          <w:sz w:val="22"/>
          <w:szCs w:val="24"/>
        </w:rPr>
        <w:t>权限。</w:t>
      </w:r>
      <w:r w:rsidR="00D927B9">
        <w:rPr>
          <w:rFonts w:ascii="Consolas" w:eastAsiaTheme="minorEastAsia" w:hAnsi="Consolas" w:cs="Consolas" w:hint="eastAsia"/>
          <w:sz w:val="22"/>
          <w:szCs w:val="24"/>
        </w:rPr>
        <w:t>数据集中运行的前后台应用如</w:t>
      </w:r>
      <w:r w:rsidR="00D927B9" w:rsidRPr="009B7718">
        <w:rPr>
          <w:rFonts w:ascii="Consolas" w:eastAsiaTheme="minorEastAsia" w:hAnsi="Consolas" w:cs="Consolas" w:hint="eastAsia"/>
          <w:sz w:val="22"/>
          <w:szCs w:val="24"/>
        </w:rPr>
        <w:t>表</w:t>
      </w:r>
      <w:r w:rsidR="00D927B9">
        <w:rPr>
          <w:rFonts w:ascii="Consolas" w:eastAsiaTheme="minorEastAsia" w:hAnsi="Consolas" w:cs="Consolas"/>
          <w:sz w:val="22"/>
          <w:szCs w:val="24"/>
        </w:rPr>
        <w:t>2.4</w:t>
      </w:r>
      <w:r w:rsidR="00D927B9" w:rsidRPr="009B7718">
        <w:rPr>
          <w:rFonts w:ascii="Consolas" w:eastAsiaTheme="minorEastAsia" w:hAnsi="Consolas" w:cs="Consolas" w:hint="eastAsia"/>
          <w:sz w:val="22"/>
          <w:szCs w:val="24"/>
        </w:rPr>
        <w:t>所示</w:t>
      </w:r>
      <w:r w:rsidR="00D927B9">
        <w:rPr>
          <w:rFonts w:ascii="Consolas" w:eastAsiaTheme="minorEastAsia" w:hAnsi="Consolas" w:cs="Consolas" w:hint="eastAsia"/>
          <w:sz w:val="22"/>
          <w:szCs w:val="24"/>
        </w:rPr>
        <w:t>。</w:t>
      </w:r>
      <w:r w:rsidR="00EE5E45" w:rsidRPr="00EE5E45">
        <w:rPr>
          <w:rFonts w:ascii="Consolas" w:eastAsiaTheme="minorEastAsia" w:hAnsi="Consolas" w:cs="Consolas" w:hint="eastAsia"/>
          <w:sz w:val="22"/>
          <w:szCs w:val="24"/>
        </w:rPr>
        <w:t>本项目设计了一个功耗异常模拟程序，可以使用</w:t>
      </w:r>
      <w:r w:rsidR="00EE5E45" w:rsidRPr="00EE5E45">
        <w:rPr>
          <w:rFonts w:ascii="Consolas" w:eastAsiaTheme="minorEastAsia" w:hAnsi="Consolas" w:cs="Consolas"/>
          <w:sz w:val="22"/>
          <w:szCs w:val="24"/>
        </w:rPr>
        <w:t xml:space="preserve"> Service </w:t>
      </w:r>
      <w:r w:rsidR="00EE5E45" w:rsidRPr="00EE5E45">
        <w:rPr>
          <w:rFonts w:ascii="Consolas" w:eastAsiaTheme="minorEastAsia" w:hAnsi="Consolas" w:cs="Consolas"/>
          <w:sz w:val="22"/>
          <w:szCs w:val="24"/>
        </w:rPr>
        <w:t>模拟持续运行并占用资源的异常应用，或调用</w:t>
      </w:r>
      <w:r w:rsidR="00EE5E45" w:rsidRPr="00EE5E45">
        <w:rPr>
          <w:rFonts w:ascii="Consolas" w:eastAsiaTheme="minorEastAsia" w:hAnsi="Consolas" w:cs="Consolas"/>
          <w:sz w:val="22"/>
          <w:szCs w:val="24"/>
        </w:rPr>
        <w:t xml:space="preserve"> Alarm </w:t>
      </w:r>
      <w:r w:rsidR="00EE5E45" w:rsidRPr="00EE5E45">
        <w:rPr>
          <w:rFonts w:ascii="Consolas" w:eastAsiaTheme="minorEastAsia" w:hAnsi="Consolas" w:cs="Consolas"/>
          <w:sz w:val="22"/>
          <w:szCs w:val="24"/>
        </w:rPr>
        <w:t>和</w:t>
      </w:r>
      <w:r w:rsidR="00EE5E45" w:rsidRPr="00EE5E45">
        <w:rPr>
          <w:rFonts w:ascii="Consolas" w:eastAsiaTheme="minorEastAsia" w:hAnsi="Consolas" w:cs="Consolas"/>
          <w:sz w:val="22"/>
          <w:szCs w:val="24"/>
        </w:rPr>
        <w:t xml:space="preserve"> JobScheduler API </w:t>
      </w:r>
      <w:r w:rsidR="00EE5E45" w:rsidRPr="00EE5E45">
        <w:rPr>
          <w:rFonts w:ascii="Consolas" w:eastAsiaTheme="minorEastAsia" w:hAnsi="Consolas" w:cs="Consolas"/>
          <w:sz w:val="22"/>
          <w:szCs w:val="24"/>
        </w:rPr>
        <w:t>周期性运行模拟频繁在后台占用资源的异常应用，异常应用可以使用设备上的</w:t>
      </w:r>
      <w:r w:rsidR="00EE5E45" w:rsidRPr="00EE5E45">
        <w:rPr>
          <w:rFonts w:ascii="Consolas" w:eastAsiaTheme="minorEastAsia" w:hAnsi="Consolas" w:cs="Consolas"/>
          <w:sz w:val="22"/>
          <w:szCs w:val="24"/>
        </w:rPr>
        <w:t xml:space="preserve"> CPU</w:t>
      </w:r>
      <w:r w:rsidR="00EE5E45" w:rsidRPr="00EE5E45">
        <w:rPr>
          <w:rFonts w:ascii="Consolas" w:eastAsiaTheme="minorEastAsia" w:hAnsi="Consolas" w:cs="Consolas"/>
          <w:sz w:val="22"/>
          <w:szCs w:val="24"/>
        </w:rPr>
        <w:t>、网络、</w:t>
      </w:r>
      <w:r w:rsidR="00EE5E45" w:rsidRPr="00EE5E45">
        <w:rPr>
          <w:rFonts w:ascii="Consolas" w:eastAsiaTheme="minorEastAsia" w:hAnsi="Consolas" w:cs="Consolas"/>
          <w:sz w:val="22"/>
          <w:szCs w:val="24"/>
        </w:rPr>
        <w:t>GP</w:t>
      </w:r>
      <w:r w:rsidR="00EE5E45" w:rsidRPr="00D927B9">
        <w:rPr>
          <w:rFonts w:ascii="Consolas" w:eastAsiaTheme="minorEastAsia" w:hAnsi="Consolas" w:cs="Consolas"/>
          <w:sz w:val="22"/>
          <w:szCs w:val="24"/>
        </w:rPr>
        <w:t>S</w:t>
      </w:r>
      <w:r w:rsidR="00EE5E45" w:rsidRPr="00EE5E45">
        <w:rPr>
          <w:rFonts w:ascii="Consolas" w:eastAsiaTheme="minorEastAsia" w:hAnsi="Consolas" w:cs="Consolas"/>
          <w:sz w:val="22"/>
          <w:szCs w:val="24"/>
        </w:rPr>
        <w:t xml:space="preserve"> </w:t>
      </w:r>
      <w:r w:rsidR="00EE5E45" w:rsidRPr="00EE5E45">
        <w:rPr>
          <w:rFonts w:ascii="Consolas" w:eastAsiaTheme="minorEastAsia" w:hAnsi="Consolas" w:cs="Consolas"/>
          <w:sz w:val="22"/>
          <w:szCs w:val="24"/>
        </w:rPr>
        <w:t>和传感器资源。</w:t>
      </w:r>
      <w:r w:rsidR="00EE5E45" w:rsidRPr="00EE5E45">
        <w:rPr>
          <w:rFonts w:ascii="Consolas" w:eastAsiaTheme="minorEastAsia" w:hAnsi="Consolas" w:cs="Consolas" w:hint="eastAsia"/>
          <w:sz w:val="22"/>
          <w:szCs w:val="24"/>
        </w:rPr>
        <w:t>设备异常状态的数据集</w:t>
      </w:r>
      <w:r w:rsidR="003A6873">
        <w:rPr>
          <w:rFonts w:ascii="Consolas" w:eastAsiaTheme="minorEastAsia" w:hAnsi="Consolas" w:cs="Consolas" w:hint="eastAsia"/>
          <w:sz w:val="22"/>
          <w:szCs w:val="24"/>
        </w:rPr>
        <w:t>由</w:t>
      </w:r>
      <w:r w:rsidR="003A6873" w:rsidRPr="00EE5E45">
        <w:rPr>
          <w:rFonts w:ascii="Consolas" w:eastAsiaTheme="minorEastAsia" w:hAnsi="Consolas" w:cs="Consolas" w:hint="eastAsia"/>
          <w:sz w:val="22"/>
          <w:szCs w:val="24"/>
        </w:rPr>
        <w:t>异常模拟应用</w:t>
      </w:r>
      <w:r w:rsidR="00ED58E8">
        <w:rPr>
          <w:rFonts w:ascii="Consolas" w:eastAsiaTheme="minorEastAsia" w:hAnsi="Consolas" w:cs="Consolas" w:hint="eastAsia"/>
          <w:sz w:val="22"/>
          <w:szCs w:val="24"/>
        </w:rPr>
        <w:t>模拟</w:t>
      </w:r>
      <w:r w:rsidR="003A6873">
        <w:rPr>
          <w:rFonts w:ascii="Consolas" w:eastAsiaTheme="minorEastAsia" w:hAnsi="Consolas" w:cs="Consolas" w:hint="eastAsia"/>
          <w:sz w:val="22"/>
          <w:szCs w:val="24"/>
        </w:rPr>
        <w:t>各种异常情景</w:t>
      </w:r>
      <w:r w:rsidR="003A6873" w:rsidRPr="00EE5E45">
        <w:rPr>
          <w:rFonts w:ascii="Consolas" w:eastAsiaTheme="minorEastAsia" w:hAnsi="Consolas" w:cs="Consolas" w:hint="eastAsia"/>
          <w:sz w:val="22"/>
          <w:szCs w:val="24"/>
        </w:rPr>
        <w:t>提供</w:t>
      </w:r>
      <w:r w:rsidR="00EE5E45" w:rsidRPr="00EE5E45">
        <w:rPr>
          <w:rFonts w:ascii="Consolas" w:eastAsiaTheme="minorEastAsia" w:hAnsi="Consolas" w:cs="Consolas" w:hint="eastAsia"/>
          <w:sz w:val="22"/>
          <w:szCs w:val="24"/>
        </w:rPr>
        <w:t>。</w:t>
      </w:r>
    </w:p>
    <w:p w14:paraId="41F32B96" w14:textId="4F4E33B3" w:rsidR="009B7718" w:rsidRPr="009B7718" w:rsidRDefault="009B7718" w:rsidP="009B7718">
      <w:pPr>
        <w:ind w:firstLine="0"/>
        <w:jc w:val="center"/>
        <w:rPr>
          <w:rFonts w:ascii="Consolas" w:eastAsiaTheme="minorEastAsia" w:hAnsi="Consolas" w:cs="Consolas"/>
          <w:sz w:val="22"/>
          <w:szCs w:val="22"/>
        </w:rPr>
      </w:pPr>
      <w:r w:rsidRPr="009B7718">
        <w:rPr>
          <w:rFonts w:ascii="Consolas" w:eastAsiaTheme="minorEastAsia" w:hAnsi="Consolas" w:cs="Consolas" w:hint="eastAsia"/>
          <w:sz w:val="22"/>
          <w:szCs w:val="22"/>
        </w:rPr>
        <w:t>表</w:t>
      </w:r>
      <w:r w:rsidRPr="009B7718">
        <w:rPr>
          <w:rFonts w:ascii="Consolas" w:eastAsiaTheme="minorEastAsia" w:hAnsi="Consolas" w:cs="Consolas"/>
          <w:sz w:val="22"/>
          <w:szCs w:val="22"/>
        </w:rPr>
        <w:t xml:space="preserve">2.3 </w:t>
      </w:r>
      <w:r w:rsidRPr="009B7718">
        <w:rPr>
          <w:rFonts w:ascii="Consolas" w:eastAsiaTheme="minorEastAsia" w:hAnsi="Consolas" w:cs="Consolas" w:hint="eastAsia"/>
          <w:sz w:val="22"/>
          <w:szCs w:val="22"/>
        </w:rPr>
        <w:t>实验测试平台</w:t>
      </w: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2794"/>
        <w:gridCol w:w="5512"/>
      </w:tblGrid>
      <w:tr w:rsidR="009B7718" w14:paraId="634F4ED7" w14:textId="77777777" w:rsidTr="000B2C8C">
        <w:trPr>
          <w:jc w:val="center"/>
        </w:trPr>
        <w:tc>
          <w:tcPr>
            <w:tcW w:w="2794" w:type="dxa"/>
            <w:tcBorders>
              <w:top w:val="single" w:sz="4" w:space="0" w:color="auto"/>
              <w:left w:val="nil"/>
              <w:bottom w:val="single" w:sz="4" w:space="0" w:color="auto"/>
              <w:right w:val="single" w:sz="4" w:space="0" w:color="auto"/>
            </w:tcBorders>
          </w:tcPr>
          <w:p w14:paraId="28DBEA44"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相关平台</w:t>
            </w:r>
          </w:p>
        </w:tc>
        <w:tc>
          <w:tcPr>
            <w:tcW w:w="5512" w:type="dxa"/>
            <w:tcBorders>
              <w:top w:val="single" w:sz="4" w:space="0" w:color="auto"/>
              <w:left w:val="single" w:sz="4" w:space="0" w:color="auto"/>
              <w:bottom w:val="single" w:sz="4" w:space="0" w:color="auto"/>
              <w:right w:val="nil"/>
            </w:tcBorders>
          </w:tcPr>
          <w:p w14:paraId="17B70534"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名称</w:t>
            </w:r>
          </w:p>
        </w:tc>
      </w:tr>
      <w:tr w:rsidR="009B7718" w14:paraId="781F072A" w14:textId="77777777" w:rsidTr="000B2C8C">
        <w:trPr>
          <w:jc w:val="center"/>
        </w:trPr>
        <w:tc>
          <w:tcPr>
            <w:tcW w:w="2794" w:type="dxa"/>
            <w:tcBorders>
              <w:top w:val="single" w:sz="4" w:space="0" w:color="auto"/>
              <w:left w:val="nil"/>
              <w:bottom w:val="single" w:sz="4" w:space="0" w:color="auto"/>
              <w:right w:val="single" w:sz="4" w:space="0" w:color="auto"/>
            </w:tcBorders>
          </w:tcPr>
          <w:p w14:paraId="74907BB9"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手机型号</w:t>
            </w:r>
          </w:p>
        </w:tc>
        <w:tc>
          <w:tcPr>
            <w:tcW w:w="5512" w:type="dxa"/>
            <w:tcBorders>
              <w:top w:val="single" w:sz="4" w:space="0" w:color="auto"/>
              <w:left w:val="single" w:sz="4" w:space="0" w:color="auto"/>
              <w:bottom w:val="single" w:sz="4" w:space="0" w:color="auto"/>
              <w:right w:val="nil"/>
            </w:tcBorders>
          </w:tcPr>
          <w:p w14:paraId="65E75E71"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OnePlus 9 Pro  LE2120</w:t>
            </w:r>
          </w:p>
        </w:tc>
      </w:tr>
      <w:tr w:rsidR="009B7718" w14:paraId="1BF1477E" w14:textId="77777777" w:rsidTr="000B2C8C">
        <w:trPr>
          <w:jc w:val="center"/>
        </w:trPr>
        <w:tc>
          <w:tcPr>
            <w:tcW w:w="2794" w:type="dxa"/>
            <w:tcBorders>
              <w:top w:val="single" w:sz="4" w:space="0" w:color="auto"/>
              <w:left w:val="nil"/>
              <w:bottom w:val="single" w:sz="4" w:space="0" w:color="auto"/>
              <w:right w:val="single" w:sz="4" w:space="0" w:color="auto"/>
            </w:tcBorders>
          </w:tcPr>
          <w:p w14:paraId="5962C899"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Android</w:t>
            </w:r>
            <w:r>
              <w:rPr>
                <w:rFonts w:ascii="Consolas" w:eastAsiaTheme="minorEastAsia" w:hAnsi="Consolas" w:cs="Consolas" w:hint="eastAsia"/>
                <w:color w:val="000000"/>
                <w:kern w:val="0"/>
                <w:sz w:val="22"/>
                <w:szCs w:val="22"/>
              </w:rPr>
              <w:t>版本</w:t>
            </w:r>
          </w:p>
        </w:tc>
        <w:tc>
          <w:tcPr>
            <w:tcW w:w="5512" w:type="dxa"/>
            <w:tcBorders>
              <w:top w:val="single" w:sz="4" w:space="0" w:color="auto"/>
              <w:left w:val="single" w:sz="4" w:space="0" w:color="auto"/>
              <w:bottom w:val="single" w:sz="4" w:space="0" w:color="auto"/>
              <w:right w:val="nil"/>
            </w:tcBorders>
          </w:tcPr>
          <w:p w14:paraId="3DB6769D"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Android 12</w:t>
            </w:r>
          </w:p>
        </w:tc>
      </w:tr>
      <w:tr w:rsidR="009B7718" w14:paraId="28EA7D4C" w14:textId="77777777" w:rsidTr="000B2C8C">
        <w:trPr>
          <w:jc w:val="center"/>
        </w:trPr>
        <w:tc>
          <w:tcPr>
            <w:tcW w:w="2794" w:type="dxa"/>
            <w:tcBorders>
              <w:top w:val="single" w:sz="4" w:space="0" w:color="auto"/>
              <w:left w:val="nil"/>
              <w:bottom w:val="single" w:sz="4" w:space="0" w:color="auto"/>
              <w:right w:val="single" w:sz="4" w:space="0" w:color="auto"/>
            </w:tcBorders>
          </w:tcPr>
          <w:p w14:paraId="12507A2D"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操作系统版本</w:t>
            </w:r>
          </w:p>
        </w:tc>
        <w:tc>
          <w:tcPr>
            <w:tcW w:w="5512" w:type="dxa"/>
            <w:tcBorders>
              <w:top w:val="single" w:sz="4" w:space="0" w:color="auto"/>
              <w:left w:val="single" w:sz="4" w:space="0" w:color="auto"/>
              <w:bottom w:val="single" w:sz="4" w:space="0" w:color="auto"/>
              <w:right w:val="nil"/>
            </w:tcBorders>
          </w:tcPr>
          <w:p w14:paraId="346BDC2D"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Lineage OS 19-20221101-NIGHTLY-lemonadep</w:t>
            </w:r>
          </w:p>
        </w:tc>
      </w:tr>
      <w:tr w:rsidR="009B7718" w14:paraId="5E2A7DE2" w14:textId="77777777" w:rsidTr="000B2C8C">
        <w:trPr>
          <w:jc w:val="center"/>
        </w:trPr>
        <w:tc>
          <w:tcPr>
            <w:tcW w:w="2794" w:type="dxa"/>
            <w:tcBorders>
              <w:top w:val="single" w:sz="4" w:space="0" w:color="auto"/>
              <w:left w:val="nil"/>
              <w:bottom w:val="single" w:sz="4" w:space="0" w:color="auto"/>
              <w:right w:val="single" w:sz="4" w:space="0" w:color="auto"/>
            </w:tcBorders>
          </w:tcPr>
          <w:p w14:paraId="46D58302"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内存大小</w:t>
            </w:r>
          </w:p>
        </w:tc>
        <w:tc>
          <w:tcPr>
            <w:tcW w:w="5512" w:type="dxa"/>
            <w:tcBorders>
              <w:top w:val="single" w:sz="4" w:space="0" w:color="auto"/>
              <w:left w:val="single" w:sz="4" w:space="0" w:color="auto"/>
              <w:bottom w:val="single" w:sz="4" w:space="0" w:color="auto"/>
              <w:right w:val="nil"/>
            </w:tcBorders>
          </w:tcPr>
          <w:p w14:paraId="080FB8A0"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12GB(</w:t>
            </w:r>
            <w:r>
              <w:rPr>
                <w:rFonts w:ascii="Consolas" w:eastAsiaTheme="minorEastAsia" w:hAnsi="Consolas" w:cs="Consolas" w:hint="eastAsia"/>
                <w:color w:val="000000"/>
                <w:kern w:val="0"/>
                <w:sz w:val="22"/>
                <w:szCs w:val="22"/>
              </w:rPr>
              <w:t>可用内存：</w:t>
            </w:r>
            <w:r>
              <w:rPr>
                <w:rFonts w:ascii="Consolas" w:eastAsiaTheme="minorEastAsia" w:hAnsi="Consolas" w:cs="Consolas" w:hint="eastAsia"/>
                <w:color w:val="000000"/>
                <w:kern w:val="0"/>
                <w:sz w:val="22"/>
                <w:szCs w:val="22"/>
              </w:rPr>
              <w:t>10.99GB)</w:t>
            </w:r>
          </w:p>
        </w:tc>
      </w:tr>
      <w:tr w:rsidR="009B7718" w14:paraId="679BE2B9" w14:textId="77777777" w:rsidTr="000B2C8C">
        <w:trPr>
          <w:jc w:val="center"/>
        </w:trPr>
        <w:tc>
          <w:tcPr>
            <w:tcW w:w="2794" w:type="dxa"/>
            <w:tcBorders>
              <w:top w:val="single" w:sz="4" w:space="0" w:color="auto"/>
              <w:left w:val="nil"/>
              <w:bottom w:val="single" w:sz="4" w:space="0" w:color="auto"/>
              <w:right w:val="single" w:sz="4" w:space="0" w:color="auto"/>
            </w:tcBorders>
          </w:tcPr>
          <w:p w14:paraId="1F2C23F1"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CPU</w:t>
            </w:r>
            <w:r>
              <w:rPr>
                <w:rFonts w:ascii="Consolas" w:eastAsiaTheme="minorEastAsia" w:hAnsi="Consolas" w:cs="Consolas" w:hint="eastAsia"/>
                <w:color w:val="000000"/>
                <w:kern w:val="0"/>
                <w:sz w:val="22"/>
                <w:szCs w:val="22"/>
              </w:rPr>
              <w:t>版本</w:t>
            </w:r>
          </w:p>
        </w:tc>
        <w:tc>
          <w:tcPr>
            <w:tcW w:w="5512" w:type="dxa"/>
            <w:tcBorders>
              <w:top w:val="single" w:sz="4" w:space="0" w:color="auto"/>
              <w:left w:val="single" w:sz="4" w:space="0" w:color="auto"/>
              <w:bottom w:val="single" w:sz="4" w:space="0" w:color="auto"/>
              <w:right w:val="nil"/>
            </w:tcBorders>
          </w:tcPr>
          <w:p w14:paraId="7B6B8A0C"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高通骁龙™</w:t>
            </w:r>
            <w:r>
              <w:rPr>
                <w:rFonts w:ascii="Consolas" w:eastAsiaTheme="minorEastAsia" w:hAnsi="Consolas" w:cs="Consolas" w:hint="eastAsia"/>
                <w:color w:val="000000"/>
                <w:kern w:val="0"/>
                <w:sz w:val="22"/>
                <w:szCs w:val="22"/>
              </w:rPr>
              <w:t xml:space="preserve"> 888 </w:t>
            </w:r>
            <w:r>
              <w:rPr>
                <w:rFonts w:ascii="Consolas" w:eastAsiaTheme="minorEastAsia" w:hAnsi="Consolas" w:cs="Consolas" w:hint="eastAsia"/>
                <w:color w:val="000000"/>
                <w:kern w:val="0"/>
                <w:sz w:val="22"/>
                <w:szCs w:val="22"/>
              </w:rPr>
              <w:t>移动平台</w:t>
            </w:r>
          </w:p>
        </w:tc>
      </w:tr>
      <w:tr w:rsidR="009B7718" w14:paraId="74764E43" w14:textId="77777777" w:rsidTr="000B2C8C">
        <w:trPr>
          <w:jc w:val="center"/>
        </w:trPr>
        <w:tc>
          <w:tcPr>
            <w:tcW w:w="2794" w:type="dxa"/>
            <w:tcBorders>
              <w:top w:val="single" w:sz="4" w:space="0" w:color="auto"/>
              <w:left w:val="nil"/>
              <w:bottom w:val="single" w:sz="4" w:space="0" w:color="auto"/>
              <w:right w:val="single" w:sz="4" w:space="0" w:color="auto"/>
            </w:tcBorders>
          </w:tcPr>
          <w:p w14:paraId="6255B07E"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CPU</w:t>
            </w:r>
            <w:r>
              <w:rPr>
                <w:rFonts w:ascii="Consolas" w:eastAsiaTheme="minorEastAsia" w:hAnsi="Consolas" w:cs="Consolas" w:hint="eastAsia"/>
                <w:color w:val="000000"/>
                <w:kern w:val="0"/>
                <w:sz w:val="22"/>
                <w:szCs w:val="22"/>
              </w:rPr>
              <w:t>核心数目</w:t>
            </w:r>
          </w:p>
        </w:tc>
        <w:tc>
          <w:tcPr>
            <w:tcW w:w="5512" w:type="dxa"/>
            <w:tcBorders>
              <w:top w:val="single" w:sz="4" w:space="0" w:color="auto"/>
              <w:left w:val="single" w:sz="4" w:space="0" w:color="auto"/>
              <w:bottom w:val="single" w:sz="4" w:space="0" w:color="auto"/>
              <w:right w:val="nil"/>
            </w:tcBorders>
          </w:tcPr>
          <w:p w14:paraId="0C60B116"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8</w:t>
            </w:r>
          </w:p>
        </w:tc>
      </w:tr>
      <w:tr w:rsidR="009B7718" w14:paraId="7E4FBEA0" w14:textId="77777777" w:rsidTr="000B2C8C">
        <w:trPr>
          <w:jc w:val="center"/>
        </w:trPr>
        <w:tc>
          <w:tcPr>
            <w:tcW w:w="2794" w:type="dxa"/>
            <w:tcBorders>
              <w:top w:val="single" w:sz="4" w:space="0" w:color="auto"/>
              <w:left w:val="nil"/>
              <w:bottom w:val="single" w:sz="4" w:space="0" w:color="auto"/>
              <w:right w:val="single" w:sz="4" w:space="0" w:color="auto"/>
            </w:tcBorders>
          </w:tcPr>
          <w:p w14:paraId="79A56629"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GPU</w:t>
            </w:r>
            <w:r>
              <w:rPr>
                <w:rFonts w:ascii="Consolas" w:eastAsiaTheme="minorEastAsia" w:hAnsi="Consolas" w:cs="Consolas" w:hint="eastAsia"/>
                <w:color w:val="000000"/>
                <w:kern w:val="0"/>
                <w:sz w:val="22"/>
                <w:szCs w:val="22"/>
              </w:rPr>
              <w:t>版本</w:t>
            </w:r>
          </w:p>
        </w:tc>
        <w:tc>
          <w:tcPr>
            <w:tcW w:w="5512" w:type="dxa"/>
            <w:tcBorders>
              <w:top w:val="single" w:sz="4" w:space="0" w:color="auto"/>
              <w:left w:val="single" w:sz="4" w:space="0" w:color="auto"/>
              <w:bottom w:val="single" w:sz="4" w:space="0" w:color="auto"/>
              <w:right w:val="nil"/>
            </w:tcBorders>
          </w:tcPr>
          <w:p w14:paraId="594D1C9E" w14:textId="77777777" w:rsidR="009B7718" w:rsidRDefault="009B7718" w:rsidP="00FC7BF5">
            <w:pPr>
              <w:widowControl/>
              <w:spacing w:line="240" w:lineRule="auto"/>
              <w:ind w:firstLine="0"/>
              <w:jc w:val="center"/>
              <w:rPr>
                <w:rFonts w:ascii="Consolas" w:eastAsiaTheme="minorEastAsia" w:hAnsi="Consolas" w:cs="Consolas"/>
                <w:color w:val="000000"/>
                <w:kern w:val="0"/>
                <w:sz w:val="22"/>
                <w:szCs w:val="22"/>
              </w:rPr>
            </w:pPr>
            <w:r>
              <w:rPr>
                <w:rFonts w:ascii="Consolas" w:eastAsiaTheme="minorEastAsia" w:hAnsi="Consolas" w:cs="Consolas" w:hint="eastAsia"/>
                <w:color w:val="000000"/>
                <w:kern w:val="0"/>
                <w:sz w:val="22"/>
                <w:szCs w:val="22"/>
              </w:rPr>
              <w:t>Qualcomm, Adreno (TM) 660</w:t>
            </w:r>
          </w:p>
        </w:tc>
      </w:tr>
    </w:tbl>
    <w:p w14:paraId="5D33A870" w14:textId="1B1B1083" w:rsidR="00C914F3" w:rsidRPr="00C914F3" w:rsidRDefault="00C914F3" w:rsidP="00C914F3">
      <w:pPr>
        <w:ind w:firstLine="0"/>
        <w:jc w:val="center"/>
        <w:rPr>
          <w:rFonts w:ascii="Consolas" w:eastAsiaTheme="minorEastAsia" w:hAnsi="Consolas" w:cs="Consolas"/>
          <w:sz w:val="22"/>
          <w:szCs w:val="22"/>
        </w:rPr>
      </w:pPr>
      <w:r w:rsidRPr="009B7718">
        <w:rPr>
          <w:rFonts w:ascii="Consolas" w:eastAsiaTheme="minorEastAsia" w:hAnsi="Consolas" w:cs="Consolas" w:hint="eastAsia"/>
          <w:sz w:val="22"/>
          <w:szCs w:val="22"/>
        </w:rPr>
        <w:t>表</w:t>
      </w:r>
      <w:r w:rsidRPr="009B7718">
        <w:rPr>
          <w:rFonts w:ascii="Consolas" w:eastAsiaTheme="minorEastAsia" w:hAnsi="Consolas" w:cs="Consolas"/>
          <w:sz w:val="22"/>
          <w:szCs w:val="22"/>
        </w:rPr>
        <w:t>2.</w:t>
      </w:r>
      <w:r>
        <w:rPr>
          <w:rFonts w:ascii="Consolas" w:eastAsiaTheme="minorEastAsia" w:hAnsi="Consolas" w:cs="Consolas"/>
          <w:sz w:val="22"/>
          <w:szCs w:val="22"/>
        </w:rPr>
        <w:t>4</w:t>
      </w:r>
      <w:r w:rsidRPr="009B7718">
        <w:rPr>
          <w:rFonts w:ascii="Consolas" w:eastAsiaTheme="minorEastAsia" w:hAnsi="Consolas" w:cs="Consolas"/>
          <w:sz w:val="22"/>
          <w:szCs w:val="22"/>
        </w:rPr>
        <w:t xml:space="preserve"> </w:t>
      </w:r>
      <w:r w:rsidRPr="00C914F3">
        <w:rPr>
          <w:rFonts w:ascii="Consolas" w:eastAsiaTheme="minorEastAsia" w:hAnsi="Consolas" w:cs="Consolas" w:hint="eastAsia"/>
          <w:sz w:val="22"/>
          <w:szCs w:val="22"/>
        </w:rPr>
        <w:t>采集时运行的前后台应用</w:t>
      </w:r>
    </w:p>
    <w:tbl>
      <w:tblPr>
        <w:tblpPr w:leftFromText="180" w:rightFromText="180" w:vertAnchor="text" w:horzAnchor="margin" w:tblpXSpec="center" w:tblpY="109"/>
        <w:tblW w:w="6950" w:type="dxa"/>
        <w:tblLook w:val="04A0" w:firstRow="1" w:lastRow="0" w:firstColumn="1" w:lastColumn="0" w:noHBand="0" w:noVBand="1"/>
      </w:tblPr>
      <w:tblGrid>
        <w:gridCol w:w="1040"/>
        <w:gridCol w:w="1365"/>
        <w:gridCol w:w="3482"/>
        <w:gridCol w:w="1063"/>
      </w:tblGrid>
      <w:tr w:rsidR="00C914F3" w:rsidRPr="00C914F3" w14:paraId="620D5D1B" w14:textId="77777777" w:rsidTr="00C914F3">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D076C"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sz w:val="22"/>
                <w:szCs w:val="24"/>
              </w:rPr>
              <w:t>类型</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12D2B5CB"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应用名</w:t>
            </w:r>
          </w:p>
        </w:tc>
        <w:tc>
          <w:tcPr>
            <w:tcW w:w="3482" w:type="dxa"/>
            <w:tcBorders>
              <w:top w:val="single" w:sz="4" w:space="0" w:color="auto"/>
              <w:left w:val="nil"/>
              <w:bottom w:val="single" w:sz="4" w:space="0" w:color="auto"/>
              <w:right w:val="single" w:sz="4" w:space="0" w:color="auto"/>
            </w:tcBorders>
            <w:shd w:val="clear" w:color="auto" w:fill="auto"/>
            <w:noWrap/>
            <w:vAlign w:val="center"/>
            <w:hideMark/>
          </w:tcPr>
          <w:p w14:paraId="3894F474"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包名</w:t>
            </w:r>
          </w:p>
        </w:tc>
        <w:tc>
          <w:tcPr>
            <w:tcW w:w="1063" w:type="dxa"/>
            <w:tcBorders>
              <w:top w:val="single" w:sz="4" w:space="0" w:color="auto"/>
              <w:left w:val="nil"/>
              <w:bottom w:val="single" w:sz="4" w:space="0" w:color="auto"/>
              <w:right w:val="single" w:sz="4" w:space="0" w:color="auto"/>
            </w:tcBorders>
            <w:shd w:val="clear" w:color="auto" w:fill="auto"/>
            <w:noWrap/>
            <w:vAlign w:val="center"/>
            <w:hideMark/>
          </w:tcPr>
          <w:p w14:paraId="4572D976"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版本号</w:t>
            </w:r>
          </w:p>
        </w:tc>
      </w:tr>
      <w:tr w:rsidR="00C914F3" w:rsidRPr="00C914F3" w14:paraId="57608A52" w14:textId="77777777" w:rsidTr="00C914F3">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5B9BB76"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sz w:val="22"/>
                <w:szCs w:val="24"/>
              </w:rPr>
              <w:t>购物</w:t>
            </w:r>
          </w:p>
        </w:tc>
        <w:tc>
          <w:tcPr>
            <w:tcW w:w="1365" w:type="dxa"/>
            <w:tcBorders>
              <w:top w:val="nil"/>
              <w:left w:val="nil"/>
              <w:bottom w:val="single" w:sz="4" w:space="0" w:color="auto"/>
              <w:right w:val="single" w:sz="4" w:space="0" w:color="auto"/>
            </w:tcBorders>
            <w:shd w:val="clear" w:color="auto" w:fill="auto"/>
            <w:noWrap/>
            <w:vAlign w:val="center"/>
            <w:hideMark/>
          </w:tcPr>
          <w:p w14:paraId="315971DD"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淘宝</w:t>
            </w:r>
          </w:p>
        </w:tc>
        <w:tc>
          <w:tcPr>
            <w:tcW w:w="3482" w:type="dxa"/>
            <w:tcBorders>
              <w:top w:val="nil"/>
              <w:left w:val="nil"/>
              <w:bottom w:val="single" w:sz="4" w:space="0" w:color="auto"/>
              <w:right w:val="single" w:sz="4" w:space="0" w:color="auto"/>
            </w:tcBorders>
            <w:shd w:val="clear" w:color="auto" w:fill="auto"/>
            <w:noWrap/>
            <w:vAlign w:val="center"/>
            <w:hideMark/>
          </w:tcPr>
          <w:p w14:paraId="4F71F683"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com.taobao.taobao</w:t>
            </w:r>
          </w:p>
        </w:tc>
        <w:tc>
          <w:tcPr>
            <w:tcW w:w="1063" w:type="dxa"/>
            <w:tcBorders>
              <w:top w:val="nil"/>
              <w:left w:val="nil"/>
              <w:bottom w:val="single" w:sz="4" w:space="0" w:color="auto"/>
              <w:right w:val="single" w:sz="4" w:space="0" w:color="auto"/>
            </w:tcBorders>
            <w:shd w:val="clear" w:color="auto" w:fill="auto"/>
            <w:noWrap/>
            <w:vAlign w:val="center"/>
            <w:hideMark/>
          </w:tcPr>
          <w:p w14:paraId="620AE783"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10.17.0</w:t>
            </w:r>
          </w:p>
        </w:tc>
      </w:tr>
      <w:tr w:rsidR="00C914F3" w:rsidRPr="00C914F3" w14:paraId="10EEC107" w14:textId="77777777" w:rsidTr="00C914F3">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DA73DB0"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sz w:val="22"/>
                <w:szCs w:val="24"/>
              </w:rPr>
              <w:t>视频</w:t>
            </w:r>
          </w:p>
        </w:tc>
        <w:tc>
          <w:tcPr>
            <w:tcW w:w="1365" w:type="dxa"/>
            <w:tcBorders>
              <w:top w:val="nil"/>
              <w:left w:val="nil"/>
              <w:bottom w:val="single" w:sz="4" w:space="0" w:color="auto"/>
              <w:right w:val="single" w:sz="4" w:space="0" w:color="auto"/>
            </w:tcBorders>
            <w:shd w:val="clear" w:color="auto" w:fill="auto"/>
            <w:noWrap/>
            <w:vAlign w:val="center"/>
            <w:hideMark/>
          </w:tcPr>
          <w:p w14:paraId="03F650DF"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抖音</w:t>
            </w:r>
          </w:p>
        </w:tc>
        <w:tc>
          <w:tcPr>
            <w:tcW w:w="3482" w:type="dxa"/>
            <w:tcBorders>
              <w:top w:val="nil"/>
              <w:left w:val="nil"/>
              <w:bottom w:val="single" w:sz="4" w:space="0" w:color="auto"/>
              <w:right w:val="single" w:sz="4" w:space="0" w:color="auto"/>
            </w:tcBorders>
            <w:shd w:val="clear" w:color="auto" w:fill="auto"/>
            <w:noWrap/>
            <w:vAlign w:val="center"/>
            <w:hideMark/>
          </w:tcPr>
          <w:p w14:paraId="1B893CE0"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com.ss.android.ugc.aweme</w:t>
            </w:r>
          </w:p>
        </w:tc>
        <w:tc>
          <w:tcPr>
            <w:tcW w:w="1063" w:type="dxa"/>
            <w:tcBorders>
              <w:top w:val="nil"/>
              <w:left w:val="nil"/>
              <w:bottom w:val="single" w:sz="4" w:space="0" w:color="auto"/>
              <w:right w:val="single" w:sz="4" w:space="0" w:color="auto"/>
            </w:tcBorders>
            <w:shd w:val="clear" w:color="auto" w:fill="auto"/>
            <w:noWrap/>
            <w:vAlign w:val="center"/>
            <w:hideMark/>
          </w:tcPr>
          <w:p w14:paraId="7AF12A40"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22.7.0</w:t>
            </w:r>
          </w:p>
        </w:tc>
      </w:tr>
      <w:tr w:rsidR="00C914F3" w:rsidRPr="00C914F3" w14:paraId="076C1945" w14:textId="77777777" w:rsidTr="00C914F3">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26FF30C"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sz w:val="22"/>
                <w:szCs w:val="24"/>
              </w:rPr>
              <w:t>游戏</w:t>
            </w:r>
          </w:p>
        </w:tc>
        <w:tc>
          <w:tcPr>
            <w:tcW w:w="1365" w:type="dxa"/>
            <w:tcBorders>
              <w:top w:val="nil"/>
              <w:left w:val="nil"/>
              <w:bottom w:val="single" w:sz="4" w:space="0" w:color="auto"/>
              <w:right w:val="single" w:sz="4" w:space="0" w:color="auto"/>
            </w:tcBorders>
            <w:shd w:val="clear" w:color="auto" w:fill="auto"/>
            <w:noWrap/>
            <w:vAlign w:val="center"/>
            <w:hideMark/>
          </w:tcPr>
          <w:p w14:paraId="0BCBF478"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原神</w:t>
            </w:r>
          </w:p>
        </w:tc>
        <w:tc>
          <w:tcPr>
            <w:tcW w:w="3482" w:type="dxa"/>
            <w:tcBorders>
              <w:top w:val="nil"/>
              <w:left w:val="nil"/>
              <w:bottom w:val="single" w:sz="4" w:space="0" w:color="auto"/>
              <w:right w:val="single" w:sz="4" w:space="0" w:color="auto"/>
            </w:tcBorders>
            <w:shd w:val="clear" w:color="auto" w:fill="auto"/>
            <w:noWrap/>
            <w:vAlign w:val="center"/>
            <w:hideMark/>
          </w:tcPr>
          <w:p w14:paraId="2A6E62A8"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com.miHoYo.Yuanshen</w:t>
            </w:r>
          </w:p>
        </w:tc>
        <w:tc>
          <w:tcPr>
            <w:tcW w:w="1063" w:type="dxa"/>
            <w:tcBorders>
              <w:top w:val="nil"/>
              <w:left w:val="nil"/>
              <w:bottom w:val="single" w:sz="4" w:space="0" w:color="auto"/>
              <w:right w:val="single" w:sz="4" w:space="0" w:color="auto"/>
            </w:tcBorders>
            <w:shd w:val="clear" w:color="auto" w:fill="auto"/>
            <w:noWrap/>
            <w:vAlign w:val="center"/>
            <w:hideMark/>
          </w:tcPr>
          <w:p w14:paraId="67CB904F"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3.4.0</w:t>
            </w:r>
          </w:p>
        </w:tc>
      </w:tr>
      <w:tr w:rsidR="00C914F3" w:rsidRPr="00C914F3" w14:paraId="485C0BE3" w14:textId="77777777" w:rsidTr="00C914F3">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9121520"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sz w:val="22"/>
                <w:szCs w:val="24"/>
              </w:rPr>
              <w:t>社交</w:t>
            </w:r>
          </w:p>
        </w:tc>
        <w:tc>
          <w:tcPr>
            <w:tcW w:w="1365" w:type="dxa"/>
            <w:tcBorders>
              <w:top w:val="nil"/>
              <w:left w:val="nil"/>
              <w:bottom w:val="single" w:sz="4" w:space="0" w:color="auto"/>
              <w:right w:val="single" w:sz="4" w:space="0" w:color="auto"/>
            </w:tcBorders>
            <w:shd w:val="clear" w:color="auto" w:fill="auto"/>
            <w:noWrap/>
            <w:vAlign w:val="center"/>
            <w:hideMark/>
          </w:tcPr>
          <w:p w14:paraId="25C15B25"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微博</w:t>
            </w:r>
          </w:p>
        </w:tc>
        <w:tc>
          <w:tcPr>
            <w:tcW w:w="3482" w:type="dxa"/>
            <w:tcBorders>
              <w:top w:val="nil"/>
              <w:left w:val="nil"/>
              <w:bottom w:val="single" w:sz="4" w:space="0" w:color="auto"/>
              <w:right w:val="single" w:sz="4" w:space="0" w:color="auto"/>
            </w:tcBorders>
            <w:shd w:val="clear" w:color="auto" w:fill="auto"/>
            <w:noWrap/>
            <w:vAlign w:val="center"/>
            <w:hideMark/>
          </w:tcPr>
          <w:p w14:paraId="05D27136"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com.sina.weibo</w:t>
            </w:r>
          </w:p>
        </w:tc>
        <w:tc>
          <w:tcPr>
            <w:tcW w:w="1063" w:type="dxa"/>
            <w:tcBorders>
              <w:top w:val="nil"/>
              <w:left w:val="nil"/>
              <w:bottom w:val="single" w:sz="4" w:space="0" w:color="auto"/>
              <w:right w:val="single" w:sz="4" w:space="0" w:color="auto"/>
            </w:tcBorders>
            <w:shd w:val="clear" w:color="auto" w:fill="auto"/>
            <w:noWrap/>
            <w:vAlign w:val="center"/>
            <w:hideMark/>
          </w:tcPr>
          <w:p w14:paraId="754DE521"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12.10.0</w:t>
            </w:r>
          </w:p>
        </w:tc>
      </w:tr>
      <w:tr w:rsidR="00C914F3" w:rsidRPr="00C914F3" w14:paraId="6C961D55" w14:textId="77777777" w:rsidTr="00C914F3">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40E8B2"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sz w:val="22"/>
                <w:szCs w:val="24"/>
              </w:rPr>
              <w:t>新闻</w:t>
            </w:r>
          </w:p>
        </w:tc>
        <w:tc>
          <w:tcPr>
            <w:tcW w:w="1365" w:type="dxa"/>
            <w:tcBorders>
              <w:top w:val="nil"/>
              <w:left w:val="nil"/>
              <w:bottom w:val="single" w:sz="4" w:space="0" w:color="auto"/>
              <w:right w:val="single" w:sz="4" w:space="0" w:color="auto"/>
            </w:tcBorders>
            <w:shd w:val="clear" w:color="auto" w:fill="auto"/>
            <w:noWrap/>
            <w:vAlign w:val="center"/>
            <w:hideMark/>
          </w:tcPr>
          <w:p w14:paraId="6B2BB759"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今日头条</w:t>
            </w:r>
          </w:p>
        </w:tc>
        <w:tc>
          <w:tcPr>
            <w:tcW w:w="3482" w:type="dxa"/>
            <w:tcBorders>
              <w:top w:val="nil"/>
              <w:left w:val="nil"/>
              <w:bottom w:val="single" w:sz="4" w:space="0" w:color="auto"/>
              <w:right w:val="single" w:sz="4" w:space="0" w:color="auto"/>
            </w:tcBorders>
            <w:shd w:val="clear" w:color="auto" w:fill="auto"/>
            <w:noWrap/>
            <w:vAlign w:val="center"/>
            <w:hideMark/>
          </w:tcPr>
          <w:p w14:paraId="0725C480"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com.ss.android.article.news</w:t>
            </w:r>
          </w:p>
        </w:tc>
        <w:tc>
          <w:tcPr>
            <w:tcW w:w="1063" w:type="dxa"/>
            <w:tcBorders>
              <w:top w:val="nil"/>
              <w:left w:val="nil"/>
              <w:bottom w:val="single" w:sz="4" w:space="0" w:color="auto"/>
              <w:right w:val="single" w:sz="4" w:space="0" w:color="auto"/>
            </w:tcBorders>
            <w:shd w:val="clear" w:color="auto" w:fill="auto"/>
            <w:noWrap/>
            <w:vAlign w:val="center"/>
            <w:hideMark/>
          </w:tcPr>
          <w:p w14:paraId="4EF01D05"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8.9.9</w:t>
            </w:r>
          </w:p>
        </w:tc>
      </w:tr>
      <w:tr w:rsidR="00C914F3" w:rsidRPr="00C914F3" w14:paraId="4AF2EC1F" w14:textId="77777777" w:rsidTr="00C914F3">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F041E2"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sz w:val="22"/>
                <w:szCs w:val="24"/>
              </w:rPr>
              <w:t>地图</w:t>
            </w:r>
          </w:p>
        </w:tc>
        <w:tc>
          <w:tcPr>
            <w:tcW w:w="1365" w:type="dxa"/>
            <w:tcBorders>
              <w:top w:val="nil"/>
              <w:left w:val="nil"/>
              <w:bottom w:val="single" w:sz="4" w:space="0" w:color="auto"/>
              <w:right w:val="single" w:sz="4" w:space="0" w:color="auto"/>
            </w:tcBorders>
            <w:shd w:val="clear" w:color="auto" w:fill="auto"/>
            <w:noWrap/>
            <w:vAlign w:val="center"/>
            <w:hideMark/>
          </w:tcPr>
          <w:p w14:paraId="7D1C6C9D"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百度地图</w:t>
            </w:r>
          </w:p>
        </w:tc>
        <w:tc>
          <w:tcPr>
            <w:tcW w:w="3482" w:type="dxa"/>
            <w:tcBorders>
              <w:top w:val="nil"/>
              <w:left w:val="nil"/>
              <w:bottom w:val="single" w:sz="4" w:space="0" w:color="auto"/>
              <w:right w:val="single" w:sz="4" w:space="0" w:color="auto"/>
            </w:tcBorders>
            <w:shd w:val="clear" w:color="auto" w:fill="auto"/>
            <w:noWrap/>
            <w:vAlign w:val="center"/>
            <w:hideMark/>
          </w:tcPr>
          <w:p w14:paraId="467FCA5B"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com.baidu.BaiduMap</w:t>
            </w:r>
          </w:p>
        </w:tc>
        <w:tc>
          <w:tcPr>
            <w:tcW w:w="1063" w:type="dxa"/>
            <w:tcBorders>
              <w:top w:val="nil"/>
              <w:left w:val="nil"/>
              <w:bottom w:val="single" w:sz="4" w:space="0" w:color="auto"/>
              <w:right w:val="single" w:sz="4" w:space="0" w:color="auto"/>
            </w:tcBorders>
            <w:shd w:val="clear" w:color="auto" w:fill="auto"/>
            <w:noWrap/>
            <w:vAlign w:val="center"/>
            <w:hideMark/>
          </w:tcPr>
          <w:p w14:paraId="2F82E0B2"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16.4.5</w:t>
            </w:r>
          </w:p>
        </w:tc>
      </w:tr>
      <w:tr w:rsidR="00C914F3" w:rsidRPr="00C914F3" w14:paraId="4425B06A" w14:textId="77777777" w:rsidTr="00C914F3">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594AD5"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sz w:val="22"/>
                <w:szCs w:val="24"/>
              </w:rPr>
              <w:t>社交</w:t>
            </w:r>
          </w:p>
        </w:tc>
        <w:tc>
          <w:tcPr>
            <w:tcW w:w="1365" w:type="dxa"/>
            <w:tcBorders>
              <w:top w:val="nil"/>
              <w:left w:val="nil"/>
              <w:bottom w:val="single" w:sz="4" w:space="0" w:color="auto"/>
              <w:right w:val="single" w:sz="4" w:space="0" w:color="auto"/>
            </w:tcBorders>
            <w:shd w:val="clear" w:color="auto" w:fill="auto"/>
            <w:noWrap/>
            <w:vAlign w:val="center"/>
            <w:hideMark/>
          </w:tcPr>
          <w:p w14:paraId="5098CAF5"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微信</w:t>
            </w:r>
          </w:p>
        </w:tc>
        <w:tc>
          <w:tcPr>
            <w:tcW w:w="3482" w:type="dxa"/>
            <w:tcBorders>
              <w:top w:val="nil"/>
              <w:left w:val="nil"/>
              <w:bottom w:val="single" w:sz="4" w:space="0" w:color="auto"/>
              <w:right w:val="single" w:sz="4" w:space="0" w:color="auto"/>
            </w:tcBorders>
            <w:shd w:val="clear" w:color="auto" w:fill="auto"/>
            <w:noWrap/>
            <w:vAlign w:val="center"/>
            <w:hideMark/>
          </w:tcPr>
          <w:p w14:paraId="10AF0355"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com.tencent.mm</w:t>
            </w:r>
          </w:p>
        </w:tc>
        <w:tc>
          <w:tcPr>
            <w:tcW w:w="1063" w:type="dxa"/>
            <w:tcBorders>
              <w:top w:val="nil"/>
              <w:left w:val="nil"/>
              <w:bottom w:val="single" w:sz="4" w:space="0" w:color="auto"/>
              <w:right w:val="single" w:sz="4" w:space="0" w:color="auto"/>
            </w:tcBorders>
            <w:shd w:val="clear" w:color="auto" w:fill="auto"/>
            <w:noWrap/>
            <w:vAlign w:val="center"/>
            <w:hideMark/>
          </w:tcPr>
          <w:p w14:paraId="251F7DB1"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8.0.33</w:t>
            </w:r>
          </w:p>
        </w:tc>
      </w:tr>
      <w:tr w:rsidR="00C914F3" w:rsidRPr="00C914F3" w14:paraId="28F9C61A" w14:textId="77777777" w:rsidTr="00C914F3">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4EDA66D"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sz w:val="22"/>
                <w:szCs w:val="24"/>
              </w:rPr>
              <w:t>社交</w:t>
            </w:r>
          </w:p>
        </w:tc>
        <w:tc>
          <w:tcPr>
            <w:tcW w:w="1365" w:type="dxa"/>
            <w:tcBorders>
              <w:top w:val="nil"/>
              <w:left w:val="nil"/>
              <w:bottom w:val="single" w:sz="4" w:space="0" w:color="auto"/>
              <w:right w:val="single" w:sz="4" w:space="0" w:color="auto"/>
            </w:tcBorders>
            <w:shd w:val="clear" w:color="auto" w:fill="auto"/>
            <w:noWrap/>
            <w:vAlign w:val="center"/>
            <w:hideMark/>
          </w:tcPr>
          <w:p w14:paraId="5C168E38"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QQ</w:t>
            </w:r>
          </w:p>
        </w:tc>
        <w:tc>
          <w:tcPr>
            <w:tcW w:w="3482" w:type="dxa"/>
            <w:tcBorders>
              <w:top w:val="nil"/>
              <w:left w:val="nil"/>
              <w:bottom w:val="single" w:sz="4" w:space="0" w:color="auto"/>
              <w:right w:val="single" w:sz="4" w:space="0" w:color="auto"/>
            </w:tcBorders>
            <w:shd w:val="clear" w:color="auto" w:fill="auto"/>
            <w:noWrap/>
            <w:vAlign w:val="center"/>
            <w:hideMark/>
          </w:tcPr>
          <w:p w14:paraId="685AE677"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com.tencent.mobileqq</w:t>
            </w:r>
          </w:p>
        </w:tc>
        <w:tc>
          <w:tcPr>
            <w:tcW w:w="1063" w:type="dxa"/>
            <w:tcBorders>
              <w:top w:val="nil"/>
              <w:left w:val="nil"/>
              <w:bottom w:val="single" w:sz="4" w:space="0" w:color="auto"/>
              <w:right w:val="single" w:sz="4" w:space="0" w:color="auto"/>
            </w:tcBorders>
            <w:shd w:val="clear" w:color="auto" w:fill="auto"/>
            <w:noWrap/>
            <w:vAlign w:val="center"/>
            <w:hideMark/>
          </w:tcPr>
          <w:p w14:paraId="02484132"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8.9.13</w:t>
            </w:r>
          </w:p>
        </w:tc>
      </w:tr>
      <w:tr w:rsidR="00C914F3" w:rsidRPr="00C914F3" w14:paraId="0ED315C0" w14:textId="77777777" w:rsidTr="00C914F3">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1318A00"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sz w:val="22"/>
                <w:szCs w:val="24"/>
              </w:rPr>
              <w:t>音乐</w:t>
            </w:r>
          </w:p>
        </w:tc>
        <w:tc>
          <w:tcPr>
            <w:tcW w:w="1365" w:type="dxa"/>
            <w:tcBorders>
              <w:top w:val="nil"/>
              <w:left w:val="nil"/>
              <w:bottom w:val="single" w:sz="4" w:space="0" w:color="auto"/>
              <w:right w:val="single" w:sz="4" w:space="0" w:color="auto"/>
            </w:tcBorders>
            <w:shd w:val="clear" w:color="auto" w:fill="auto"/>
            <w:noWrap/>
            <w:vAlign w:val="center"/>
            <w:hideMark/>
          </w:tcPr>
          <w:p w14:paraId="3487CF1C"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网易云音乐</w:t>
            </w:r>
          </w:p>
        </w:tc>
        <w:tc>
          <w:tcPr>
            <w:tcW w:w="3482" w:type="dxa"/>
            <w:tcBorders>
              <w:top w:val="nil"/>
              <w:left w:val="nil"/>
              <w:bottom w:val="single" w:sz="4" w:space="0" w:color="auto"/>
              <w:right w:val="single" w:sz="4" w:space="0" w:color="auto"/>
            </w:tcBorders>
            <w:shd w:val="clear" w:color="auto" w:fill="auto"/>
            <w:noWrap/>
            <w:vAlign w:val="center"/>
            <w:hideMark/>
          </w:tcPr>
          <w:p w14:paraId="592125FC"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com.netease.cloudmusic</w:t>
            </w:r>
          </w:p>
        </w:tc>
        <w:tc>
          <w:tcPr>
            <w:tcW w:w="1063" w:type="dxa"/>
            <w:tcBorders>
              <w:top w:val="nil"/>
              <w:left w:val="nil"/>
              <w:bottom w:val="single" w:sz="4" w:space="0" w:color="auto"/>
              <w:right w:val="single" w:sz="4" w:space="0" w:color="auto"/>
            </w:tcBorders>
            <w:shd w:val="clear" w:color="auto" w:fill="auto"/>
            <w:noWrap/>
            <w:vAlign w:val="center"/>
            <w:hideMark/>
          </w:tcPr>
          <w:p w14:paraId="67BB12F4" w14:textId="77777777" w:rsidR="00C914F3" w:rsidRPr="00C914F3" w:rsidRDefault="00C914F3" w:rsidP="00C914F3">
            <w:pPr>
              <w:widowControl/>
              <w:spacing w:line="240" w:lineRule="auto"/>
              <w:ind w:firstLine="0"/>
              <w:jc w:val="left"/>
              <w:rPr>
                <w:rFonts w:ascii="Consolas" w:eastAsiaTheme="minorEastAsia" w:hAnsi="Consolas" w:cs="Consolas"/>
                <w:sz w:val="22"/>
                <w:szCs w:val="24"/>
              </w:rPr>
            </w:pPr>
            <w:r w:rsidRPr="00C914F3">
              <w:rPr>
                <w:rFonts w:ascii="Consolas" w:eastAsiaTheme="minorEastAsia" w:hAnsi="Consolas" w:cs="Consolas" w:hint="eastAsia"/>
                <w:sz w:val="22"/>
                <w:szCs w:val="24"/>
              </w:rPr>
              <w:t>8.9.50</w:t>
            </w:r>
          </w:p>
        </w:tc>
      </w:tr>
    </w:tbl>
    <w:p w14:paraId="48760902" w14:textId="1EE21A67" w:rsidR="001C2ED0" w:rsidRDefault="000B2C8C" w:rsidP="001C0441">
      <w:pPr>
        <w:rPr>
          <w:rFonts w:ascii="Consolas" w:eastAsiaTheme="minorEastAsia" w:hAnsi="Consolas" w:cs="Consolas"/>
          <w:sz w:val="22"/>
          <w:szCs w:val="24"/>
        </w:rPr>
      </w:pPr>
      <w:r w:rsidRPr="000B2C8C">
        <w:rPr>
          <w:rFonts w:ascii="Consolas" w:eastAsiaTheme="minorEastAsia" w:hAnsi="Consolas" w:cs="Consolas" w:hint="eastAsia"/>
          <w:sz w:val="22"/>
          <w:szCs w:val="24"/>
        </w:rPr>
        <w:t>对于短时异常，</w:t>
      </w:r>
      <w:r w:rsidR="00C60C9A">
        <w:rPr>
          <w:rFonts w:ascii="Consolas" w:eastAsiaTheme="minorEastAsia" w:hAnsi="Consolas" w:cs="Consolas" w:hint="eastAsia"/>
          <w:sz w:val="22"/>
          <w:szCs w:val="24"/>
        </w:rPr>
        <w:t>本项目</w:t>
      </w:r>
      <w:r w:rsidRPr="000B2C8C">
        <w:rPr>
          <w:rFonts w:ascii="Consolas" w:eastAsiaTheme="minorEastAsia" w:hAnsi="Consolas" w:cs="Consolas" w:hint="eastAsia"/>
          <w:sz w:val="22"/>
          <w:szCs w:val="24"/>
        </w:rPr>
        <w:t>在实验设备上采集了超过</w:t>
      </w:r>
      <w:r w:rsidRPr="000B2C8C">
        <w:rPr>
          <w:rFonts w:ascii="Consolas" w:eastAsiaTheme="minorEastAsia" w:hAnsi="Consolas" w:cs="Consolas"/>
          <w:sz w:val="22"/>
          <w:szCs w:val="24"/>
        </w:rPr>
        <w:t xml:space="preserve"> 5000 </w:t>
      </w:r>
      <w:r w:rsidRPr="000B2C8C">
        <w:rPr>
          <w:rFonts w:ascii="Consolas" w:eastAsiaTheme="minorEastAsia" w:hAnsi="Consolas" w:cs="Consolas"/>
          <w:sz w:val="22"/>
          <w:szCs w:val="24"/>
        </w:rPr>
        <w:t>条（约</w:t>
      </w:r>
      <w:r w:rsidRPr="000B2C8C">
        <w:rPr>
          <w:rFonts w:ascii="Consolas" w:eastAsiaTheme="minorEastAsia" w:hAnsi="Consolas" w:cs="Consolas"/>
          <w:sz w:val="22"/>
          <w:szCs w:val="24"/>
        </w:rPr>
        <w:t xml:space="preserve"> 41 </w:t>
      </w:r>
      <w:r w:rsidRPr="000B2C8C">
        <w:rPr>
          <w:rFonts w:ascii="Consolas" w:eastAsiaTheme="minorEastAsia" w:hAnsi="Consolas" w:cs="Consolas"/>
          <w:sz w:val="22"/>
          <w:szCs w:val="24"/>
        </w:rPr>
        <w:t>小时）的数据作</w:t>
      </w:r>
      <w:r w:rsidRPr="000B2C8C">
        <w:rPr>
          <w:rFonts w:ascii="Consolas" w:eastAsiaTheme="minorEastAsia" w:hAnsi="Consolas" w:cs="Consolas" w:hint="eastAsia"/>
          <w:sz w:val="22"/>
          <w:szCs w:val="24"/>
        </w:rPr>
        <w:t>为数据集，其中训练集和测试集的比例约为</w:t>
      </w:r>
      <w:r w:rsidRPr="000B2C8C">
        <w:rPr>
          <w:rFonts w:ascii="Consolas" w:eastAsiaTheme="minorEastAsia" w:hAnsi="Consolas" w:cs="Consolas"/>
          <w:sz w:val="22"/>
          <w:szCs w:val="24"/>
        </w:rPr>
        <w:t xml:space="preserve"> </w:t>
      </w:r>
      <m:oMath>
        <m:r>
          <w:rPr>
            <w:rFonts w:ascii="Cambria Math" w:eastAsia="宋体" w:hAnsi="Cambria Math"/>
            <w:sz w:val="22"/>
            <w:szCs w:val="24"/>
          </w:rPr>
          <m:t>2:1</m:t>
        </m:r>
      </m:oMath>
      <w:r w:rsidR="00C60C9A">
        <w:rPr>
          <w:rFonts w:ascii="Consolas" w:eastAsiaTheme="minorEastAsia" w:hAnsi="Consolas" w:cs="Consolas" w:hint="eastAsia"/>
          <w:sz w:val="22"/>
          <w:szCs w:val="24"/>
        </w:rPr>
        <w:t>；</w:t>
      </w:r>
      <w:r w:rsidR="002073BC" w:rsidRPr="002073BC">
        <w:rPr>
          <w:rFonts w:ascii="Consolas" w:eastAsiaTheme="minorEastAsia" w:hAnsi="Consolas" w:cs="Consolas" w:hint="eastAsia"/>
          <w:sz w:val="22"/>
          <w:szCs w:val="24"/>
        </w:rPr>
        <w:t>对于长时异常，采集了超过</w:t>
      </w:r>
      <w:r w:rsidR="002073BC" w:rsidRPr="002073BC">
        <w:rPr>
          <w:rFonts w:ascii="Consolas" w:eastAsiaTheme="minorEastAsia" w:hAnsi="Consolas" w:cs="Consolas"/>
          <w:sz w:val="22"/>
          <w:szCs w:val="24"/>
        </w:rPr>
        <w:t xml:space="preserve"> 1300 </w:t>
      </w:r>
      <w:r w:rsidR="002073BC" w:rsidRPr="002073BC">
        <w:rPr>
          <w:rFonts w:ascii="Consolas" w:eastAsiaTheme="minorEastAsia" w:hAnsi="Consolas" w:cs="Consolas"/>
          <w:sz w:val="22"/>
          <w:szCs w:val="24"/>
        </w:rPr>
        <w:t>条（约</w:t>
      </w:r>
      <w:r w:rsidR="002073BC" w:rsidRPr="002073BC">
        <w:rPr>
          <w:rFonts w:ascii="Consolas" w:eastAsiaTheme="minorEastAsia" w:hAnsi="Consolas" w:cs="Consolas"/>
          <w:sz w:val="22"/>
          <w:szCs w:val="24"/>
        </w:rPr>
        <w:t xml:space="preserve"> 217 </w:t>
      </w:r>
      <w:r w:rsidR="002073BC" w:rsidRPr="002073BC">
        <w:rPr>
          <w:rFonts w:ascii="Consolas" w:eastAsiaTheme="minorEastAsia" w:hAnsi="Consolas" w:cs="Consolas"/>
          <w:sz w:val="22"/>
          <w:szCs w:val="24"/>
        </w:rPr>
        <w:t>小时）的数据作为数据集，</w:t>
      </w:r>
      <w:r w:rsidR="002073BC" w:rsidRPr="002073BC">
        <w:rPr>
          <w:rFonts w:ascii="Consolas" w:eastAsiaTheme="minorEastAsia" w:hAnsi="Consolas" w:cs="Consolas" w:hint="eastAsia"/>
          <w:sz w:val="22"/>
          <w:szCs w:val="24"/>
        </w:rPr>
        <w:t>训练集和测试集的比例约为</w:t>
      </w:r>
      <m:oMath>
        <m:r>
          <w:rPr>
            <w:rFonts w:ascii="Cambria Math" w:eastAsia="宋体" w:hAnsi="Cambria Math"/>
            <w:sz w:val="22"/>
            <w:szCs w:val="24"/>
          </w:rPr>
          <m:t>3:1</m:t>
        </m:r>
      </m:oMath>
      <w:r w:rsidR="002073BC" w:rsidRPr="002073BC">
        <w:rPr>
          <w:rFonts w:ascii="Consolas" w:eastAsiaTheme="minorEastAsia" w:hAnsi="Consolas" w:cs="Consolas"/>
          <w:sz w:val="22"/>
          <w:szCs w:val="24"/>
        </w:rPr>
        <w:t>。</w:t>
      </w:r>
      <w:r w:rsidR="001C0441" w:rsidRPr="00BC10A4">
        <w:rPr>
          <w:rFonts w:ascii="Consolas" w:eastAsiaTheme="minorEastAsia" w:hAnsi="Consolas" w:hint="eastAsia"/>
          <w:sz w:val="22"/>
        </w:rPr>
        <w:t>相关训练数据以</w:t>
      </w:r>
      <w:r w:rsidR="001C0441" w:rsidRPr="00BC10A4">
        <w:rPr>
          <w:rFonts w:ascii="Consolas" w:eastAsiaTheme="minorEastAsia" w:hAnsi="Consolas" w:hint="eastAsia"/>
          <w:sz w:val="22"/>
        </w:rPr>
        <w:t>csv</w:t>
      </w:r>
      <w:r w:rsidR="001C0441" w:rsidRPr="00BC10A4">
        <w:rPr>
          <w:rFonts w:ascii="Consolas" w:eastAsiaTheme="minorEastAsia" w:hAnsi="Consolas" w:hint="eastAsia"/>
          <w:sz w:val="22"/>
        </w:rPr>
        <w:t>表格的形式存储</w:t>
      </w:r>
      <w:r w:rsidR="00C60C9A">
        <w:rPr>
          <w:rFonts w:ascii="Consolas" w:eastAsiaTheme="minorEastAsia" w:hAnsi="Consolas" w:hint="eastAsia"/>
          <w:sz w:val="22"/>
        </w:rPr>
        <w:t>。</w:t>
      </w:r>
    </w:p>
    <w:p w14:paraId="73445AEE" w14:textId="3143478F" w:rsidR="001C2ED0" w:rsidRPr="00BC10A4" w:rsidRDefault="001C2ED0" w:rsidP="001C2ED0">
      <w:pPr>
        <w:keepNext/>
        <w:keepLines/>
        <w:numPr>
          <w:ilvl w:val="1"/>
          <w:numId w:val="1"/>
        </w:numPr>
        <w:spacing w:before="260" w:after="260" w:line="416" w:lineRule="auto"/>
        <w:outlineLvl w:val="1"/>
        <w:rPr>
          <w:rFonts w:asciiTheme="majorEastAsia" w:eastAsiaTheme="majorEastAsia" w:hAnsiTheme="majorEastAsia"/>
          <w:b/>
          <w:bCs/>
          <w:spacing w:val="5"/>
          <w:sz w:val="32"/>
          <w:szCs w:val="32"/>
        </w:rPr>
      </w:pPr>
      <w:bookmarkStart w:id="15" w:name="_Toc135901949"/>
      <w:r>
        <w:rPr>
          <w:rFonts w:asciiTheme="majorEastAsia" w:eastAsiaTheme="majorEastAsia" w:hAnsiTheme="majorEastAsia" w:hint="eastAsia"/>
          <w:b/>
          <w:bCs/>
          <w:spacing w:val="5"/>
          <w:sz w:val="32"/>
          <w:szCs w:val="32"/>
        </w:rPr>
        <w:lastRenderedPageBreak/>
        <w:t>功耗异常检测</w:t>
      </w:r>
      <w:r w:rsidRPr="00BC10A4">
        <w:rPr>
          <w:rFonts w:asciiTheme="majorEastAsia" w:eastAsiaTheme="majorEastAsia" w:hAnsiTheme="majorEastAsia"/>
          <w:b/>
          <w:bCs/>
          <w:spacing w:val="5"/>
          <w:sz w:val="32"/>
          <w:szCs w:val="32"/>
        </w:rPr>
        <w:t>模型训练过程</w:t>
      </w:r>
      <w:bookmarkEnd w:id="15"/>
    </w:p>
    <w:p w14:paraId="2061480F" w14:textId="3163226A" w:rsidR="001C2ED0" w:rsidRPr="00BC10A4" w:rsidRDefault="001C2ED0" w:rsidP="009E2E09">
      <w:pPr>
        <w:ind w:leftChars="52" w:left="125" w:firstLine="295"/>
        <w:rPr>
          <w:rFonts w:ascii="Consolas" w:eastAsiaTheme="minorEastAsia" w:hAnsi="Consolas"/>
          <w:sz w:val="22"/>
        </w:rPr>
      </w:pPr>
      <w:r w:rsidRPr="00BC10A4">
        <w:rPr>
          <w:rFonts w:ascii="Consolas" w:eastAsiaTheme="minorEastAsia" w:hAnsi="Consolas" w:hint="eastAsia"/>
          <w:sz w:val="22"/>
        </w:rPr>
        <w:t>异常检测作为一个</w:t>
      </w:r>
      <w:r w:rsidRPr="00BC10A4">
        <w:rPr>
          <w:rFonts w:ascii="Consolas" w:eastAsiaTheme="minorEastAsia" w:hAnsi="Consolas" w:hint="eastAsia"/>
          <w:sz w:val="22"/>
        </w:rPr>
        <w:t>Python</w:t>
      </w:r>
      <w:r w:rsidRPr="00BC10A4">
        <w:rPr>
          <w:rFonts w:ascii="Consolas" w:eastAsiaTheme="minorEastAsia" w:hAnsi="Consolas" w:hint="eastAsia"/>
          <w:sz w:val="22"/>
        </w:rPr>
        <w:t>语言实现的项目在</w:t>
      </w:r>
      <w:r w:rsidRPr="00BC10A4">
        <w:rPr>
          <w:rFonts w:ascii="Consolas" w:eastAsiaTheme="minorEastAsia" w:hAnsi="Consolas" w:hint="eastAsia"/>
          <w:sz w:val="22"/>
        </w:rPr>
        <w:t>Windows</w:t>
      </w:r>
      <w:r w:rsidRPr="00BC10A4">
        <w:rPr>
          <w:rFonts w:ascii="Consolas" w:eastAsiaTheme="minorEastAsia" w:hAnsi="Consolas" w:hint="eastAsia"/>
          <w:sz w:val="22"/>
        </w:rPr>
        <w:t>设备上实现，训练模型</w:t>
      </w:r>
      <w:r>
        <w:rPr>
          <w:rFonts w:ascii="Consolas" w:eastAsiaTheme="minorEastAsia" w:hAnsi="Consolas" w:hint="eastAsia"/>
          <w:sz w:val="22"/>
        </w:rPr>
        <w:t>的</w:t>
      </w:r>
      <w:r w:rsidRPr="00BC10A4">
        <w:rPr>
          <w:rFonts w:ascii="Consolas" w:eastAsiaTheme="minorEastAsia" w:hAnsi="Consolas" w:hint="eastAsia"/>
          <w:sz w:val="22"/>
        </w:rPr>
        <w:t>设备主要参数</w:t>
      </w:r>
      <w:r w:rsidR="009E2E09">
        <w:rPr>
          <w:rFonts w:ascii="Consolas" w:eastAsiaTheme="minorEastAsia" w:hAnsi="Consolas" w:hint="eastAsia"/>
          <w:sz w:val="22"/>
        </w:rPr>
        <w:t>与依赖库版本</w:t>
      </w:r>
      <w:r w:rsidRPr="00BC10A4">
        <w:rPr>
          <w:rFonts w:ascii="Consolas" w:eastAsiaTheme="minorEastAsia" w:hAnsi="Consolas" w:hint="eastAsia"/>
          <w:sz w:val="22"/>
        </w:rPr>
        <w:t>如下表</w:t>
      </w:r>
      <w:r>
        <w:rPr>
          <w:rFonts w:ascii="Consolas" w:eastAsiaTheme="minorEastAsia" w:hAnsi="Consolas"/>
          <w:sz w:val="22"/>
        </w:rPr>
        <w:t>2</w:t>
      </w:r>
      <w:r w:rsidRPr="00BC10A4">
        <w:rPr>
          <w:rFonts w:ascii="Consolas" w:eastAsiaTheme="minorEastAsia" w:hAnsi="Consolas"/>
          <w:sz w:val="22"/>
        </w:rPr>
        <w:t>.</w:t>
      </w:r>
      <w:r w:rsidR="009E2E09">
        <w:rPr>
          <w:rFonts w:ascii="Consolas" w:eastAsiaTheme="minorEastAsia" w:hAnsi="Consolas"/>
          <w:sz w:val="22"/>
        </w:rPr>
        <w:t>5</w:t>
      </w:r>
      <w:r w:rsidR="009E2E09">
        <w:rPr>
          <w:rFonts w:ascii="Consolas" w:eastAsiaTheme="minorEastAsia" w:hAnsi="Consolas" w:hint="eastAsia"/>
          <w:sz w:val="22"/>
        </w:rPr>
        <w:t>所示</w:t>
      </w:r>
      <w:r w:rsidRPr="00BC10A4">
        <w:rPr>
          <w:rFonts w:ascii="Consolas" w:eastAsiaTheme="minorEastAsia" w:hAnsi="Consolas" w:hint="eastAsia"/>
          <w:sz w:val="22"/>
        </w:rPr>
        <w:t>：</w:t>
      </w:r>
    </w:p>
    <w:p w14:paraId="4F163AFE" w14:textId="0B14E085" w:rsidR="001C2ED0" w:rsidRPr="00BC10A4" w:rsidRDefault="001C2ED0" w:rsidP="001C2ED0">
      <w:pPr>
        <w:ind w:firstLine="0"/>
        <w:jc w:val="center"/>
        <w:rPr>
          <w:rFonts w:ascii="Consolas" w:eastAsiaTheme="minorEastAsia" w:hAnsi="Consolas"/>
          <w:sz w:val="22"/>
        </w:rPr>
      </w:pPr>
      <w:r w:rsidRPr="00BC10A4">
        <w:rPr>
          <w:rFonts w:ascii="Consolas" w:eastAsiaTheme="minorEastAsia" w:hAnsi="Consolas" w:hint="eastAsia"/>
          <w:sz w:val="22"/>
        </w:rPr>
        <w:t>表</w:t>
      </w:r>
      <w:r>
        <w:rPr>
          <w:rFonts w:ascii="Consolas" w:eastAsiaTheme="minorEastAsia" w:hAnsi="Consolas"/>
          <w:sz w:val="22"/>
        </w:rPr>
        <w:t>2</w:t>
      </w:r>
      <w:r w:rsidRPr="00BC10A4">
        <w:rPr>
          <w:rFonts w:ascii="Consolas" w:eastAsiaTheme="minorEastAsia" w:hAnsi="Consolas"/>
          <w:sz w:val="22"/>
        </w:rPr>
        <w:t>.</w:t>
      </w:r>
      <w:r w:rsidR="009E2E09">
        <w:rPr>
          <w:rFonts w:ascii="Consolas" w:eastAsiaTheme="minorEastAsia" w:hAnsi="Consolas"/>
          <w:sz w:val="22"/>
        </w:rPr>
        <w:t>5</w:t>
      </w:r>
      <w:r w:rsidRPr="00BC10A4">
        <w:rPr>
          <w:rFonts w:ascii="Consolas" w:eastAsiaTheme="minorEastAsia" w:hAnsi="Consolas" w:hint="eastAsia"/>
          <w:sz w:val="22"/>
        </w:rPr>
        <w:t xml:space="preserve"> </w:t>
      </w:r>
      <w:r w:rsidRPr="00BC10A4">
        <w:rPr>
          <w:rFonts w:ascii="Consolas" w:eastAsiaTheme="minorEastAsia" w:hAnsi="Consolas" w:hint="eastAsia"/>
          <w:sz w:val="22"/>
        </w:rPr>
        <w:t>训练平台</w:t>
      </w:r>
    </w:p>
    <w:tbl>
      <w:tblPr>
        <w:tblW w:w="4820" w:type="dxa"/>
        <w:jc w:val="center"/>
        <w:tblLook w:val="04A0" w:firstRow="1" w:lastRow="0" w:firstColumn="1" w:lastColumn="0" w:noHBand="0" w:noVBand="1"/>
      </w:tblPr>
      <w:tblGrid>
        <w:gridCol w:w="2220"/>
        <w:gridCol w:w="2600"/>
      </w:tblGrid>
      <w:tr w:rsidR="009C75FB" w:rsidRPr="009C75FB" w14:paraId="62EDDD80" w14:textId="77777777" w:rsidTr="009C75FB">
        <w:trPr>
          <w:trHeight w:val="290"/>
          <w:jc w:val="center"/>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A9470"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平台</w:t>
            </w:r>
          </w:p>
        </w:tc>
        <w:tc>
          <w:tcPr>
            <w:tcW w:w="2600" w:type="dxa"/>
            <w:tcBorders>
              <w:top w:val="single" w:sz="4" w:space="0" w:color="auto"/>
              <w:left w:val="nil"/>
              <w:bottom w:val="single" w:sz="4" w:space="0" w:color="auto"/>
              <w:right w:val="single" w:sz="4" w:space="0" w:color="auto"/>
            </w:tcBorders>
            <w:shd w:val="clear" w:color="auto" w:fill="auto"/>
            <w:vAlign w:val="center"/>
            <w:hideMark/>
          </w:tcPr>
          <w:p w14:paraId="3F1D525F"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配置</w:t>
            </w:r>
          </w:p>
        </w:tc>
      </w:tr>
      <w:tr w:rsidR="009C75FB" w:rsidRPr="009C75FB" w14:paraId="40F305A7"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A577348"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操作系统</w:t>
            </w:r>
          </w:p>
        </w:tc>
        <w:tc>
          <w:tcPr>
            <w:tcW w:w="2600" w:type="dxa"/>
            <w:tcBorders>
              <w:top w:val="nil"/>
              <w:left w:val="nil"/>
              <w:bottom w:val="single" w:sz="4" w:space="0" w:color="auto"/>
              <w:right w:val="single" w:sz="4" w:space="0" w:color="auto"/>
            </w:tcBorders>
            <w:shd w:val="clear" w:color="auto" w:fill="auto"/>
            <w:vAlign w:val="center"/>
            <w:hideMark/>
          </w:tcPr>
          <w:p w14:paraId="67EE6DB1"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Windows10/11</w:t>
            </w:r>
          </w:p>
        </w:tc>
      </w:tr>
      <w:tr w:rsidR="009C75FB" w:rsidRPr="009C75FB" w14:paraId="1D048B2B"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462CB627"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开发平台</w:t>
            </w:r>
          </w:p>
        </w:tc>
        <w:tc>
          <w:tcPr>
            <w:tcW w:w="2600" w:type="dxa"/>
            <w:tcBorders>
              <w:top w:val="nil"/>
              <w:left w:val="nil"/>
              <w:bottom w:val="single" w:sz="4" w:space="0" w:color="auto"/>
              <w:right w:val="single" w:sz="4" w:space="0" w:color="auto"/>
            </w:tcBorders>
            <w:shd w:val="clear" w:color="auto" w:fill="auto"/>
            <w:vAlign w:val="center"/>
            <w:hideMark/>
          </w:tcPr>
          <w:p w14:paraId="3C54D1E1"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Pycharm 2022.1</w:t>
            </w:r>
          </w:p>
        </w:tc>
      </w:tr>
      <w:tr w:rsidR="009C75FB" w:rsidRPr="009C75FB" w14:paraId="5837F68E" w14:textId="77777777" w:rsidTr="009C75FB">
        <w:trPr>
          <w:trHeight w:val="30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25BAFB6"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Python</w:t>
            </w:r>
            <w:r w:rsidRPr="009C75FB">
              <w:rPr>
                <w:rFonts w:ascii="宋体" w:eastAsia="宋体" w:hAnsi="宋体" w:hint="eastAsia"/>
                <w:color w:val="000000"/>
                <w:kern w:val="0"/>
                <w:sz w:val="22"/>
                <w:szCs w:val="22"/>
              </w:rPr>
              <w:t>版本</w:t>
            </w:r>
          </w:p>
        </w:tc>
        <w:tc>
          <w:tcPr>
            <w:tcW w:w="2600" w:type="dxa"/>
            <w:tcBorders>
              <w:top w:val="nil"/>
              <w:left w:val="nil"/>
              <w:bottom w:val="single" w:sz="4" w:space="0" w:color="auto"/>
              <w:right w:val="single" w:sz="4" w:space="0" w:color="auto"/>
            </w:tcBorders>
            <w:shd w:val="clear" w:color="auto" w:fill="auto"/>
            <w:vAlign w:val="center"/>
            <w:hideMark/>
          </w:tcPr>
          <w:p w14:paraId="2270B0B6"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Python 3.7</w:t>
            </w:r>
          </w:p>
        </w:tc>
      </w:tr>
      <w:tr w:rsidR="009C75FB" w:rsidRPr="009C75FB" w14:paraId="209DBECD"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75FA8784"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torch</w:t>
            </w:r>
          </w:p>
        </w:tc>
        <w:tc>
          <w:tcPr>
            <w:tcW w:w="2600" w:type="dxa"/>
            <w:tcBorders>
              <w:top w:val="nil"/>
              <w:left w:val="nil"/>
              <w:bottom w:val="single" w:sz="4" w:space="0" w:color="auto"/>
              <w:right w:val="single" w:sz="4" w:space="0" w:color="auto"/>
            </w:tcBorders>
            <w:shd w:val="clear" w:color="auto" w:fill="auto"/>
            <w:vAlign w:val="center"/>
            <w:hideMark/>
          </w:tcPr>
          <w:p w14:paraId="272DBC4E"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1.11.0</w:t>
            </w:r>
          </w:p>
        </w:tc>
      </w:tr>
      <w:tr w:rsidR="009C75FB" w:rsidRPr="009C75FB" w14:paraId="66AAD337"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EAD765E"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tqdm</w:t>
            </w:r>
          </w:p>
        </w:tc>
        <w:tc>
          <w:tcPr>
            <w:tcW w:w="2600" w:type="dxa"/>
            <w:tcBorders>
              <w:top w:val="nil"/>
              <w:left w:val="nil"/>
              <w:bottom w:val="single" w:sz="4" w:space="0" w:color="auto"/>
              <w:right w:val="single" w:sz="4" w:space="0" w:color="auto"/>
            </w:tcBorders>
            <w:shd w:val="clear" w:color="auto" w:fill="auto"/>
            <w:vAlign w:val="center"/>
            <w:hideMark/>
          </w:tcPr>
          <w:p w14:paraId="3FA2E152"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4.64.1</w:t>
            </w:r>
          </w:p>
        </w:tc>
      </w:tr>
      <w:tr w:rsidR="009C75FB" w:rsidRPr="009C75FB" w14:paraId="39585273"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4275C94F"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matplotlib</w:t>
            </w:r>
          </w:p>
        </w:tc>
        <w:tc>
          <w:tcPr>
            <w:tcW w:w="2600" w:type="dxa"/>
            <w:tcBorders>
              <w:top w:val="nil"/>
              <w:left w:val="nil"/>
              <w:bottom w:val="single" w:sz="4" w:space="0" w:color="auto"/>
              <w:right w:val="single" w:sz="4" w:space="0" w:color="auto"/>
            </w:tcBorders>
            <w:shd w:val="clear" w:color="auto" w:fill="auto"/>
            <w:vAlign w:val="center"/>
            <w:hideMark/>
          </w:tcPr>
          <w:p w14:paraId="3BB8BDDB"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3.6.2</w:t>
            </w:r>
          </w:p>
        </w:tc>
      </w:tr>
      <w:tr w:rsidR="009C75FB" w:rsidRPr="009C75FB" w14:paraId="79286C51"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0C5FE218"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pandas</w:t>
            </w:r>
          </w:p>
        </w:tc>
        <w:tc>
          <w:tcPr>
            <w:tcW w:w="2600" w:type="dxa"/>
            <w:tcBorders>
              <w:top w:val="nil"/>
              <w:left w:val="nil"/>
              <w:bottom w:val="single" w:sz="4" w:space="0" w:color="auto"/>
              <w:right w:val="single" w:sz="4" w:space="0" w:color="auto"/>
            </w:tcBorders>
            <w:shd w:val="clear" w:color="auto" w:fill="auto"/>
            <w:vAlign w:val="center"/>
            <w:hideMark/>
          </w:tcPr>
          <w:p w14:paraId="55715DCD"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1.5.2</w:t>
            </w:r>
          </w:p>
        </w:tc>
      </w:tr>
      <w:tr w:rsidR="009C75FB" w:rsidRPr="009C75FB" w14:paraId="2AEB8210"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1ED06061"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numpy</w:t>
            </w:r>
          </w:p>
        </w:tc>
        <w:tc>
          <w:tcPr>
            <w:tcW w:w="2600" w:type="dxa"/>
            <w:tcBorders>
              <w:top w:val="nil"/>
              <w:left w:val="nil"/>
              <w:bottom w:val="single" w:sz="4" w:space="0" w:color="auto"/>
              <w:right w:val="single" w:sz="4" w:space="0" w:color="auto"/>
            </w:tcBorders>
            <w:shd w:val="clear" w:color="auto" w:fill="auto"/>
            <w:vAlign w:val="center"/>
            <w:hideMark/>
          </w:tcPr>
          <w:p w14:paraId="3B0E33F1"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1.22.4</w:t>
            </w:r>
          </w:p>
        </w:tc>
      </w:tr>
      <w:tr w:rsidR="009C75FB" w:rsidRPr="009C75FB" w14:paraId="258C2D7E"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27E96DAA"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scipy</w:t>
            </w:r>
          </w:p>
        </w:tc>
        <w:tc>
          <w:tcPr>
            <w:tcW w:w="2600" w:type="dxa"/>
            <w:tcBorders>
              <w:top w:val="nil"/>
              <w:left w:val="nil"/>
              <w:bottom w:val="single" w:sz="4" w:space="0" w:color="auto"/>
              <w:right w:val="single" w:sz="4" w:space="0" w:color="auto"/>
            </w:tcBorders>
            <w:shd w:val="clear" w:color="auto" w:fill="auto"/>
            <w:vAlign w:val="center"/>
            <w:hideMark/>
          </w:tcPr>
          <w:p w14:paraId="4120E208"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1.9.3</w:t>
            </w:r>
          </w:p>
        </w:tc>
      </w:tr>
      <w:tr w:rsidR="009C75FB" w:rsidRPr="009C75FB" w14:paraId="1C706795"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0DB9F36C"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seaborn</w:t>
            </w:r>
          </w:p>
        </w:tc>
        <w:tc>
          <w:tcPr>
            <w:tcW w:w="2600" w:type="dxa"/>
            <w:tcBorders>
              <w:top w:val="nil"/>
              <w:left w:val="nil"/>
              <w:bottom w:val="single" w:sz="4" w:space="0" w:color="auto"/>
              <w:right w:val="single" w:sz="4" w:space="0" w:color="auto"/>
            </w:tcBorders>
            <w:shd w:val="clear" w:color="auto" w:fill="auto"/>
            <w:vAlign w:val="center"/>
            <w:hideMark/>
          </w:tcPr>
          <w:p w14:paraId="31BC3600"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0.12.0</w:t>
            </w:r>
          </w:p>
        </w:tc>
      </w:tr>
      <w:tr w:rsidR="009C75FB" w:rsidRPr="009C75FB" w14:paraId="50848ECC"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1F4280D8"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scikit-learn</w:t>
            </w:r>
          </w:p>
        </w:tc>
        <w:tc>
          <w:tcPr>
            <w:tcW w:w="2600" w:type="dxa"/>
            <w:tcBorders>
              <w:top w:val="nil"/>
              <w:left w:val="nil"/>
              <w:bottom w:val="single" w:sz="4" w:space="0" w:color="auto"/>
              <w:right w:val="single" w:sz="4" w:space="0" w:color="auto"/>
            </w:tcBorders>
            <w:shd w:val="clear" w:color="auto" w:fill="auto"/>
            <w:vAlign w:val="center"/>
            <w:hideMark/>
          </w:tcPr>
          <w:p w14:paraId="55559D68"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1.1.3</w:t>
            </w:r>
          </w:p>
        </w:tc>
      </w:tr>
      <w:tr w:rsidR="009C75FB" w:rsidRPr="009C75FB" w14:paraId="16498ABA" w14:textId="77777777" w:rsidTr="009C75FB">
        <w:trPr>
          <w:trHeight w:val="290"/>
          <w:jc w:val="center"/>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08671728"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sktime</w:t>
            </w:r>
          </w:p>
        </w:tc>
        <w:tc>
          <w:tcPr>
            <w:tcW w:w="2600" w:type="dxa"/>
            <w:tcBorders>
              <w:top w:val="nil"/>
              <w:left w:val="nil"/>
              <w:bottom w:val="single" w:sz="4" w:space="0" w:color="auto"/>
              <w:right w:val="single" w:sz="4" w:space="0" w:color="auto"/>
            </w:tcBorders>
            <w:shd w:val="clear" w:color="auto" w:fill="auto"/>
            <w:vAlign w:val="center"/>
            <w:hideMark/>
          </w:tcPr>
          <w:p w14:paraId="75F01459" w14:textId="77777777" w:rsidR="009C75FB" w:rsidRPr="009C75FB" w:rsidRDefault="009C75FB" w:rsidP="009C75FB">
            <w:pPr>
              <w:widowControl/>
              <w:spacing w:line="240" w:lineRule="auto"/>
              <w:ind w:firstLine="0"/>
              <w:jc w:val="center"/>
              <w:rPr>
                <w:rFonts w:ascii="Consolas" w:hAnsi="Consolas"/>
                <w:color w:val="000000"/>
                <w:kern w:val="0"/>
                <w:sz w:val="22"/>
                <w:szCs w:val="22"/>
              </w:rPr>
            </w:pPr>
            <w:r w:rsidRPr="009C75FB">
              <w:rPr>
                <w:rFonts w:ascii="Consolas" w:hAnsi="Consolas"/>
                <w:color w:val="000000"/>
                <w:kern w:val="0"/>
                <w:sz w:val="22"/>
                <w:szCs w:val="22"/>
              </w:rPr>
              <w:t>0.16.1</w:t>
            </w:r>
          </w:p>
        </w:tc>
      </w:tr>
    </w:tbl>
    <w:p w14:paraId="25A89D08" w14:textId="2B6A2E7D" w:rsidR="009C75FB" w:rsidRDefault="000B643D" w:rsidP="00330394">
      <w:pPr>
        <w:rPr>
          <w:rFonts w:ascii="Consolas" w:eastAsiaTheme="minorEastAsia" w:hAnsi="Consolas"/>
          <w:sz w:val="22"/>
        </w:rPr>
      </w:pPr>
      <w:r w:rsidRPr="00BC10A4">
        <w:rPr>
          <w:rFonts w:ascii="Consolas" w:eastAsiaTheme="minorEastAsia" w:hAnsi="Consolas" w:hint="eastAsia"/>
          <w:sz w:val="22"/>
        </w:rPr>
        <w:t>模型训练项目目录对代码文件结构如下</w:t>
      </w:r>
      <w:r>
        <w:rPr>
          <w:rFonts w:ascii="Consolas" w:eastAsiaTheme="minorEastAsia" w:hAnsi="Consolas" w:hint="eastAsia"/>
          <w:sz w:val="22"/>
        </w:rPr>
        <w:t>：</w:t>
      </w:r>
    </w:p>
    <w:p w14:paraId="0B71EBF2" w14:textId="61D28A5B"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power_model</w:t>
      </w:r>
    </w:p>
    <w:p w14:paraId="2C754E00" w14:textId="021BF84B"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long-term</w:t>
      </w:r>
      <w:r w:rsidR="00546229" w:rsidRPr="007C6F08">
        <w:rPr>
          <w:rStyle w:val="11"/>
          <w:rFonts w:ascii="Consolas" w:hAnsi="Consolas"/>
          <w:b w:val="0"/>
          <w:bCs w:val="0"/>
          <w:i w:val="0"/>
          <w:iCs w:val="0"/>
          <w:spacing w:val="0"/>
          <w:sz w:val="22"/>
          <w:szCs w:val="24"/>
        </w:rPr>
        <w:t xml:space="preserve"> # </w:t>
      </w:r>
      <w:r w:rsidR="00546229" w:rsidRPr="007C6F08">
        <w:rPr>
          <w:rStyle w:val="11"/>
          <w:rFonts w:ascii="Consolas" w:hAnsi="Consolas" w:hint="eastAsia"/>
          <w:b w:val="0"/>
          <w:bCs w:val="0"/>
          <w:i w:val="0"/>
          <w:iCs w:val="0"/>
          <w:spacing w:val="0"/>
          <w:sz w:val="22"/>
          <w:szCs w:val="24"/>
        </w:rPr>
        <w:t>长时异常</w:t>
      </w:r>
    </w:p>
    <w:p w14:paraId="2B3E1A7C" w14:textId="47AB9046"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 data</w:t>
      </w:r>
      <w:r w:rsidR="00546229" w:rsidRPr="007C6F08">
        <w:rPr>
          <w:rStyle w:val="11"/>
          <w:rFonts w:ascii="Consolas" w:hAnsi="Consolas"/>
          <w:b w:val="0"/>
          <w:bCs w:val="0"/>
          <w:i w:val="0"/>
          <w:iCs w:val="0"/>
          <w:spacing w:val="0"/>
          <w:sz w:val="22"/>
          <w:szCs w:val="24"/>
        </w:rPr>
        <w:t xml:space="preserve"> # </w:t>
      </w:r>
      <w:r w:rsidR="00546229" w:rsidRPr="007C6F08">
        <w:rPr>
          <w:rStyle w:val="11"/>
          <w:rFonts w:ascii="Consolas" w:hAnsi="Consolas" w:hint="eastAsia"/>
          <w:b w:val="0"/>
          <w:bCs w:val="0"/>
          <w:i w:val="0"/>
          <w:iCs w:val="0"/>
          <w:spacing w:val="0"/>
          <w:sz w:val="22"/>
          <w:szCs w:val="24"/>
        </w:rPr>
        <w:t>数据集</w:t>
      </w:r>
    </w:p>
    <w:p w14:paraId="088AE1A4" w14:textId="77777777"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   ├── long_test.csv</w:t>
      </w:r>
    </w:p>
    <w:p w14:paraId="52FEF4D8" w14:textId="77777777" w:rsidR="000B643D"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   └── long_train.csv</w:t>
      </w:r>
    </w:p>
    <w:p w14:paraId="44FEA7D2" w14:textId="233523B5" w:rsidR="00B9170F" w:rsidRPr="007C6F08" w:rsidRDefault="00B9170F" w:rsidP="00B9170F">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w:t>
      </w:r>
      <w:r>
        <w:rPr>
          <w:rStyle w:val="11"/>
          <w:rFonts w:ascii="Consolas" w:hAnsi="Consolas" w:hint="eastAsia"/>
          <w:b w:val="0"/>
          <w:bCs w:val="0"/>
          <w:i w:val="0"/>
          <w:iCs w:val="0"/>
          <w:spacing w:val="0"/>
          <w:sz w:val="22"/>
          <w:szCs w:val="24"/>
        </w:rPr>
        <w:t>pre</w:t>
      </w:r>
      <w:r>
        <w:rPr>
          <w:rStyle w:val="11"/>
          <w:rFonts w:ascii="Consolas" w:hAnsi="Consolas"/>
          <w:b w:val="0"/>
          <w:bCs w:val="0"/>
          <w:i w:val="0"/>
          <w:iCs w:val="0"/>
          <w:spacing w:val="0"/>
          <w:sz w:val="22"/>
          <w:szCs w:val="24"/>
        </w:rPr>
        <w:t>process</w:t>
      </w:r>
      <w:r w:rsidRPr="007C6F08">
        <w:rPr>
          <w:rStyle w:val="11"/>
          <w:rFonts w:ascii="Consolas" w:hAnsi="Consolas"/>
          <w:b w:val="0"/>
          <w:bCs w:val="0"/>
          <w:i w:val="0"/>
          <w:iCs w:val="0"/>
          <w:spacing w:val="0"/>
          <w:sz w:val="22"/>
          <w:szCs w:val="24"/>
        </w:rPr>
        <w:t>.py</w:t>
      </w:r>
      <w:r>
        <w:rPr>
          <w:rStyle w:val="11"/>
          <w:rFonts w:ascii="Consolas" w:hAnsi="Consolas"/>
          <w:b w:val="0"/>
          <w:bCs w:val="0"/>
          <w:i w:val="0"/>
          <w:iCs w:val="0"/>
          <w:spacing w:val="0"/>
          <w:sz w:val="22"/>
          <w:szCs w:val="24"/>
        </w:rPr>
        <w:t xml:space="preserve"> # </w:t>
      </w:r>
      <w:r>
        <w:rPr>
          <w:rStyle w:val="11"/>
          <w:rFonts w:ascii="Consolas" w:hAnsi="Consolas" w:hint="eastAsia"/>
          <w:b w:val="0"/>
          <w:bCs w:val="0"/>
          <w:i w:val="0"/>
          <w:iCs w:val="0"/>
          <w:spacing w:val="0"/>
          <w:sz w:val="22"/>
          <w:szCs w:val="24"/>
        </w:rPr>
        <w:t>预处理程序</w:t>
      </w:r>
    </w:p>
    <w:p w14:paraId="1A03D903" w14:textId="57D80BF7"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w:t>
      </w:r>
      <w:r w:rsidR="00DF196A">
        <w:rPr>
          <w:rStyle w:val="11"/>
          <w:rFonts w:ascii="Consolas" w:hAnsi="Consolas" w:hint="eastAsia"/>
          <w:b w:val="0"/>
          <w:bCs w:val="0"/>
          <w:i w:val="0"/>
          <w:iCs w:val="0"/>
          <w:spacing w:val="0"/>
          <w:sz w:val="22"/>
          <w:szCs w:val="24"/>
        </w:rPr>
        <w:t>main</w:t>
      </w:r>
      <w:r w:rsidRPr="007C6F08">
        <w:rPr>
          <w:rStyle w:val="11"/>
          <w:rFonts w:ascii="Consolas" w:hAnsi="Consolas"/>
          <w:b w:val="0"/>
          <w:bCs w:val="0"/>
          <w:i w:val="0"/>
          <w:iCs w:val="0"/>
          <w:spacing w:val="0"/>
          <w:sz w:val="22"/>
          <w:szCs w:val="24"/>
        </w:rPr>
        <w:t>.py</w:t>
      </w:r>
      <w:r w:rsidR="00B9170F">
        <w:rPr>
          <w:rStyle w:val="11"/>
          <w:rFonts w:ascii="Consolas" w:hAnsi="Consolas"/>
          <w:b w:val="0"/>
          <w:bCs w:val="0"/>
          <w:i w:val="0"/>
          <w:iCs w:val="0"/>
          <w:spacing w:val="0"/>
          <w:sz w:val="22"/>
          <w:szCs w:val="24"/>
        </w:rPr>
        <w:t xml:space="preserve"> # </w:t>
      </w:r>
      <w:r w:rsidR="00B9170F">
        <w:rPr>
          <w:rStyle w:val="11"/>
          <w:rFonts w:ascii="Consolas" w:hAnsi="Consolas" w:hint="eastAsia"/>
          <w:b w:val="0"/>
          <w:bCs w:val="0"/>
          <w:i w:val="0"/>
          <w:iCs w:val="0"/>
          <w:spacing w:val="0"/>
          <w:sz w:val="22"/>
          <w:szCs w:val="24"/>
        </w:rPr>
        <w:t>长时异常主程序</w:t>
      </w:r>
    </w:p>
    <w:p w14:paraId="1259A6B7" w14:textId="77A0E7ED" w:rsidR="000B643D" w:rsidRPr="007C6F08" w:rsidRDefault="000B643D" w:rsidP="00546229">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short-term</w:t>
      </w:r>
      <w:r w:rsidR="00546229" w:rsidRPr="007C6F08">
        <w:rPr>
          <w:rStyle w:val="11"/>
          <w:rFonts w:ascii="Consolas" w:hAnsi="Consolas"/>
          <w:b w:val="0"/>
          <w:bCs w:val="0"/>
          <w:i w:val="0"/>
          <w:iCs w:val="0"/>
          <w:spacing w:val="0"/>
          <w:sz w:val="22"/>
          <w:szCs w:val="24"/>
        </w:rPr>
        <w:t xml:space="preserve"> # </w:t>
      </w:r>
      <w:r w:rsidR="00546229" w:rsidRPr="007C6F08">
        <w:rPr>
          <w:rStyle w:val="11"/>
          <w:rFonts w:ascii="Consolas" w:hAnsi="Consolas" w:hint="eastAsia"/>
          <w:b w:val="0"/>
          <w:bCs w:val="0"/>
          <w:i w:val="0"/>
          <w:iCs w:val="0"/>
          <w:spacing w:val="0"/>
          <w:sz w:val="22"/>
          <w:szCs w:val="24"/>
        </w:rPr>
        <w:t>短时异常</w:t>
      </w:r>
    </w:p>
    <w:p w14:paraId="145D7839" w14:textId="6245E977"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data</w:t>
      </w:r>
      <w:r w:rsidR="00546229" w:rsidRPr="007C6F08">
        <w:rPr>
          <w:rStyle w:val="11"/>
          <w:rFonts w:ascii="Consolas" w:hAnsi="Consolas"/>
          <w:b w:val="0"/>
          <w:bCs w:val="0"/>
          <w:i w:val="0"/>
          <w:iCs w:val="0"/>
          <w:spacing w:val="0"/>
          <w:sz w:val="22"/>
          <w:szCs w:val="24"/>
        </w:rPr>
        <w:t xml:space="preserve"> # </w:t>
      </w:r>
      <w:r w:rsidR="00546229" w:rsidRPr="007C6F08">
        <w:rPr>
          <w:rStyle w:val="11"/>
          <w:rFonts w:ascii="Consolas" w:hAnsi="Consolas" w:hint="eastAsia"/>
          <w:b w:val="0"/>
          <w:bCs w:val="0"/>
          <w:i w:val="0"/>
          <w:iCs w:val="0"/>
          <w:spacing w:val="0"/>
          <w:sz w:val="22"/>
          <w:szCs w:val="24"/>
        </w:rPr>
        <w:t>数据集</w:t>
      </w:r>
    </w:p>
    <w:p w14:paraId="60D9EFF5" w14:textId="77777777"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 new_test.arff</w:t>
      </w:r>
    </w:p>
    <w:p w14:paraId="138D9973" w14:textId="77777777" w:rsidR="00546229" w:rsidRPr="007C6F08" w:rsidRDefault="000B643D" w:rsidP="00546229">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 new_train.arff</w:t>
      </w:r>
    </w:p>
    <w:p w14:paraId="23D76E43" w14:textId="787B68F5" w:rsidR="000B643D" w:rsidRPr="007C6F08" w:rsidRDefault="00546229" w:rsidP="00546229">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ConvNet.py</w:t>
      </w:r>
      <w:r w:rsidR="003C1617" w:rsidRPr="007C6F08">
        <w:rPr>
          <w:rStyle w:val="11"/>
          <w:rFonts w:ascii="Consolas" w:hAnsi="Consolas"/>
          <w:b w:val="0"/>
          <w:bCs w:val="0"/>
          <w:i w:val="0"/>
          <w:iCs w:val="0"/>
          <w:spacing w:val="0"/>
          <w:sz w:val="22"/>
          <w:szCs w:val="24"/>
        </w:rPr>
        <w:t xml:space="preserve"> # </w:t>
      </w:r>
      <w:r w:rsidR="00C81488" w:rsidRPr="007C6F08">
        <w:rPr>
          <w:rStyle w:val="11"/>
          <w:rFonts w:ascii="Consolas" w:hAnsi="Consolas" w:hint="eastAsia"/>
          <w:b w:val="0"/>
          <w:bCs w:val="0"/>
          <w:i w:val="0"/>
          <w:iCs w:val="0"/>
          <w:spacing w:val="0"/>
          <w:sz w:val="22"/>
          <w:szCs w:val="24"/>
        </w:rPr>
        <w:t>全卷积网络模型</w:t>
      </w:r>
    </w:p>
    <w:p w14:paraId="1AADB52B" w14:textId="225E3797"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data.py</w:t>
      </w:r>
      <w:r w:rsidR="00C81488" w:rsidRPr="007C6F08">
        <w:rPr>
          <w:rStyle w:val="11"/>
          <w:rFonts w:ascii="Consolas" w:hAnsi="Consolas"/>
          <w:b w:val="0"/>
          <w:bCs w:val="0"/>
          <w:i w:val="0"/>
          <w:iCs w:val="0"/>
          <w:spacing w:val="0"/>
          <w:sz w:val="22"/>
          <w:szCs w:val="24"/>
        </w:rPr>
        <w:t xml:space="preserve"> # </w:t>
      </w:r>
      <w:r w:rsidR="00C81488" w:rsidRPr="007C6F08">
        <w:rPr>
          <w:rStyle w:val="11"/>
          <w:rFonts w:ascii="Consolas" w:hAnsi="Consolas" w:hint="eastAsia"/>
          <w:b w:val="0"/>
          <w:bCs w:val="0"/>
          <w:i w:val="0"/>
          <w:iCs w:val="0"/>
          <w:spacing w:val="0"/>
          <w:sz w:val="22"/>
          <w:szCs w:val="24"/>
        </w:rPr>
        <w:t>数据类</w:t>
      </w:r>
    </w:p>
    <w:p w14:paraId="150BE846" w14:textId="7F664D17"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datasets.txt</w:t>
      </w:r>
      <w:r w:rsidR="00C81488" w:rsidRPr="007C6F08">
        <w:rPr>
          <w:rStyle w:val="11"/>
          <w:rFonts w:ascii="Consolas" w:hAnsi="Consolas"/>
          <w:b w:val="0"/>
          <w:bCs w:val="0"/>
          <w:i w:val="0"/>
          <w:iCs w:val="0"/>
          <w:spacing w:val="0"/>
          <w:sz w:val="22"/>
          <w:szCs w:val="24"/>
        </w:rPr>
        <w:t xml:space="preserve"> # </w:t>
      </w:r>
      <w:r w:rsidR="00C81488" w:rsidRPr="007C6F08">
        <w:rPr>
          <w:rStyle w:val="11"/>
          <w:rFonts w:ascii="Consolas" w:hAnsi="Consolas" w:hint="eastAsia"/>
          <w:b w:val="0"/>
          <w:bCs w:val="0"/>
          <w:i w:val="0"/>
          <w:iCs w:val="0"/>
          <w:spacing w:val="0"/>
          <w:sz w:val="22"/>
          <w:szCs w:val="24"/>
        </w:rPr>
        <w:t>数据集名称</w:t>
      </w:r>
    </w:p>
    <w:p w14:paraId="04DA7B02" w14:textId="73A14D56"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main.py</w:t>
      </w:r>
      <w:r w:rsidR="00C81488" w:rsidRPr="007C6F08">
        <w:rPr>
          <w:rStyle w:val="11"/>
          <w:rFonts w:ascii="Consolas" w:hAnsi="Consolas"/>
          <w:b w:val="0"/>
          <w:bCs w:val="0"/>
          <w:i w:val="0"/>
          <w:iCs w:val="0"/>
          <w:spacing w:val="0"/>
          <w:sz w:val="22"/>
          <w:szCs w:val="24"/>
        </w:rPr>
        <w:t xml:space="preserve"> # </w:t>
      </w:r>
      <w:r w:rsidR="00C81488" w:rsidRPr="007C6F08">
        <w:rPr>
          <w:rStyle w:val="11"/>
          <w:rFonts w:ascii="Consolas" w:hAnsi="Consolas" w:hint="eastAsia"/>
          <w:b w:val="0"/>
          <w:bCs w:val="0"/>
          <w:i w:val="0"/>
          <w:iCs w:val="0"/>
          <w:spacing w:val="0"/>
          <w:sz w:val="22"/>
          <w:szCs w:val="24"/>
        </w:rPr>
        <w:t>深度学习主程序</w:t>
      </w:r>
    </w:p>
    <w:p w14:paraId="4CADAA55" w14:textId="51A0B9AD"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MLmethods.py</w:t>
      </w:r>
      <w:r w:rsidR="00C81488" w:rsidRPr="007C6F08">
        <w:rPr>
          <w:rStyle w:val="11"/>
          <w:rFonts w:ascii="Consolas" w:hAnsi="Consolas"/>
          <w:b w:val="0"/>
          <w:bCs w:val="0"/>
          <w:i w:val="0"/>
          <w:iCs w:val="0"/>
          <w:spacing w:val="0"/>
          <w:sz w:val="22"/>
          <w:szCs w:val="24"/>
        </w:rPr>
        <w:t xml:space="preserve"> # </w:t>
      </w:r>
      <w:r w:rsidR="00C81488" w:rsidRPr="007C6F08">
        <w:rPr>
          <w:rStyle w:val="11"/>
          <w:rFonts w:ascii="Consolas" w:hAnsi="Consolas" w:hint="eastAsia"/>
          <w:b w:val="0"/>
          <w:bCs w:val="0"/>
          <w:i w:val="0"/>
          <w:iCs w:val="0"/>
          <w:spacing w:val="0"/>
          <w:sz w:val="22"/>
          <w:szCs w:val="24"/>
        </w:rPr>
        <w:t>机器学习主程序</w:t>
      </w:r>
    </w:p>
    <w:p w14:paraId="00779DD0" w14:textId="462A319B" w:rsidR="000B643D" w:rsidRPr="007C6F08" w:rsidRDefault="000B643D" w:rsidP="003C1617">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MultiLayerPerceptron.py</w:t>
      </w:r>
      <w:r w:rsidR="00C81488" w:rsidRPr="007C6F08">
        <w:rPr>
          <w:rStyle w:val="11"/>
          <w:rFonts w:ascii="Consolas" w:hAnsi="Consolas"/>
          <w:b w:val="0"/>
          <w:bCs w:val="0"/>
          <w:i w:val="0"/>
          <w:iCs w:val="0"/>
          <w:spacing w:val="0"/>
          <w:sz w:val="22"/>
          <w:szCs w:val="24"/>
        </w:rPr>
        <w:t xml:space="preserve"> # </w:t>
      </w:r>
      <w:r w:rsidR="00C81488" w:rsidRPr="007C6F08">
        <w:rPr>
          <w:rStyle w:val="11"/>
          <w:rFonts w:ascii="Consolas" w:hAnsi="Consolas" w:hint="eastAsia"/>
          <w:b w:val="0"/>
          <w:bCs w:val="0"/>
          <w:i w:val="0"/>
          <w:iCs w:val="0"/>
          <w:spacing w:val="0"/>
          <w:sz w:val="22"/>
          <w:szCs w:val="24"/>
        </w:rPr>
        <w:t>多层感知机模型</w:t>
      </w:r>
    </w:p>
    <w:p w14:paraId="07EDEA71" w14:textId="7EE14E6B" w:rsidR="000B643D" w:rsidRPr="007C6F08"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train.py</w:t>
      </w:r>
      <w:r w:rsidR="00C81488" w:rsidRPr="007C6F08">
        <w:rPr>
          <w:rStyle w:val="11"/>
          <w:rFonts w:ascii="Consolas" w:hAnsi="Consolas"/>
          <w:b w:val="0"/>
          <w:bCs w:val="0"/>
          <w:i w:val="0"/>
          <w:iCs w:val="0"/>
          <w:spacing w:val="0"/>
          <w:sz w:val="22"/>
          <w:szCs w:val="24"/>
        </w:rPr>
        <w:t xml:space="preserve"> # </w:t>
      </w:r>
      <w:r w:rsidR="00C81488" w:rsidRPr="007C6F08">
        <w:rPr>
          <w:rStyle w:val="11"/>
          <w:rFonts w:ascii="Consolas" w:hAnsi="Consolas" w:hint="eastAsia"/>
          <w:b w:val="0"/>
          <w:bCs w:val="0"/>
          <w:i w:val="0"/>
          <w:iCs w:val="0"/>
          <w:spacing w:val="0"/>
          <w:sz w:val="22"/>
          <w:szCs w:val="24"/>
        </w:rPr>
        <w:t>训练类</w:t>
      </w:r>
    </w:p>
    <w:p w14:paraId="6FBFE1EA" w14:textId="1A62F0CC" w:rsidR="000B643D" w:rsidRDefault="000B643D" w:rsidP="000B643D">
      <w:pPr>
        <w:spacing w:line="240" w:lineRule="exact"/>
        <w:ind w:firstLine="420"/>
        <w:rPr>
          <w:rStyle w:val="11"/>
          <w:rFonts w:ascii="Consolas" w:hAnsi="Consolas"/>
          <w:b w:val="0"/>
          <w:bCs w:val="0"/>
          <w:i w:val="0"/>
          <w:iCs w:val="0"/>
          <w:spacing w:val="0"/>
          <w:sz w:val="22"/>
          <w:szCs w:val="24"/>
        </w:rPr>
      </w:pPr>
      <w:r w:rsidRPr="007C6F08">
        <w:rPr>
          <w:rStyle w:val="11"/>
          <w:rFonts w:ascii="Consolas" w:hAnsi="Consolas"/>
          <w:b w:val="0"/>
          <w:bCs w:val="0"/>
          <w:i w:val="0"/>
          <w:iCs w:val="0"/>
          <w:spacing w:val="0"/>
          <w:sz w:val="22"/>
          <w:szCs w:val="24"/>
        </w:rPr>
        <w:t xml:space="preserve">    └── utils.py</w:t>
      </w:r>
      <w:r w:rsidR="00C81488" w:rsidRPr="007C6F08">
        <w:rPr>
          <w:rStyle w:val="11"/>
          <w:rFonts w:ascii="Consolas" w:hAnsi="Consolas"/>
          <w:b w:val="0"/>
          <w:bCs w:val="0"/>
          <w:i w:val="0"/>
          <w:iCs w:val="0"/>
          <w:spacing w:val="0"/>
          <w:sz w:val="22"/>
          <w:szCs w:val="24"/>
        </w:rPr>
        <w:t xml:space="preserve"> # </w:t>
      </w:r>
      <w:r w:rsidR="00C81488" w:rsidRPr="007C6F08">
        <w:rPr>
          <w:rStyle w:val="11"/>
          <w:rFonts w:ascii="Consolas" w:hAnsi="Consolas" w:hint="eastAsia"/>
          <w:b w:val="0"/>
          <w:bCs w:val="0"/>
          <w:i w:val="0"/>
          <w:iCs w:val="0"/>
          <w:spacing w:val="0"/>
          <w:sz w:val="22"/>
          <w:szCs w:val="24"/>
        </w:rPr>
        <w:t>工具类</w:t>
      </w:r>
    </w:p>
    <w:p w14:paraId="2A5DBB41" w14:textId="5E8C5692" w:rsidR="006A0E00" w:rsidRDefault="006A0E00" w:rsidP="006A0E00">
      <w:pPr>
        <w:ind w:firstLine="420"/>
        <w:rPr>
          <w:rFonts w:ascii="Consolas" w:eastAsiaTheme="minorEastAsia" w:hAnsi="Consolas" w:cs="Consolas"/>
          <w:sz w:val="22"/>
          <w:szCs w:val="24"/>
        </w:rPr>
      </w:pPr>
      <w:r w:rsidRPr="006A0E00">
        <w:rPr>
          <w:rFonts w:ascii="Consolas" w:eastAsiaTheme="minorEastAsia" w:hAnsi="Consolas" w:cs="Consolas"/>
          <w:sz w:val="22"/>
          <w:szCs w:val="24"/>
        </w:rPr>
        <w:t>下面分别介绍</w:t>
      </w:r>
      <w:r>
        <w:rPr>
          <w:rFonts w:ascii="Consolas" w:eastAsiaTheme="minorEastAsia" w:hAnsi="Consolas" w:cs="Consolas" w:hint="eastAsia"/>
          <w:sz w:val="22"/>
          <w:szCs w:val="24"/>
        </w:rPr>
        <w:t>短时异常检测模型和长时异常检测模型的训练过程：</w:t>
      </w:r>
    </w:p>
    <w:p w14:paraId="5E3ED521" w14:textId="041B86AC" w:rsidR="006A0E00" w:rsidRDefault="006A0E00" w:rsidP="006A0E00">
      <w:pPr>
        <w:pStyle w:val="3"/>
      </w:pPr>
      <w:bookmarkStart w:id="16" w:name="_Toc135901950"/>
      <w:r>
        <w:rPr>
          <w:rFonts w:hint="eastAsia"/>
        </w:rPr>
        <w:t>短</w:t>
      </w:r>
      <w:r>
        <w:t>时异常</w:t>
      </w:r>
      <w:bookmarkEnd w:id="16"/>
    </w:p>
    <w:p w14:paraId="6A43D003" w14:textId="10CE4AF9" w:rsidR="00493CE1" w:rsidRDefault="00493CE1" w:rsidP="002B28DF">
      <w:pPr>
        <w:rPr>
          <w:rFonts w:ascii="Consolas" w:eastAsiaTheme="minorEastAsia" w:hAnsi="Consolas" w:cs="Consolas"/>
          <w:sz w:val="22"/>
          <w:szCs w:val="24"/>
        </w:rPr>
      </w:pPr>
      <w:r w:rsidRPr="00BC10A4">
        <w:rPr>
          <w:rFonts w:ascii="Consolas" w:eastAsiaTheme="minorEastAsia" w:hAnsi="Consolas" w:cs="Consolas" w:hint="eastAsia"/>
          <w:sz w:val="22"/>
          <w:szCs w:val="24"/>
        </w:rPr>
        <w:t>首先</w:t>
      </w:r>
      <w:r w:rsidRPr="006A0E00">
        <w:rPr>
          <w:rFonts w:ascii="Consolas" w:eastAsiaTheme="minorEastAsia" w:hAnsi="Consolas" w:cs="Consolas" w:hint="eastAsia"/>
          <w:sz w:val="22"/>
          <w:szCs w:val="24"/>
        </w:rPr>
        <w:t>执行</w:t>
      </w:r>
      <w:r w:rsidR="002B28DF">
        <w:rPr>
          <w:rFonts w:ascii="Consolas" w:eastAsiaTheme="minorEastAsia" w:hAnsi="Consolas" w:cs="Consolas" w:hint="eastAsia"/>
          <w:sz w:val="22"/>
          <w:szCs w:val="24"/>
        </w:rPr>
        <w:t>s</w:t>
      </w:r>
      <w:r w:rsidR="002B28DF">
        <w:rPr>
          <w:rFonts w:ascii="Consolas" w:eastAsiaTheme="minorEastAsia" w:hAnsi="Consolas" w:cs="Consolas"/>
          <w:sz w:val="22"/>
          <w:szCs w:val="24"/>
        </w:rPr>
        <w:t>hort-term</w:t>
      </w:r>
      <w:r w:rsidR="002B28DF">
        <w:rPr>
          <w:rFonts w:ascii="Consolas" w:eastAsiaTheme="minorEastAsia" w:hAnsi="Consolas" w:cs="Consolas" w:hint="eastAsia"/>
          <w:sz w:val="22"/>
          <w:szCs w:val="24"/>
        </w:rPr>
        <w:t>文件夹下的</w:t>
      </w:r>
      <w:r w:rsidRPr="006A0E00">
        <w:rPr>
          <w:rFonts w:ascii="Consolas" w:eastAsiaTheme="minorEastAsia" w:hAnsi="Consolas" w:cs="Consolas" w:hint="eastAsia"/>
          <w:sz w:val="22"/>
          <w:szCs w:val="24"/>
        </w:rPr>
        <w:t xml:space="preserve"> preproces</w:t>
      </w:r>
      <w:r w:rsidRPr="006A0E00">
        <w:rPr>
          <w:rFonts w:ascii="Consolas" w:eastAsiaTheme="minorEastAsia" w:hAnsi="Consolas" w:cs="Consolas"/>
          <w:sz w:val="22"/>
          <w:szCs w:val="24"/>
        </w:rPr>
        <w:t xml:space="preserve">s.py </w:t>
      </w:r>
      <w:r w:rsidRPr="006A0E00">
        <w:rPr>
          <w:rFonts w:ascii="Consolas" w:eastAsiaTheme="minorEastAsia" w:hAnsi="Consolas" w:cs="Consolas" w:hint="eastAsia"/>
          <w:sz w:val="22"/>
          <w:szCs w:val="24"/>
        </w:rPr>
        <w:t>预处理程序</w:t>
      </w:r>
      <w:r w:rsidRPr="00BC10A4">
        <w:rPr>
          <w:rFonts w:ascii="Consolas" w:eastAsiaTheme="minorEastAsia" w:hAnsi="Consolas" w:cs="Consolas" w:hint="eastAsia"/>
          <w:sz w:val="22"/>
          <w:szCs w:val="24"/>
        </w:rPr>
        <w:t>，</w:t>
      </w:r>
      <w:r w:rsidRPr="006A0E00">
        <w:rPr>
          <w:rFonts w:ascii="Consolas" w:eastAsiaTheme="minorEastAsia" w:hAnsi="Consolas" w:cs="Consolas" w:hint="eastAsia"/>
          <w:sz w:val="22"/>
          <w:szCs w:val="24"/>
        </w:rPr>
        <w:t>将数据采集应用采集到的</w:t>
      </w:r>
      <w:r w:rsidRPr="006A0E00">
        <w:rPr>
          <w:rFonts w:ascii="Consolas" w:eastAsiaTheme="minorEastAsia" w:hAnsi="Consolas" w:cs="Consolas" w:hint="eastAsia"/>
          <w:sz w:val="22"/>
          <w:szCs w:val="24"/>
        </w:rPr>
        <w:t>csv</w:t>
      </w:r>
      <w:r w:rsidRPr="006A0E00">
        <w:rPr>
          <w:rFonts w:ascii="Consolas" w:eastAsiaTheme="minorEastAsia" w:hAnsi="Consolas" w:cs="Consolas" w:hint="eastAsia"/>
          <w:sz w:val="22"/>
          <w:szCs w:val="24"/>
        </w:rPr>
        <w:t>文件进行归一化并转换为训练使用的</w:t>
      </w:r>
      <w:r w:rsidRPr="006A0E00">
        <w:rPr>
          <w:rFonts w:ascii="Consolas" w:eastAsiaTheme="minorEastAsia" w:hAnsi="Consolas" w:cs="Consolas" w:hint="eastAsia"/>
          <w:sz w:val="22"/>
          <w:szCs w:val="24"/>
        </w:rPr>
        <w:t>arff</w:t>
      </w:r>
      <w:r w:rsidRPr="006A0E00">
        <w:rPr>
          <w:rFonts w:ascii="Consolas" w:eastAsiaTheme="minorEastAsia" w:hAnsi="Consolas" w:cs="Consolas" w:hint="eastAsia"/>
          <w:sz w:val="22"/>
          <w:szCs w:val="24"/>
        </w:rPr>
        <w:t>格式，</w:t>
      </w:r>
      <w:r w:rsidRPr="00BC10A4">
        <w:rPr>
          <w:rFonts w:ascii="Consolas" w:eastAsiaTheme="minorEastAsia" w:hAnsi="Consolas" w:cs="Consolas" w:hint="eastAsia"/>
          <w:sz w:val="22"/>
          <w:szCs w:val="24"/>
        </w:rPr>
        <w:t>然后</w:t>
      </w:r>
      <w:r w:rsidRPr="006A0E00">
        <w:rPr>
          <w:rFonts w:ascii="Consolas" w:eastAsiaTheme="minorEastAsia" w:hAnsi="Consolas" w:cs="Consolas" w:hint="eastAsia"/>
          <w:sz w:val="22"/>
          <w:szCs w:val="24"/>
        </w:rPr>
        <w:t>执行</w:t>
      </w:r>
      <w:r w:rsidRPr="00BC10A4">
        <w:rPr>
          <w:rFonts w:ascii="Consolas" w:eastAsiaTheme="minorEastAsia" w:hAnsi="Consolas" w:cs="Consolas" w:hint="eastAsia"/>
          <w:sz w:val="22"/>
          <w:szCs w:val="24"/>
        </w:rPr>
        <w:t>main</w:t>
      </w:r>
      <w:r w:rsidRPr="00BC10A4">
        <w:rPr>
          <w:rFonts w:ascii="Consolas" w:eastAsiaTheme="minorEastAsia" w:hAnsi="Consolas" w:cs="Consolas"/>
          <w:sz w:val="22"/>
          <w:szCs w:val="24"/>
        </w:rPr>
        <w:t>.py</w:t>
      </w:r>
      <w:r w:rsidRPr="00BC10A4">
        <w:rPr>
          <w:rFonts w:ascii="Consolas" w:eastAsiaTheme="minorEastAsia" w:hAnsi="Consolas" w:cs="Consolas" w:hint="eastAsia"/>
          <w:sz w:val="22"/>
          <w:szCs w:val="24"/>
        </w:rPr>
        <w:t>（直接在</w:t>
      </w:r>
      <w:r w:rsidRPr="00BC10A4">
        <w:rPr>
          <w:rFonts w:ascii="Consolas" w:eastAsiaTheme="minorEastAsia" w:hAnsi="Consolas" w:cs="Consolas" w:hint="eastAsia"/>
          <w:sz w:val="22"/>
          <w:szCs w:val="24"/>
        </w:rPr>
        <w:t>pycharm</w:t>
      </w:r>
      <w:r w:rsidRPr="00BC10A4">
        <w:rPr>
          <w:rFonts w:ascii="Consolas" w:eastAsiaTheme="minorEastAsia" w:hAnsi="Consolas" w:cs="Consolas" w:hint="eastAsia"/>
          <w:sz w:val="22"/>
          <w:szCs w:val="24"/>
        </w:rPr>
        <w:t>运行或者终端运行</w:t>
      </w:r>
      <w:r w:rsidRPr="00BC10A4">
        <w:rPr>
          <w:rFonts w:ascii="Consolas" w:eastAsiaTheme="minorEastAsia" w:hAnsi="Consolas" w:cs="Consolas" w:hint="eastAsia"/>
          <w:sz w:val="22"/>
          <w:szCs w:val="24"/>
        </w:rPr>
        <w:t xml:space="preserve"> </w:t>
      </w:r>
      <w:r w:rsidRPr="006A0E00">
        <w:rPr>
          <w:rFonts w:ascii="Consolas" w:eastAsiaTheme="minorEastAsia" w:hAnsi="Consolas" w:cs="Consolas" w:hint="eastAsia"/>
          <w:sz w:val="22"/>
          <w:szCs w:val="24"/>
        </w:rPr>
        <w:t>“</w:t>
      </w:r>
      <w:r w:rsidRPr="00BC10A4">
        <w:rPr>
          <w:rFonts w:ascii="Consolas" w:eastAsiaTheme="minorEastAsia" w:hAnsi="Consolas" w:cs="Consolas" w:hint="eastAsia"/>
          <w:sz w:val="22"/>
          <w:szCs w:val="24"/>
        </w:rPr>
        <w:t>p</w:t>
      </w:r>
      <w:r w:rsidRPr="00BC10A4">
        <w:rPr>
          <w:rFonts w:ascii="Consolas" w:eastAsiaTheme="minorEastAsia" w:hAnsi="Consolas" w:cs="Consolas"/>
          <w:sz w:val="22"/>
          <w:szCs w:val="24"/>
        </w:rPr>
        <w:t xml:space="preserve">ython </w:t>
      </w:r>
      <w:r w:rsidRPr="006A0E00">
        <w:rPr>
          <w:rFonts w:ascii="Consolas" w:eastAsiaTheme="minorEastAsia" w:hAnsi="Consolas" w:cs="Consolas" w:hint="eastAsia"/>
          <w:sz w:val="22"/>
          <w:szCs w:val="24"/>
        </w:rPr>
        <w:t>main</w:t>
      </w:r>
      <w:r w:rsidRPr="006A0E00">
        <w:rPr>
          <w:rFonts w:ascii="Consolas" w:eastAsiaTheme="minorEastAsia" w:hAnsi="Consolas" w:cs="Consolas"/>
          <w:sz w:val="22"/>
          <w:szCs w:val="24"/>
        </w:rPr>
        <w:t>.py</w:t>
      </w:r>
      <w:r w:rsidRPr="00BC10A4">
        <w:rPr>
          <w:rFonts w:ascii="Consolas" w:eastAsiaTheme="minorEastAsia" w:hAnsi="Consolas" w:cs="Consolas" w:hint="eastAsia"/>
          <w:sz w:val="22"/>
          <w:szCs w:val="24"/>
        </w:rPr>
        <w:t>”）即可</w:t>
      </w:r>
      <w:r w:rsidRPr="006A0E00">
        <w:rPr>
          <w:rFonts w:ascii="Consolas" w:eastAsiaTheme="minorEastAsia" w:hAnsi="Consolas" w:cs="Consolas" w:hint="eastAsia"/>
          <w:sz w:val="22"/>
          <w:szCs w:val="24"/>
        </w:rPr>
        <w:t>自动</w:t>
      </w:r>
      <w:r w:rsidRPr="00BC10A4">
        <w:rPr>
          <w:rFonts w:ascii="Consolas" w:eastAsiaTheme="minorEastAsia" w:hAnsi="Consolas" w:cs="Consolas" w:hint="eastAsia"/>
          <w:sz w:val="22"/>
          <w:szCs w:val="24"/>
        </w:rPr>
        <w:t>训练</w:t>
      </w:r>
      <w:r w:rsidRPr="006A0E00">
        <w:rPr>
          <w:rFonts w:ascii="Consolas" w:eastAsiaTheme="minorEastAsia" w:hAnsi="Consolas" w:cs="Consolas" w:hint="eastAsia"/>
          <w:sz w:val="22"/>
          <w:szCs w:val="24"/>
        </w:rPr>
        <w:t>并</w:t>
      </w:r>
      <w:r w:rsidRPr="00BC10A4">
        <w:rPr>
          <w:rFonts w:ascii="Consolas" w:eastAsiaTheme="minorEastAsia" w:hAnsi="Consolas" w:cs="Consolas" w:hint="eastAsia"/>
          <w:sz w:val="22"/>
          <w:szCs w:val="24"/>
        </w:rPr>
        <w:t>保存</w:t>
      </w:r>
      <w:r w:rsidR="004760B9">
        <w:rPr>
          <w:rFonts w:ascii="Consolas" w:eastAsiaTheme="minorEastAsia" w:hAnsi="Consolas" w:cs="Consolas" w:hint="eastAsia"/>
          <w:sz w:val="22"/>
          <w:szCs w:val="24"/>
        </w:rPr>
        <w:t>F</w:t>
      </w:r>
      <w:r w:rsidR="004760B9">
        <w:rPr>
          <w:rFonts w:ascii="Consolas" w:eastAsiaTheme="minorEastAsia" w:hAnsi="Consolas" w:cs="Consolas"/>
          <w:sz w:val="22"/>
          <w:szCs w:val="24"/>
        </w:rPr>
        <w:t>CN</w:t>
      </w:r>
      <w:r w:rsidRPr="00BC10A4">
        <w:rPr>
          <w:rFonts w:ascii="Consolas" w:eastAsiaTheme="minorEastAsia" w:hAnsi="Consolas" w:cs="Consolas" w:hint="eastAsia"/>
          <w:sz w:val="22"/>
          <w:szCs w:val="24"/>
        </w:rPr>
        <w:t>模</w:t>
      </w:r>
      <w:r w:rsidRPr="00BC10A4">
        <w:rPr>
          <w:rFonts w:ascii="Consolas" w:eastAsiaTheme="minorEastAsia" w:hAnsi="Consolas" w:cs="Consolas" w:hint="eastAsia"/>
          <w:sz w:val="22"/>
          <w:szCs w:val="24"/>
        </w:rPr>
        <w:lastRenderedPageBreak/>
        <w:t>型。</w:t>
      </w:r>
    </w:p>
    <w:p w14:paraId="025B22CA" w14:textId="015342D2" w:rsidR="004760B9" w:rsidRPr="004760B9" w:rsidRDefault="004760B9" w:rsidP="002B28DF">
      <w:pPr>
        <w:ind w:firstLine="420"/>
        <w:rPr>
          <w:rFonts w:ascii="Consolas" w:eastAsiaTheme="minorEastAsia" w:hAnsi="Consolas"/>
          <w:sz w:val="22"/>
        </w:rPr>
      </w:pPr>
      <w:r w:rsidRPr="00BC10A4">
        <w:rPr>
          <w:rFonts w:ascii="Consolas" w:eastAsiaTheme="minorEastAsia" w:hAnsi="Consolas" w:hint="eastAsia"/>
          <w:sz w:val="22"/>
        </w:rPr>
        <w:t>m</w:t>
      </w:r>
      <w:r w:rsidRPr="00BC10A4">
        <w:rPr>
          <w:rFonts w:ascii="Consolas" w:eastAsiaTheme="minorEastAsia" w:hAnsi="Consolas"/>
          <w:sz w:val="22"/>
        </w:rPr>
        <w:t>ain</w:t>
      </w:r>
      <w:r w:rsidRPr="00BC10A4">
        <w:rPr>
          <w:rFonts w:ascii="Consolas" w:eastAsiaTheme="minorEastAsia" w:hAnsi="Consolas" w:hint="eastAsia"/>
          <w:sz w:val="22"/>
        </w:rPr>
        <w:t>文件主要内容如下：包括</w:t>
      </w:r>
      <w:r>
        <w:rPr>
          <w:rFonts w:ascii="Consolas" w:eastAsiaTheme="minorEastAsia" w:hAnsi="Consolas" w:hint="eastAsia"/>
          <w:sz w:val="22"/>
        </w:rPr>
        <w:t>从</w:t>
      </w:r>
      <w:r>
        <w:rPr>
          <w:rFonts w:ascii="Consolas" w:eastAsiaTheme="minorEastAsia" w:hAnsi="Consolas" w:hint="eastAsia"/>
          <w:sz w:val="22"/>
        </w:rPr>
        <w:t>dataset</w:t>
      </w:r>
      <w:r>
        <w:rPr>
          <w:rFonts w:ascii="Consolas" w:eastAsiaTheme="minorEastAsia" w:hAnsi="Consolas"/>
          <w:sz w:val="22"/>
        </w:rPr>
        <w:t>.txt</w:t>
      </w:r>
      <w:r>
        <w:rPr>
          <w:rFonts w:ascii="Consolas" w:eastAsiaTheme="minorEastAsia" w:hAnsi="Consolas" w:hint="eastAsia"/>
          <w:sz w:val="22"/>
        </w:rPr>
        <w:t>文件中读取需要训练的数据集，</w:t>
      </w:r>
      <w:r w:rsidRPr="00BC10A4">
        <w:rPr>
          <w:rFonts w:ascii="Consolas" w:eastAsiaTheme="minorEastAsia" w:hAnsi="Consolas" w:hint="eastAsia"/>
          <w:sz w:val="22"/>
        </w:rPr>
        <w:t>通过模型进行训练并最后输出模型</w:t>
      </w:r>
      <w:r>
        <w:rPr>
          <w:rFonts w:ascii="Consolas" w:eastAsiaTheme="minorEastAsia" w:hAnsi="Consolas" w:hint="eastAsia"/>
          <w:sz w:val="22"/>
        </w:rPr>
        <w:t>训练过程中的准确率和损失函数变化图</w:t>
      </w:r>
      <w:r w:rsidRPr="00BC10A4">
        <w:rPr>
          <w:rFonts w:ascii="Consolas" w:eastAsiaTheme="minorEastAsia" w:hAnsi="Consolas" w:hint="eastAsia"/>
          <w:sz w:val="22"/>
        </w:rPr>
        <w:t>，保存模型为</w:t>
      </w:r>
      <w:r>
        <w:rPr>
          <w:rFonts w:ascii="Consolas" w:eastAsiaTheme="minorEastAsia" w:hAnsi="Consolas" w:hint="eastAsia"/>
          <w:sz w:val="22"/>
        </w:rPr>
        <w:t>移动端使用的</w:t>
      </w:r>
      <w:r>
        <w:rPr>
          <w:rFonts w:ascii="Consolas" w:eastAsiaTheme="minorEastAsia" w:hAnsi="Consolas" w:hint="eastAsia"/>
          <w:sz w:val="22"/>
        </w:rPr>
        <w:t>ptl</w:t>
      </w:r>
      <w:r>
        <w:rPr>
          <w:rFonts w:ascii="Consolas" w:eastAsiaTheme="minorEastAsia" w:hAnsi="Consolas" w:hint="eastAsia"/>
          <w:sz w:val="22"/>
        </w:rPr>
        <w:t>格式</w:t>
      </w:r>
      <w:r w:rsidRPr="00BC10A4">
        <w:rPr>
          <w:rFonts w:ascii="Consolas" w:eastAsiaTheme="minorEastAsia" w:hAnsi="Consolas" w:hint="eastAsia"/>
          <w:sz w:val="22"/>
        </w:rPr>
        <w:t>。</w:t>
      </w:r>
    </w:p>
    <w:p w14:paraId="1CB8CAD4" w14:textId="29A6D520" w:rsidR="004760B9" w:rsidRPr="004760B9" w:rsidRDefault="004760B9" w:rsidP="007044AF">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b/>
          <w:bCs/>
          <w:color w:val="006699"/>
          <w:kern w:val="0"/>
          <w:sz w:val="18"/>
          <w:szCs w:val="18"/>
          <w:bdr w:val="none" w:sz="0" w:space="0" w:color="auto" w:frame="1"/>
        </w:rPr>
        <w:t>from</w:t>
      </w:r>
      <w:r w:rsidRPr="004760B9">
        <w:rPr>
          <w:rFonts w:ascii="Consolas" w:eastAsia="宋体" w:hAnsi="Consolas"/>
          <w:color w:val="000000"/>
          <w:kern w:val="0"/>
          <w:sz w:val="18"/>
          <w:szCs w:val="18"/>
          <w:bdr w:val="none" w:sz="0" w:space="0" w:color="auto" w:frame="1"/>
        </w:rPr>
        <w:t> functools </w:t>
      </w:r>
      <w:r w:rsidRPr="004760B9">
        <w:rPr>
          <w:rFonts w:ascii="Consolas" w:eastAsia="宋体" w:hAnsi="Consolas"/>
          <w:b/>
          <w:bCs/>
          <w:color w:val="006699"/>
          <w:kern w:val="0"/>
          <w:sz w:val="18"/>
          <w:szCs w:val="18"/>
          <w:bdr w:val="none" w:sz="0" w:space="0" w:color="auto" w:frame="1"/>
        </w:rPr>
        <w:t>import</w:t>
      </w:r>
      <w:r w:rsidRPr="004760B9">
        <w:rPr>
          <w:rFonts w:ascii="Consolas" w:eastAsia="宋体" w:hAnsi="Consolas"/>
          <w:color w:val="000000"/>
          <w:kern w:val="0"/>
          <w:sz w:val="18"/>
          <w:szCs w:val="18"/>
          <w:bdr w:val="none" w:sz="0" w:space="0" w:color="auto" w:frame="1"/>
        </w:rPr>
        <w:t> reduce  </w:t>
      </w:r>
    </w:p>
    <w:p w14:paraId="7849D9F7"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b/>
          <w:bCs/>
          <w:color w:val="006699"/>
          <w:kern w:val="0"/>
          <w:sz w:val="18"/>
          <w:szCs w:val="18"/>
          <w:bdr w:val="none" w:sz="0" w:space="0" w:color="auto" w:frame="1"/>
        </w:rPr>
        <w:t>from</w:t>
      </w:r>
      <w:r w:rsidRPr="004760B9">
        <w:rPr>
          <w:rFonts w:ascii="Consolas" w:eastAsia="宋体" w:hAnsi="Consolas"/>
          <w:color w:val="000000"/>
          <w:kern w:val="0"/>
          <w:sz w:val="18"/>
          <w:szCs w:val="18"/>
          <w:bdr w:val="none" w:sz="0" w:space="0" w:color="auto" w:frame="1"/>
        </w:rPr>
        <w:t> utils </w:t>
      </w:r>
      <w:r w:rsidRPr="004760B9">
        <w:rPr>
          <w:rFonts w:ascii="Consolas" w:eastAsia="宋体" w:hAnsi="Consolas"/>
          <w:b/>
          <w:bCs/>
          <w:color w:val="006699"/>
          <w:kern w:val="0"/>
          <w:sz w:val="18"/>
          <w:szCs w:val="18"/>
          <w:bdr w:val="none" w:sz="0" w:space="0" w:color="auto" w:frame="1"/>
        </w:rPr>
        <w:t>import</w:t>
      </w:r>
      <w:r w:rsidRPr="004760B9">
        <w:rPr>
          <w:rFonts w:ascii="Consolas" w:eastAsia="宋体" w:hAnsi="Consolas"/>
          <w:color w:val="000000"/>
          <w:kern w:val="0"/>
          <w:sz w:val="18"/>
          <w:szCs w:val="18"/>
          <w:bdr w:val="none" w:sz="0" w:space="0" w:color="auto" w:frame="1"/>
        </w:rPr>
        <w:t> *  </w:t>
      </w:r>
    </w:p>
    <w:p w14:paraId="443BC65A"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b/>
          <w:bCs/>
          <w:color w:val="006699"/>
          <w:kern w:val="0"/>
          <w:sz w:val="18"/>
          <w:szCs w:val="18"/>
          <w:bdr w:val="none" w:sz="0" w:space="0" w:color="auto" w:frame="1"/>
        </w:rPr>
        <w:t>from</w:t>
      </w:r>
      <w:r w:rsidRPr="004760B9">
        <w:rPr>
          <w:rFonts w:ascii="Consolas" w:eastAsia="宋体" w:hAnsi="Consolas"/>
          <w:color w:val="000000"/>
          <w:kern w:val="0"/>
          <w:sz w:val="18"/>
          <w:szCs w:val="18"/>
          <w:bdr w:val="none" w:sz="0" w:space="0" w:color="auto" w:frame="1"/>
        </w:rPr>
        <w:t> train </w:t>
      </w:r>
      <w:r w:rsidRPr="004760B9">
        <w:rPr>
          <w:rFonts w:ascii="Consolas" w:eastAsia="宋体" w:hAnsi="Consolas"/>
          <w:b/>
          <w:bCs/>
          <w:color w:val="006699"/>
          <w:kern w:val="0"/>
          <w:sz w:val="18"/>
          <w:szCs w:val="18"/>
          <w:bdr w:val="none" w:sz="0" w:space="0" w:color="auto" w:frame="1"/>
        </w:rPr>
        <w:t>import</w:t>
      </w:r>
      <w:r w:rsidRPr="004760B9">
        <w:rPr>
          <w:rFonts w:ascii="Consolas" w:eastAsia="宋体" w:hAnsi="Consolas"/>
          <w:color w:val="000000"/>
          <w:kern w:val="0"/>
          <w:sz w:val="18"/>
          <w:szCs w:val="18"/>
          <w:bdr w:val="none" w:sz="0" w:space="0" w:color="auto" w:frame="1"/>
        </w:rPr>
        <w:t> *  </w:t>
      </w:r>
    </w:p>
    <w:p w14:paraId="44353AA5"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b/>
          <w:bCs/>
          <w:color w:val="006699"/>
          <w:kern w:val="0"/>
          <w:sz w:val="18"/>
          <w:szCs w:val="18"/>
          <w:bdr w:val="none" w:sz="0" w:space="0" w:color="auto" w:frame="1"/>
        </w:rPr>
        <w:t>from</w:t>
      </w:r>
      <w:r w:rsidRPr="004760B9">
        <w:rPr>
          <w:rFonts w:ascii="Consolas" w:eastAsia="宋体" w:hAnsi="Consolas"/>
          <w:color w:val="000000"/>
          <w:kern w:val="0"/>
          <w:sz w:val="18"/>
          <w:szCs w:val="18"/>
          <w:bdr w:val="none" w:sz="0" w:space="0" w:color="auto" w:frame="1"/>
        </w:rPr>
        <w:t> MultiLayerPerceptron </w:t>
      </w:r>
      <w:r w:rsidRPr="004760B9">
        <w:rPr>
          <w:rFonts w:ascii="Consolas" w:eastAsia="宋体" w:hAnsi="Consolas"/>
          <w:b/>
          <w:bCs/>
          <w:color w:val="006699"/>
          <w:kern w:val="0"/>
          <w:sz w:val="18"/>
          <w:szCs w:val="18"/>
          <w:bdr w:val="none" w:sz="0" w:space="0" w:color="auto" w:frame="1"/>
        </w:rPr>
        <w:t>import</w:t>
      </w:r>
      <w:r w:rsidRPr="004760B9">
        <w:rPr>
          <w:rFonts w:ascii="Consolas" w:eastAsia="宋体" w:hAnsi="Consolas"/>
          <w:color w:val="000000"/>
          <w:kern w:val="0"/>
          <w:sz w:val="18"/>
          <w:szCs w:val="18"/>
          <w:bdr w:val="none" w:sz="0" w:space="0" w:color="auto" w:frame="1"/>
        </w:rPr>
        <w:t> *  </w:t>
      </w:r>
    </w:p>
    <w:p w14:paraId="49179E83"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b/>
          <w:bCs/>
          <w:color w:val="006699"/>
          <w:kern w:val="0"/>
          <w:sz w:val="18"/>
          <w:szCs w:val="18"/>
          <w:bdr w:val="none" w:sz="0" w:space="0" w:color="auto" w:frame="1"/>
        </w:rPr>
        <w:t>from</w:t>
      </w:r>
      <w:r w:rsidRPr="004760B9">
        <w:rPr>
          <w:rFonts w:ascii="Consolas" w:eastAsia="宋体" w:hAnsi="Consolas"/>
          <w:color w:val="000000"/>
          <w:kern w:val="0"/>
          <w:sz w:val="18"/>
          <w:szCs w:val="18"/>
          <w:bdr w:val="none" w:sz="0" w:space="0" w:color="auto" w:frame="1"/>
        </w:rPr>
        <w:t> ConvNet </w:t>
      </w:r>
      <w:r w:rsidRPr="004760B9">
        <w:rPr>
          <w:rFonts w:ascii="Consolas" w:eastAsia="宋体" w:hAnsi="Consolas"/>
          <w:b/>
          <w:bCs/>
          <w:color w:val="006699"/>
          <w:kern w:val="0"/>
          <w:sz w:val="18"/>
          <w:szCs w:val="18"/>
          <w:bdr w:val="none" w:sz="0" w:space="0" w:color="auto" w:frame="1"/>
        </w:rPr>
        <w:t>import</w:t>
      </w:r>
      <w:r w:rsidRPr="004760B9">
        <w:rPr>
          <w:rFonts w:ascii="Consolas" w:eastAsia="宋体" w:hAnsi="Consolas"/>
          <w:color w:val="000000"/>
          <w:kern w:val="0"/>
          <w:sz w:val="18"/>
          <w:szCs w:val="18"/>
          <w:bdr w:val="none" w:sz="0" w:space="0" w:color="auto" w:frame="1"/>
        </w:rPr>
        <w:t> *  </w:t>
      </w:r>
    </w:p>
    <w:p w14:paraId="2A28E7E0"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b/>
          <w:bCs/>
          <w:color w:val="006699"/>
          <w:kern w:val="0"/>
          <w:sz w:val="18"/>
          <w:szCs w:val="18"/>
          <w:bdr w:val="none" w:sz="0" w:space="0" w:color="auto" w:frame="1"/>
        </w:rPr>
        <w:t>import</w:t>
      </w:r>
      <w:r w:rsidRPr="004760B9">
        <w:rPr>
          <w:rFonts w:ascii="Consolas" w:eastAsia="宋体" w:hAnsi="Consolas"/>
          <w:color w:val="000000"/>
          <w:kern w:val="0"/>
          <w:sz w:val="18"/>
          <w:szCs w:val="18"/>
          <w:bdr w:val="none" w:sz="0" w:space="0" w:color="auto" w:frame="1"/>
        </w:rPr>
        <w:t> matplotlib.pyplot as plt  </w:t>
      </w:r>
    </w:p>
    <w:p w14:paraId="43EE5B75" w14:textId="1375FF24" w:rsidR="00D0009C" w:rsidRPr="004760B9" w:rsidRDefault="00D0009C"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008200"/>
          <w:kern w:val="0"/>
          <w:sz w:val="18"/>
          <w:szCs w:val="18"/>
          <w:bdr w:val="none" w:sz="0" w:space="0" w:color="auto" w:frame="1"/>
        </w:rPr>
      </w:pPr>
      <w:r w:rsidRPr="00D0009C">
        <w:rPr>
          <w:rFonts w:ascii="Consolas" w:eastAsia="宋体" w:hAnsi="Consolas" w:hint="eastAsia"/>
          <w:color w:val="008200"/>
          <w:kern w:val="0"/>
          <w:sz w:val="18"/>
          <w:szCs w:val="18"/>
          <w:bdr w:val="none" w:sz="0" w:space="0" w:color="auto" w:frame="1"/>
        </w:rPr>
        <w:t>#</w:t>
      </w:r>
      <w:r w:rsidRPr="00D0009C">
        <w:rPr>
          <w:rFonts w:ascii="Consolas" w:eastAsia="宋体" w:hAnsi="Consolas"/>
          <w:color w:val="008200"/>
          <w:kern w:val="0"/>
          <w:sz w:val="18"/>
          <w:szCs w:val="18"/>
          <w:bdr w:val="none" w:sz="0" w:space="0" w:color="auto" w:frame="1"/>
        </w:rPr>
        <w:t xml:space="preserve"> </w:t>
      </w:r>
      <w:r>
        <w:rPr>
          <w:rFonts w:ascii="Consolas" w:eastAsia="宋体" w:hAnsi="Consolas" w:hint="eastAsia"/>
          <w:color w:val="008200"/>
          <w:kern w:val="0"/>
          <w:sz w:val="18"/>
          <w:szCs w:val="18"/>
          <w:bdr w:val="none" w:sz="0" w:space="0" w:color="auto" w:frame="1"/>
        </w:rPr>
        <w:t>参数设置</w:t>
      </w:r>
    </w:p>
    <w:p w14:paraId="011554D8"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datasets = np.loadtxt(</w:t>
      </w:r>
      <w:r w:rsidRPr="004760B9">
        <w:rPr>
          <w:rFonts w:ascii="Consolas" w:eastAsia="宋体" w:hAnsi="Consolas"/>
          <w:color w:val="0000FF"/>
          <w:kern w:val="0"/>
          <w:sz w:val="18"/>
          <w:szCs w:val="18"/>
          <w:bdr w:val="none" w:sz="0" w:space="0" w:color="auto" w:frame="1"/>
        </w:rPr>
        <w:t>'datasets.txt'</w:t>
      </w:r>
      <w:r w:rsidRPr="004760B9">
        <w:rPr>
          <w:rFonts w:ascii="Consolas" w:eastAsia="宋体" w:hAnsi="Consolas"/>
          <w:color w:val="000000"/>
          <w:kern w:val="0"/>
          <w:sz w:val="18"/>
          <w:szCs w:val="18"/>
          <w:bdr w:val="none" w:sz="0" w:space="0" w:color="auto" w:frame="1"/>
        </w:rPr>
        <w:t>, dtype=str)  </w:t>
      </w:r>
    </w:p>
    <w:p w14:paraId="2A648443"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dataset_dictionary = data_dictionary(datasets)  </w:t>
      </w:r>
    </w:p>
    <w:p w14:paraId="6D32D51B"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epochs = 500  </w:t>
      </w:r>
    </w:p>
    <w:p w14:paraId="52265F30"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device = torch.device(</w:t>
      </w:r>
      <w:r w:rsidRPr="004760B9">
        <w:rPr>
          <w:rFonts w:ascii="Consolas" w:eastAsia="宋体" w:hAnsi="Consolas"/>
          <w:color w:val="0000FF"/>
          <w:kern w:val="0"/>
          <w:sz w:val="18"/>
          <w:szCs w:val="18"/>
          <w:bdr w:val="none" w:sz="0" w:space="0" w:color="auto" w:frame="1"/>
        </w:rPr>
        <w:t>'cuda:0'</w:t>
      </w:r>
      <w:r w:rsidRPr="004760B9">
        <w:rPr>
          <w:rFonts w:ascii="Consolas" w:eastAsia="宋体" w:hAnsi="Consolas"/>
          <w:color w:val="000000"/>
          <w:kern w:val="0"/>
          <w:sz w:val="18"/>
          <w:szCs w:val="18"/>
          <w:bdr w:val="none" w:sz="0" w:space="0" w:color="auto" w:frame="1"/>
        </w:rPr>
        <w:t> </w:t>
      </w:r>
      <w:r w:rsidRPr="004760B9">
        <w:rPr>
          <w:rFonts w:ascii="Consolas" w:eastAsia="宋体" w:hAnsi="Consolas"/>
          <w:b/>
          <w:bCs/>
          <w:color w:val="006699"/>
          <w:kern w:val="0"/>
          <w:sz w:val="18"/>
          <w:szCs w:val="18"/>
          <w:bdr w:val="none" w:sz="0" w:space="0" w:color="auto" w:frame="1"/>
        </w:rPr>
        <w:t>if</w:t>
      </w:r>
      <w:r w:rsidRPr="004760B9">
        <w:rPr>
          <w:rFonts w:ascii="Consolas" w:eastAsia="宋体" w:hAnsi="Consolas"/>
          <w:color w:val="000000"/>
          <w:kern w:val="0"/>
          <w:sz w:val="18"/>
          <w:szCs w:val="18"/>
          <w:bdr w:val="none" w:sz="0" w:space="0" w:color="auto" w:frame="1"/>
        </w:rPr>
        <w:t> torch.cuda.is_available() </w:t>
      </w:r>
      <w:r w:rsidRPr="004760B9">
        <w:rPr>
          <w:rFonts w:ascii="Consolas" w:eastAsia="宋体" w:hAnsi="Consolas"/>
          <w:b/>
          <w:bCs/>
          <w:color w:val="006699"/>
          <w:kern w:val="0"/>
          <w:sz w:val="18"/>
          <w:szCs w:val="18"/>
          <w:bdr w:val="none" w:sz="0" w:space="0" w:color="auto" w:frame="1"/>
        </w:rPr>
        <w:t>else</w:t>
      </w:r>
      <w:r w:rsidRPr="004760B9">
        <w:rPr>
          <w:rFonts w:ascii="Consolas" w:eastAsia="宋体" w:hAnsi="Consolas"/>
          <w:color w:val="000000"/>
          <w:kern w:val="0"/>
          <w:sz w:val="18"/>
          <w:szCs w:val="18"/>
          <w:bdr w:val="none" w:sz="0" w:space="0" w:color="auto" w:frame="1"/>
        </w:rPr>
        <w:t> </w:t>
      </w:r>
      <w:r w:rsidRPr="004760B9">
        <w:rPr>
          <w:rFonts w:ascii="Consolas" w:eastAsia="宋体" w:hAnsi="Consolas"/>
          <w:color w:val="0000FF"/>
          <w:kern w:val="0"/>
          <w:sz w:val="18"/>
          <w:szCs w:val="18"/>
          <w:bdr w:val="none" w:sz="0" w:space="0" w:color="auto" w:frame="1"/>
        </w:rPr>
        <w:t>'cpu'</w:t>
      </w:r>
      <w:r w:rsidRPr="004760B9">
        <w:rPr>
          <w:rFonts w:ascii="Consolas" w:eastAsia="宋体" w:hAnsi="Consolas"/>
          <w:color w:val="000000"/>
          <w:kern w:val="0"/>
          <w:sz w:val="18"/>
          <w:szCs w:val="18"/>
          <w:bdr w:val="none" w:sz="0" w:space="0" w:color="auto" w:frame="1"/>
        </w:rPr>
        <w:t>)  </w:t>
      </w:r>
    </w:p>
    <w:p w14:paraId="1EFD5A36" w14:textId="5AA94CFF" w:rsidR="004760B9" w:rsidRPr="00D0009C"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learning_rate = 0.0001</w:t>
      </w:r>
    </w:p>
    <w:p w14:paraId="70459F4D" w14:textId="77777777" w:rsidR="00D0009C" w:rsidRPr="004760B9" w:rsidRDefault="00D0009C"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p>
    <w:p w14:paraId="787A8615"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8200"/>
          <w:kern w:val="0"/>
          <w:sz w:val="18"/>
          <w:szCs w:val="18"/>
          <w:bdr w:val="none" w:sz="0" w:space="0" w:color="auto" w:frame="1"/>
        </w:rPr>
        <w:t># </w:t>
      </w:r>
      <w:r w:rsidRPr="004760B9">
        <w:rPr>
          <w:rFonts w:ascii="Consolas" w:eastAsia="宋体" w:hAnsi="Consolas"/>
          <w:color w:val="008200"/>
          <w:kern w:val="0"/>
          <w:sz w:val="18"/>
          <w:szCs w:val="18"/>
          <w:bdr w:val="none" w:sz="0" w:space="0" w:color="auto" w:frame="1"/>
        </w:rPr>
        <w:t>读取数据集</w:t>
      </w:r>
      <w:r w:rsidRPr="004760B9">
        <w:rPr>
          <w:rFonts w:ascii="Consolas" w:eastAsia="宋体" w:hAnsi="Consolas"/>
          <w:color w:val="000000"/>
          <w:kern w:val="0"/>
          <w:sz w:val="18"/>
          <w:szCs w:val="18"/>
          <w:bdr w:val="none" w:sz="0" w:space="0" w:color="auto" w:frame="1"/>
        </w:rPr>
        <w:t>  </w:t>
      </w:r>
    </w:p>
    <w:p w14:paraId="0F76C3E0"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b/>
          <w:bCs/>
          <w:color w:val="006699"/>
          <w:kern w:val="0"/>
          <w:sz w:val="18"/>
          <w:szCs w:val="18"/>
          <w:bdr w:val="none" w:sz="0" w:space="0" w:color="auto" w:frame="1"/>
        </w:rPr>
        <w:t>for</w:t>
      </w:r>
      <w:r w:rsidRPr="004760B9">
        <w:rPr>
          <w:rFonts w:ascii="Consolas" w:eastAsia="宋体" w:hAnsi="Consolas"/>
          <w:color w:val="000000"/>
          <w:kern w:val="0"/>
          <w:sz w:val="18"/>
          <w:szCs w:val="18"/>
          <w:bdr w:val="none" w:sz="0" w:space="0" w:color="auto" w:frame="1"/>
        </w:rPr>
        <w:t> dataset, dataloader </w:t>
      </w:r>
      <w:r w:rsidRPr="004760B9">
        <w:rPr>
          <w:rFonts w:ascii="Consolas" w:eastAsia="宋体" w:hAnsi="Consolas"/>
          <w:b/>
          <w:bCs/>
          <w:color w:val="006699"/>
          <w:kern w:val="0"/>
          <w:sz w:val="18"/>
          <w:szCs w:val="18"/>
          <w:bdr w:val="none" w:sz="0" w:space="0" w:color="auto" w:frame="1"/>
        </w:rPr>
        <w:t>in</w:t>
      </w:r>
      <w:r w:rsidRPr="004760B9">
        <w:rPr>
          <w:rFonts w:ascii="Consolas" w:eastAsia="宋体" w:hAnsi="Consolas"/>
          <w:color w:val="000000"/>
          <w:kern w:val="0"/>
          <w:sz w:val="18"/>
          <w:szCs w:val="18"/>
          <w:bdr w:val="none" w:sz="0" w:space="0" w:color="auto" w:frame="1"/>
        </w:rPr>
        <w:t> dataset_dictionary.items():  </w:t>
      </w:r>
    </w:p>
    <w:p w14:paraId="5A451FBF"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print_dataset_info(dataset, dataloader)  </w:t>
      </w:r>
    </w:p>
    <w:p w14:paraId="28DFC525"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time_steps = dataloader[</w:t>
      </w:r>
      <w:r w:rsidRPr="004760B9">
        <w:rPr>
          <w:rFonts w:ascii="Consolas" w:eastAsia="宋体" w:hAnsi="Consolas"/>
          <w:color w:val="0000FF"/>
          <w:kern w:val="0"/>
          <w:sz w:val="18"/>
          <w:szCs w:val="18"/>
          <w:bdr w:val="none" w:sz="0" w:space="0" w:color="auto" w:frame="1"/>
        </w:rPr>
        <w:t>'test'</w:t>
      </w:r>
      <w:r w:rsidRPr="004760B9">
        <w:rPr>
          <w:rFonts w:ascii="Consolas" w:eastAsia="宋体" w:hAnsi="Consolas"/>
          <w:color w:val="000000"/>
          <w:kern w:val="0"/>
          <w:sz w:val="18"/>
          <w:szCs w:val="18"/>
          <w:bdr w:val="none" w:sz="0" w:space="0" w:color="auto" w:frame="1"/>
        </w:rPr>
        <w:t>].dataset.x.shape[-1]  </w:t>
      </w:r>
    </w:p>
    <w:p w14:paraId="2B9ADF5B"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n_classes = len(np.unique(dataloader[</w:t>
      </w:r>
      <w:r w:rsidRPr="004760B9">
        <w:rPr>
          <w:rFonts w:ascii="Consolas" w:eastAsia="宋体" w:hAnsi="Consolas"/>
          <w:color w:val="0000FF"/>
          <w:kern w:val="0"/>
          <w:sz w:val="18"/>
          <w:szCs w:val="18"/>
          <w:bdr w:val="none" w:sz="0" w:space="0" w:color="auto" w:frame="1"/>
        </w:rPr>
        <w:t>'test'</w:t>
      </w:r>
      <w:r w:rsidRPr="004760B9">
        <w:rPr>
          <w:rFonts w:ascii="Consolas" w:eastAsia="宋体" w:hAnsi="Consolas"/>
          <w:color w:val="000000"/>
          <w:kern w:val="0"/>
          <w:sz w:val="18"/>
          <w:szCs w:val="18"/>
          <w:bdr w:val="none" w:sz="0" w:space="0" w:color="auto" w:frame="1"/>
        </w:rPr>
        <w:t>].dataset.y))  </w:t>
      </w:r>
    </w:p>
    <w:p w14:paraId="6F776166"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w:t>
      </w:r>
    </w:p>
    <w:p w14:paraId="51E080DD" w14:textId="0396215F"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w:t>
      </w:r>
      <w:r w:rsidRPr="004760B9">
        <w:rPr>
          <w:rFonts w:ascii="Consolas" w:eastAsia="宋体" w:hAnsi="Consolas"/>
          <w:color w:val="008200"/>
          <w:kern w:val="0"/>
          <w:sz w:val="18"/>
          <w:szCs w:val="18"/>
          <w:bdr w:val="none" w:sz="0" w:space="0" w:color="auto" w:frame="1"/>
        </w:rPr>
        <w:t># MLP </w:t>
      </w:r>
      <w:r w:rsidRPr="004760B9">
        <w:rPr>
          <w:rFonts w:ascii="Consolas" w:eastAsia="宋体" w:hAnsi="Consolas"/>
          <w:color w:val="008200"/>
          <w:kern w:val="0"/>
          <w:sz w:val="18"/>
          <w:szCs w:val="18"/>
          <w:bdr w:val="none" w:sz="0" w:space="0" w:color="auto" w:frame="1"/>
        </w:rPr>
        <w:t>模型训练</w:t>
      </w:r>
    </w:p>
    <w:p w14:paraId="2CBC6D09"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model = MultiLayerPerceptron(time_steps, n_classes)  </w:t>
      </w:r>
    </w:p>
    <w:p w14:paraId="53AFC870"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model.to(device)  </w:t>
      </w:r>
    </w:p>
    <w:p w14:paraId="19A9462F"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model1, history1 = train(dataloader[</w:t>
      </w:r>
      <w:r w:rsidRPr="004760B9">
        <w:rPr>
          <w:rFonts w:ascii="Consolas" w:eastAsia="宋体" w:hAnsi="Consolas"/>
          <w:color w:val="0000FF"/>
          <w:kern w:val="0"/>
          <w:sz w:val="18"/>
          <w:szCs w:val="18"/>
          <w:bdr w:val="none" w:sz="0" w:space="0" w:color="auto" w:frame="1"/>
        </w:rPr>
        <w:t>'train'</w:t>
      </w:r>
      <w:r w:rsidRPr="004760B9">
        <w:rPr>
          <w:rFonts w:ascii="Consolas" w:eastAsia="宋体" w:hAnsi="Consolas"/>
          <w:color w:val="000000"/>
          <w:kern w:val="0"/>
          <w:sz w:val="18"/>
          <w:szCs w:val="18"/>
          <w:bdr w:val="none" w:sz="0" w:space="0" w:color="auto" w:frame="1"/>
        </w:rPr>
        <w:t>],  </w:t>
      </w:r>
    </w:p>
    <w:p w14:paraId="0DF63638"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dataloader[</w:t>
      </w:r>
      <w:r w:rsidRPr="004760B9">
        <w:rPr>
          <w:rFonts w:ascii="Consolas" w:eastAsia="宋体" w:hAnsi="Consolas"/>
          <w:color w:val="0000FF"/>
          <w:kern w:val="0"/>
          <w:sz w:val="18"/>
          <w:szCs w:val="18"/>
          <w:bdr w:val="none" w:sz="0" w:space="0" w:color="auto" w:frame="1"/>
        </w:rPr>
        <w:t>'test'</w:t>
      </w:r>
      <w:r w:rsidRPr="004760B9">
        <w:rPr>
          <w:rFonts w:ascii="Consolas" w:eastAsia="宋体" w:hAnsi="Consolas"/>
          <w:color w:val="000000"/>
          <w:kern w:val="0"/>
          <w:sz w:val="18"/>
          <w:szCs w:val="18"/>
          <w:bdr w:val="none" w:sz="0" w:space="0" w:color="auto" w:frame="1"/>
        </w:rPr>
        <w:t>],  </w:t>
      </w:r>
    </w:p>
    <w:p w14:paraId="398ABE36"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device, model,  </w:t>
      </w:r>
    </w:p>
    <w:p w14:paraId="1AAFFC7B"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epochs, learning_rate)  </w:t>
      </w:r>
    </w:p>
    <w:p w14:paraId="6C75AC82"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acc(model, dataloader[</w:t>
      </w:r>
      <w:r w:rsidRPr="004760B9">
        <w:rPr>
          <w:rFonts w:ascii="Consolas" w:eastAsia="宋体" w:hAnsi="Consolas"/>
          <w:color w:val="0000FF"/>
          <w:kern w:val="0"/>
          <w:sz w:val="18"/>
          <w:szCs w:val="18"/>
          <w:bdr w:val="none" w:sz="0" w:space="0" w:color="auto" w:frame="1"/>
        </w:rPr>
        <w:t>'test'</w:t>
      </w:r>
      <w:r w:rsidRPr="004760B9">
        <w:rPr>
          <w:rFonts w:ascii="Consolas" w:eastAsia="宋体" w:hAnsi="Consolas"/>
          <w:color w:val="000000"/>
          <w:kern w:val="0"/>
          <w:sz w:val="18"/>
          <w:szCs w:val="18"/>
          <w:bdr w:val="none" w:sz="0" w:space="0" w:color="auto" w:frame="1"/>
        </w:rPr>
        <w:t>], </w:t>
      </w:r>
      <w:r w:rsidRPr="004760B9">
        <w:rPr>
          <w:rFonts w:ascii="Consolas" w:eastAsia="宋体" w:hAnsi="Consolas"/>
          <w:color w:val="0000FF"/>
          <w:kern w:val="0"/>
          <w:sz w:val="18"/>
          <w:szCs w:val="18"/>
          <w:bdr w:val="none" w:sz="0" w:space="0" w:color="auto" w:frame="1"/>
        </w:rPr>
        <w:t>'cpu'</w:t>
      </w:r>
      <w:r w:rsidRPr="004760B9">
        <w:rPr>
          <w:rFonts w:ascii="Consolas" w:eastAsia="宋体" w:hAnsi="Consolas"/>
          <w:color w:val="000000"/>
          <w:kern w:val="0"/>
          <w:sz w:val="18"/>
          <w:szCs w:val="18"/>
          <w:bdr w:val="none" w:sz="0" w:space="0" w:color="auto" w:frame="1"/>
        </w:rPr>
        <w:t>)  </w:t>
      </w:r>
    </w:p>
    <w:p w14:paraId="7967EF69"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w:t>
      </w:r>
      <w:r w:rsidRPr="004760B9">
        <w:rPr>
          <w:rFonts w:ascii="Consolas" w:eastAsia="宋体" w:hAnsi="Consolas"/>
          <w:b/>
          <w:bCs/>
          <w:color w:val="006699"/>
          <w:kern w:val="0"/>
          <w:sz w:val="18"/>
          <w:szCs w:val="18"/>
          <w:bdr w:val="none" w:sz="0" w:space="0" w:color="auto" w:frame="1"/>
        </w:rPr>
        <w:t>print</w:t>
      </w:r>
      <w:r w:rsidRPr="004760B9">
        <w:rPr>
          <w:rFonts w:ascii="Consolas" w:eastAsia="宋体" w:hAnsi="Consolas"/>
          <w:color w:val="000000"/>
          <w:kern w:val="0"/>
          <w:sz w:val="18"/>
          <w:szCs w:val="18"/>
          <w:bdr w:val="none" w:sz="0" w:space="0" w:color="auto" w:frame="1"/>
        </w:rPr>
        <w:t>(reduce(</w:t>
      </w:r>
      <w:r w:rsidRPr="004760B9">
        <w:rPr>
          <w:rFonts w:ascii="Consolas" w:eastAsia="宋体" w:hAnsi="Consolas"/>
          <w:b/>
          <w:bCs/>
          <w:color w:val="006699"/>
          <w:kern w:val="0"/>
          <w:sz w:val="18"/>
          <w:szCs w:val="18"/>
          <w:bdr w:val="none" w:sz="0" w:space="0" w:color="auto" w:frame="1"/>
        </w:rPr>
        <w:t>lambda</w:t>
      </w:r>
      <w:r w:rsidRPr="004760B9">
        <w:rPr>
          <w:rFonts w:ascii="Consolas" w:eastAsia="宋体" w:hAnsi="Consolas"/>
          <w:color w:val="000000"/>
          <w:kern w:val="0"/>
          <w:sz w:val="18"/>
          <w:szCs w:val="18"/>
          <w:bdr w:val="none" w:sz="0" w:space="0" w:color="auto" w:frame="1"/>
        </w:rPr>
        <w:t> x, y: (max(x[0], y[0]), 0), history1)[0])  </w:t>
      </w:r>
    </w:p>
    <w:p w14:paraId="23587679"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w:t>
      </w:r>
    </w:p>
    <w:p w14:paraId="13C5C605" w14:textId="6E4C0521"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w:t>
      </w:r>
      <w:r w:rsidRPr="004760B9">
        <w:rPr>
          <w:rFonts w:ascii="Consolas" w:eastAsia="宋体" w:hAnsi="Consolas"/>
          <w:color w:val="008200"/>
          <w:kern w:val="0"/>
          <w:sz w:val="18"/>
          <w:szCs w:val="18"/>
          <w:bdr w:val="none" w:sz="0" w:space="0" w:color="auto" w:frame="1"/>
        </w:rPr>
        <w:t># FCN </w:t>
      </w:r>
      <w:r w:rsidRPr="004760B9">
        <w:rPr>
          <w:rFonts w:ascii="Consolas" w:eastAsia="宋体" w:hAnsi="Consolas"/>
          <w:color w:val="008200"/>
          <w:kern w:val="0"/>
          <w:sz w:val="18"/>
          <w:szCs w:val="18"/>
          <w:bdr w:val="none" w:sz="0" w:space="0" w:color="auto" w:frame="1"/>
        </w:rPr>
        <w:t>模型训练</w:t>
      </w:r>
      <w:r w:rsidRPr="004760B9">
        <w:rPr>
          <w:rFonts w:ascii="Consolas" w:eastAsia="宋体" w:hAnsi="Consolas" w:hint="eastAsia"/>
          <w:color w:val="008200"/>
          <w:kern w:val="0"/>
          <w:sz w:val="18"/>
          <w:szCs w:val="18"/>
          <w:bdr w:val="none" w:sz="0" w:space="0" w:color="auto" w:frame="1"/>
        </w:rPr>
        <w:t>并保存</w:t>
      </w:r>
    </w:p>
    <w:p w14:paraId="254A5AED"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model = ConvNet(time_steps, n_classes)  </w:t>
      </w:r>
    </w:p>
    <w:p w14:paraId="308EF6E9"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model.to(device)  </w:t>
      </w:r>
    </w:p>
    <w:p w14:paraId="77A3270D"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model2, history2 = train(dataloader[</w:t>
      </w:r>
      <w:r w:rsidRPr="004760B9">
        <w:rPr>
          <w:rFonts w:ascii="Consolas" w:eastAsia="宋体" w:hAnsi="Consolas"/>
          <w:color w:val="0000FF"/>
          <w:kern w:val="0"/>
          <w:sz w:val="18"/>
          <w:szCs w:val="18"/>
          <w:bdr w:val="none" w:sz="0" w:space="0" w:color="auto" w:frame="1"/>
        </w:rPr>
        <w:t>'train'</w:t>
      </w:r>
      <w:r w:rsidRPr="004760B9">
        <w:rPr>
          <w:rFonts w:ascii="Consolas" w:eastAsia="宋体" w:hAnsi="Consolas"/>
          <w:color w:val="000000"/>
          <w:kern w:val="0"/>
          <w:sz w:val="18"/>
          <w:szCs w:val="18"/>
          <w:bdr w:val="none" w:sz="0" w:space="0" w:color="auto" w:frame="1"/>
        </w:rPr>
        <w:t>],  </w:t>
      </w:r>
    </w:p>
    <w:p w14:paraId="491E18D4"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dataloader[</w:t>
      </w:r>
      <w:r w:rsidRPr="004760B9">
        <w:rPr>
          <w:rFonts w:ascii="Consolas" w:eastAsia="宋体" w:hAnsi="Consolas"/>
          <w:color w:val="0000FF"/>
          <w:kern w:val="0"/>
          <w:sz w:val="18"/>
          <w:szCs w:val="18"/>
          <w:bdr w:val="none" w:sz="0" w:space="0" w:color="auto" w:frame="1"/>
        </w:rPr>
        <w:t>'test'</w:t>
      </w:r>
      <w:r w:rsidRPr="004760B9">
        <w:rPr>
          <w:rFonts w:ascii="Consolas" w:eastAsia="宋体" w:hAnsi="Consolas"/>
          <w:color w:val="000000"/>
          <w:kern w:val="0"/>
          <w:sz w:val="18"/>
          <w:szCs w:val="18"/>
          <w:bdr w:val="none" w:sz="0" w:space="0" w:color="auto" w:frame="1"/>
        </w:rPr>
        <w:t>],  </w:t>
      </w:r>
    </w:p>
    <w:p w14:paraId="22AB67A4"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device, model,  </w:t>
      </w:r>
    </w:p>
    <w:p w14:paraId="24B3C443"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epochs, learning_rate)  </w:t>
      </w:r>
    </w:p>
    <w:p w14:paraId="1F7D1555"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acc(model, dataloader[</w:t>
      </w:r>
      <w:r w:rsidRPr="004760B9">
        <w:rPr>
          <w:rFonts w:ascii="Consolas" w:eastAsia="宋体" w:hAnsi="Consolas"/>
          <w:color w:val="0000FF"/>
          <w:kern w:val="0"/>
          <w:sz w:val="18"/>
          <w:szCs w:val="18"/>
          <w:bdr w:val="none" w:sz="0" w:space="0" w:color="auto" w:frame="1"/>
        </w:rPr>
        <w:t>'test'</w:t>
      </w:r>
      <w:r w:rsidRPr="004760B9">
        <w:rPr>
          <w:rFonts w:ascii="Consolas" w:eastAsia="宋体" w:hAnsi="Consolas"/>
          <w:color w:val="000000"/>
          <w:kern w:val="0"/>
          <w:sz w:val="18"/>
          <w:szCs w:val="18"/>
          <w:bdr w:val="none" w:sz="0" w:space="0" w:color="auto" w:frame="1"/>
        </w:rPr>
        <w:t>], </w:t>
      </w:r>
      <w:r w:rsidRPr="004760B9">
        <w:rPr>
          <w:rFonts w:ascii="Consolas" w:eastAsia="宋体" w:hAnsi="Consolas"/>
          <w:color w:val="0000FF"/>
          <w:kern w:val="0"/>
          <w:sz w:val="18"/>
          <w:szCs w:val="18"/>
          <w:bdr w:val="none" w:sz="0" w:space="0" w:color="auto" w:frame="1"/>
        </w:rPr>
        <w:t>'cpu'</w:t>
      </w:r>
      <w:r w:rsidRPr="004760B9">
        <w:rPr>
          <w:rFonts w:ascii="Consolas" w:eastAsia="宋体" w:hAnsi="Consolas"/>
          <w:color w:val="000000"/>
          <w:kern w:val="0"/>
          <w:sz w:val="18"/>
          <w:szCs w:val="18"/>
          <w:bdr w:val="none" w:sz="0" w:space="0" w:color="auto" w:frame="1"/>
        </w:rPr>
        <w:t>)  </w:t>
      </w:r>
    </w:p>
    <w:p w14:paraId="1CA8334D"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w:t>
      </w:r>
      <w:r w:rsidRPr="004760B9">
        <w:rPr>
          <w:rFonts w:ascii="Consolas" w:eastAsia="宋体" w:hAnsi="Consolas"/>
          <w:b/>
          <w:bCs/>
          <w:color w:val="006699"/>
          <w:kern w:val="0"/>
          <w:sz w:val="18"/>
          <w:szCs w:val="18"/>
          <w:bdr w:val="none" w:sz="0" w:space="0" w:color="auto" w:frame="1"/>
        </w:rPr>
        <w:t>print</w:t>
      </w:r>
      <w:r w:rsidRPr="004760B9">
        <w:rPr>
          <w:rFonts w:ascii="Consolas" w:eastAsia="宋体" w:hAnsi="Consolas"/>
          <w:color w:val="000000"/>
          <w:kern w:val="0"/>
          <w:sz w:val="18"/>
          <w:szCs w:val="18"/>
          <w:bdr w:val="none" w:sz="0" w:space="0" w:color="auto" w:frame="1"/>
        </w:rPr>
        <w:t>(reduce(</w:t>
      </w:r>
      <w:r w:rsidRPr="004760B9">
        <w:rPr>
          <w:rFonts w:ascii="Consolas" w:eastAsia="宋体" w:hAnsi="Consolas"/>
          <w:b/>
          <w:bCs/>
          <w:color w:val="006699"/>
          <w:kern w:val="0"/>
          <w:sz w:val="18"/>
          <w:szCs w:val="18"/>
          <w:bdr w:val="none" w:sz="0" w:space="0" w:color="auto" w:frame="1"/>
        </w:rPr>
        <w:t>lambda</w:t>
      </w:r>
      <w:r w:rsidRPr="004760B9">
        <w:rPr>
          <w:rFonts w:ascii="Consolas" w:eastAsia="宋体" w:hAnsi="Consolas"/>
          <w:color w:val="000000"/>
          <w:kern w:val="0"/>
          <w:sz w:val="18"/>
          <w:szCs w:val="18"/>
          <w:bdr w:val="none" w:sz="0" w:space="0" w:color="auto" w:frame="1"/>
        </w:rPr>
        <w:t> x, y: (max(x[0], y[0]), 0), history2)[0])  </w:t>
      </w:r>
    </w:p>
    <w:p w14:paraId="4718BCCB" w14:textId="3F3B1C31" w:rsidR="004760B9" w:rsidRPr="004760B9" w:rsidRDefault="004760B9" w:rsidP="00C15330">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lastRenderedPageBreak/>
        <w:t>    </w:t>
      </w:r>
      <w:r w:rsidRPr="004760B9">
        <w:rPr>
          <w:rFonts w:ascii="Consolas" w:eastAsia="宋体" w:hAnsi="Consolas"/>
          <w:color w:val="008200"/>
          <w:kern w:val="0"/>
          <w:sz w:val="18"/>
          <w:szCs w:val="18"/>
          <w:bdr w:val="none" w:sz="0" w:space="0" w:color="auto" w:frame="1"/>
        </w:rPr>
        <w:t># </w:t>
      </w:r>
      <w:r w:rsidRPr="004760B9">
        <w:rPr>
          <w:rFonts w:ascii="Consolas" w:eastAsia="宋体" w:hAnsi="Consolas"/>
          <w:color w:val="008200"/>
          <w:kern w:val="0"/>
          <w:sz w:val="18"/>
          <w:szCs w:val="18"/>
          <w:bdr w:val="none" w:sz="0" w:space="0" w:color="auto" w:frame="1"/>
        </w:rPr>
        <w:t>绘制训练过程图</w:t>
      </w:r>
    </w:p>
    <w:p w14:paraId="1B0F9662"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plt.figure()  </w:t>
      </w:r>
    </w:p>
    <w:p w14:paraId="4008F0E3"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plt.subplot(121)  </w:t>
      </w:r>
    </w:p>
    <w:p w14:paraId="320E12A7"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plt.title(</w:t>
      </w:r>
      <w:r w:rsidRPr="004760B9">
        <w:rPr>
          <w:rFonts w:ascii="Consolas" w:eastAsia="宋体" w:hAnsi="Consolas"/>
          <w:color w:val="0000FF"/>
          <w:kern w:val="0"/>
          <w:sz w:val="18"/>
          <w:szCs w:val="18"/>
          <w:bdr w:val="none" w:sz="0" w:space="0" w:color="auto" w:frame="1"/>
        </w:rPr>
        <w:t>"accuracy"</w:t>
      </w:r>
      <w:r w:rsidRPr="004760B9">
        <w:rPr>
          <w:rFonts w:ascii="Consolas" w:eastAsia="宋体" w:hAnsi="Consolas"/>
          <w:color w:val="000000"/>
          <w:kern w:val="0"/>
          <w:sz w:val="18"/>
          <w:szCs w:val="18"/>
          <w:bdr w:val="none" w:sz="0" w:space="0" w:color="auto" w:frame="1"/>
        </w:rPr>
        <w:t>)  </w:t>
      </w:r>
    </w:p>
    <w:p w14:paraId="60EE5081"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plt.xlabel(</w:t>
      </w:r>
      <w:r w:rsidRPr="004760B9">
        <w:rPr>
          <w:rFonts w:ascii="Consolas" w:eastAsia="宋体" w:hAnsi="Consolas"/>
          <w:color w:val="0000FF"/>
          <w:kern w:val="0"/>
          <w:sz w:val="18"/>
          <w:szCs w:val="18"/>
          <w:bdr w:val="none" w:sz="0" w:space="0" w:color="auto" w:frame="1"/>
        </w:rPr>
        <w:t>"epoch"</w:t>
      </w:r>
      <w:r w:rsidRPr="004760B9">
        <w:rPr>
          <w:rFonts w:ascii="Consolas" w:eastAsia="宋体" w:hAnsi="Consolas"/>
          <w:color w:val="000000"/>
          <w:kern w:val="0"/>
          <w:sz w:val="18"/>
          <w:szCs w:val="18"/>
          <w:bdr w:val="none" w:sz="0" w:space="0" w:color="auto" w:frame="1"/>
        </w:rPr>
        <w:t>)  </w:t>
      </w:r>
    </w:p>
    <w:p w14:paraId="31935BC7"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plt.ylabel(</w:t>
      </w:r>
      <w:r w:rsidRPr="004760B9">
        <w:rPr>
          <w:rFonts w:ascii="Consolas" w:eastAsia="宋体" w:hAnsi="Consolas"/>
          <w:color w:val="0000FF"/>
          <w:kern w:val="0"/>
          <w:sz w:val="18"/>
          <w:szCs w:val="18"/>
          <w:bdr w:val="none" w:sz="0" w:space="0" w:color="auto" w:frame="1"/>
        </w:rPr>
        <w:t>"accuracy"</w:t>
      </w:r>
      <w:r w:rsidRPr="004760B9">
        <w:rPr>
          <w:rFonts w:ascii="Consolas" w:eastAsia="宋体" w:hAnsi="Consolas"/>
          <w:color w:val="000000"/>
          <w:kern w:val="0"/>
          <w:sz w:val="18"/>
          <w:szCs w:val="18"/>
          <w:bdr w:val="none" w:sz="0" w:space="0" w:color="auto" w:frame="1"/>
        </w:rPr>
        <w:t>)  </w:t>
      </w:r>
    </w:p>
    <w:p w14:paraId="7D349EE1"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plt.plot(list(map(</w:t>
      </w:r>
      <w:r w:rsidRPr="004760B9">
        <w:rPr>
          <w:rFonts w:ascii="Consolas" w:eastAsia="宋体" w:hAnsi="Consolas"/>
          <w:b/>
          <w:bCs/>
          <w:color w:val="006699"/>
          <w:kern w:val="0"/>
          <w:sz w:val="18"/>
          <w:szCs w:val="18"/>
          <w:bdr w:val="none" w:sz="0" w:space="0" w:color="auto" w:frame="1"/>
        </w:rPr>
        <w:t>lambda</w:t>
      </w:r>
      <w:r w:rsidRPr="004760B9">
        <w:rPr>
          <w:rFonts w:ascii="Consolas" w:eastAsia="宋体" w:hAnsi="Consolas"/>
          <w:color w:val="000000"/>
          <w:kern w:val="0"/>
          <w:sz w:val="18"/>
          <w:szCs w:val="18"/>
          <w:bdr w:val="none" w:sz="0" w:space="0" w:color="auto" w:frame="1"/>
        </w:rPr>
        <w:t> x: x[0], history1)), label=</w:t>
      </w:r>
      <w:r w:rsidRPr="004760B9">
        <w:rPr>
          <w:rFonts w:ascii="Consolas" w:eastAsia="宋体" w:hAnsi="Consolas"/>
          <w:color w:val="0000FF"/>
          <w:kern w:val="0"/>
          <w:sz w:val="18"/>
          <w:szCs w:val="18"/>
          <w:bdr w:val="none" w:sz="0" w:space="0" w:color="auto" w:frame="1"/>
        </w:rPr>
        <w:t>'MLP'</w:t>
      </w:r>
      <w:r w:rsidRPr="004760B9">
        <w:rPr>
          <w:rFonts w:ascii="Consolas" w:eastAsia="宋体" w:hAnsi="Consolas"/>
          <w:color w:val="000000"/>
          <w:kern w:val="0"/>
          <w:sz w:val="18"/>
          <w:szCs w:val="18"/>
          <w:bdr w:val="none" w:sz="0" w:space="0" w:color="auto" w:frame="1"/>
        </w:rPr>
        <w:t>)  </w:t>
      </w:r>
    </w:p>
    <w:p w14:paraId="66C029C7"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plt.plot(list(map(</w:t>
      </w:r>
      <w:r w:rsidRPr="004760B9">
        <w:rPr>
          <w:rFonts w:ascii="Consolas" w:eastAsia="宋体" w:hAnsi="Consolas"/>
          <w:b/>
          <w:bCs/>
          <w:color w:val="006699"/>
          <w:kern w:val="0"/>
          <w:sz w:val="18"/>
          <w:szCs w:val="18"/>
          <w:bdr w:val="none" w:sz="0" w:space="0" w:color="auto" w:frame="1"/>
        </w:rPr>
        <w:t>lambda</w:t>
      </w:r>
      <w:r w:rsidRPr="004760B9">
        <w:rPr>
          <w:rFonts w:ascii="Consolas" w:eastAsia="宋体" w:hAnsi="Consolas"/>
          <w:color w:val="000000"/>
          <w:kern w:val="0"/>
          <w:sz w:val="18"/>
          <w:szCs w:val="18"/>
          <w:bdr w:val="none" w:sz="0" w:space="0" w:color="auto" w:frame="1"/>
        </w:rPr>
        <w:t> x: x[0], history2)), label=</w:t>
      </w:r>
      <w:r w:rsidRPr="004760B9">
        <w:rPr>
          <w:rFonts w:ascii="Consolas" w:eastAsia="宋体" w:hAnsi="Consolas"/>
          <w:color w:val="0000FF"/>
          <w:kern w:val="0"/>
          <w:sz w:val="18"/>
          <w:szCs w:val="18"/>
          <w:bdr w:val="none" w:sz="0" w:space="0" w:color="auto" w:frame="1"/>
        </w:rPr>
        <w:t>'FCN'</w:t>
      </w:r>
      <w:r w:rsidRPr="004760B9">
        <w:rPr>
          <w:rFonts w:ascii="Consolas" w:eastAsia="宋体" w:hAnsi="Consolas"/>
          <w:color w:val="000000"/>
          <w:kern w:val="0"/>
          <w:sz w:val="18"/>
          <w:szCs w:val="18"/>
          <w:bdr w:val="none" w:sz="0" w:space="0" w:color="auto" w:frame="1"/>
        </w:rPr>
        <w:t>)  </w:t>
      </w:r>
    </w:p>
    <w:p w14:paraId="750FA3DC"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plt.legend(loc=</w:t>
      </w:r>
      <w:r w:rsidRPr="004760B9">
        <w:rPr>
          <w:rFonts w:ascii="Consolas" w:eastAsia="宋体" w:hAnsi="Consolas"/>
          <w:color w:val="0000FF"/>
          <w:kern w:val="0"/>
          <w:sz w:val="18"/>
          <w:szCs w:val="18"/>
          <w:bdr w:val="none" w:sz="0" w:space="0" w:color="auto" w:frame="1"/>
        </w:rPr>
        <w:t>'center right'</w:t>
      </w:r>
      <w:r w:rsidRPr="004760B9">
        <w:rPr>
          <w:rFonts w:ascii="Consolas" w:eastAsia="宋体" w:hAnsi="Consolas"/>
          <w:color w:val="000000"/>
          <w:kern w:val="0"/>
          <w:sz w:val="18"/>
          <w:szCs w:val="18"/>
          <w:bdr w:val="none" w:sz="0" w:space="0" w:color="auto" w:frame="1"/>
        </w:rPr>
        <w:t>)  </w:t>
      </w:r>
    </w:p>
    <w:p w14:paraId="740E36B0"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w:t>
      </w:r>
    </w:p>
    <w:p w14:paraId="6055033C"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plt.subplot(122)  </w:t>
      </w:r>
    </w:p>
    <w:p w14:paraId="3869F408"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plt.title(</w:t>
      </w:r>
      <w:r w:rsidRPr="004760B9">
        <w:rPr>
          <w:rFonts w:ascii="Consolas" w:eastAsia="宋体" w:hAnsi="Consolas"/>
          <w:color w:val="0000FF"/>
          <w:kern w:val="0"/>
          <w:sz w:val="18"/>
          <w:szCs w:val="18"/>
          <w:bdr w:val="none" w:sz="0" w:space="0" w:color="auto" w:frame="1"/>
        </w:rPr>
        <w:t>"loss"</w:t>
      </w:r>
      <w:r w:rsidRPr="004760B9">
        <w:rPr>
          <w:rFonts w:ascii="Consolas" w:eastAsia="宋体" w:hAnsi="Consolas"/>
          <w:color w:val="000000"/>
          <w:kern w:val="0"/>
          <w:sz w:val="18"/>
          <w:szCs w:val="18"/>
          <w:bdr w:val="none" w:sz="0" w:space="0" w:color="auto" w:frame="1"/>
        </w:rPr>
        <w:t>)  </w:t>
      </w:r>
    </w:p>
    <w:p w14:paraId="53C3AB93"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plt.xlabel(</w:t>
      </w:r>
      <w:r w:rsidRPr="004760B9">
        <w:rPr>
          <w:rFonts w:ascii="Consolas" w:eastAsia="宋体" w:hAnsi="Consolas"/>
          <w:color w:val="0000FF"/>
          <w:kern w:val="0"/>
          <w:sz w:val="18"/>
          <w:szCs w:val="18"/>
          <w:bdr w:val="none" w:sz="0" w:space="0" w:color="auto" w:frame="1"/>
        </w:rPr>
        <w:t>"epoch"</w:t>
      </w:r>
      <w:r w:rsidRPr="004760B9">
        <w:rPr>
          <w:rFonts w:ascii="Consolas" w:eastAsia="宋体" w:hAnsi="Consolas"/>
          <w:color w:val="000000"/>
          <w:kern w:val="0"/>
          <w:sz w:val="18"/>
          <w:szCs w:val="18"/>
          <w:bdr w:val="none" w:sz="0" w:space="0" w:color="auto" w:frame="1"/>
        </w:rPr>
        <w:t>)  </w:t>
      </w:r>
    </w:p>
    <w:p w14:paraId="149A09FC"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plt.ylabel(</w:t>
      </w:r>
      <w:r w:rsidRPr="004760B9">
        <w:rPr>
          <w:rFonts w:ascii="Consolas" w:eastAsia="宋体" w:hAnsi="Consolas"/>
          <w:color w:val="0000FF"/>
          <w:kern w:val="0"/>
          <w:sz w:val="18"/>
          <w:szCs w:val="18"/>
          <w:bdr w:val="none" w:sz="0" w:space="0" w:color="auto" w:frame="1"/>
        </w:rPr>
        <w:t>"loss"</w:t>
      </w:r>
      <w:r w:rsidRPr="004760B9">
        <w:rPr>
          <w:rFonts w:ascii="Consolas" w:eastAsia="宋体" w:hAnsi="Consolas"/>
          <w:color w:val="000000"/>
          <w:kern w:val="0"/>
          <w:sz w:val="18"/>
          <w:szCs w:val="18"/>
          <w:bdr w:val="none" w:sz="0" w:space="0" w:color="auto" w:frame="1"/>
        </w:rPr>
        <w:t>)  </w:t>
      </w:r>
    </w:p>
    <w:p w14:paraId="747DCB61"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plt.plot(list(map(</w:t>
      </w:r>
      <w:r w:rsidRPr="004760B9">
        <w:rPr>
          <w:rFonts w:ascii="Consolas" w:eastAsia="宋体" w:hAnsi="Consolas"/>
          <w:b/>
          <w:bCs/>
          <w:color w:val="006699"/>
          <w:kern w:val="0"/>
          <w:sz w:val="18"/>
          <w:szCs w:val="18"/>
          <w:bdr w:val="none" w:sz="0" w:space="0" w:color="auto" w:frame="1"/>
        </w:rPr>
        <w:t>lambda</w:t>
      </w:r>
      <w:r w:rsidRPr="004760B9">
        <w:rPr>
          <w:rFonts w:ascii="Consolas" w:eastAsia="宋体" w:hAnsi="Consolas"/>
          <w:color w:val="000000"/>
          <w:kern w:val="0"/>
          <w:sz w:val="18"/>
          <w:szCs w:val="18"/>
          <w:bdr w:val="none" w:sz="0" w:space="0" w:color="auto" w:frame="1"/>
        </w:rPr>
        <w:t> x: float(x[2]), history2)), label=</w:t>
      </w:r>
      <w:r w:rsidRPr="004760B9">
        <w:rPr>
          <w:rFonts w:ascii="Consolas" w:eastAsia="宋体" w:hAnsi="Consolas"/>
          <w:color w:val="0000FF"/>
          <w:kern w:val="0"/>
          <w:sz w:val="18"/>
          <w:szCs w:val="18"/>
          <w:bdr w:val="none" w:sz="0" w:space="0" w:color="auto" w:frame="1"/>
        </w:rPr>
        <w:t>'FCN-train'</w:t>
      </w:r>
      <w:r w:rsidRPr="004760B9">
        <w:rPr>
          <w:rFonts w:ascii="Consolas" w:eastAsia="宋体" w:hAnsi="Consolas"/>
          <w:color w:val="000000"/>
          <w:kern w:val="0"/>
          <w:sz w:val="18"/>
          <w:szCs w:val="18"/>
          <w:bdr w:val="none" w:sz="0" w:space="0" w:color="auto" w:frame="1"/>
        </w:rPr>
        <w:t>)  </w:t>
      </w:r>
    </w:p>
    <w:p w14:paraId="18F04958"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plt.plot(list(map(</w:t>
      </w:r>
      <w:r w:rsidRPr="004760B9">
        <w:rPr>
          <w:rFonts w:ascii="Consolas" w:eastAsia="宋体" w:hAnsi="Consolas"/>
          <w:b/>
          <w:bCs/>
          <w:color w:val="006699"/>
          <w:kern w:val="0"/>
          <w:sz w:val="18"/>
          <w:szCs w:val="18"/>
          <w:bdr w:val="none" w:sz="0" w:space="0" w:color="auto" w:frame="1"/>
        </w:rPr>
        <w:t>lambda</w:t>
      </w:r>
      <w:r w:rsidRPr="004760B9">
        <w:rPr>
          <w:rFonts w:ascii="Consolas" w:eastAsia="宋体" w:hAnsi="Consolas"/>
          <w:color w:val="000000"/>
          <w:kern w:val="0"/>
          <w:sz w:val="18"/>
          <w:szCs w:val="18"/>
          <w:bdr w:val="none" w:sz="0" w:space="0" w:color="auto" w:frame="1"/>
        </w:rPr>
        <w:t> x: x[1], history2)), label=</w:t>
      </w:r>
      <w:r w:rsidRPr="004760B9">
        <w:rPr>
          <w:rFonts w:ascii="Consolas" w:eastAsia="宋体" w:hAnsi="Consolas"/>
          <w:color w:val="0000FF"/>
          <w:kern w:val="0"/>
          <w:sz w:val="18"/>
          <w:szCs w:val="18"/>
          <w:bdr w:val="none" w:sz="0" w:space="0" w:color="auto" w:frame="1"/>
        </w:rPr>
        <w:t>'FCN-test'</w:t>
      </w:r>
      <w:r w:rsidRPr="004760B9">
        <w:rPr>
          <w:rFonts w:ascii="Consolas" w:eastAsia="宋体" w:hAnsi="Consolas"/>
          <w:color w:val="000000"/>
          <w:kern w:val="0"/>
          <w:sz w:val="18"/>
          <w:szCs w:val="18"/>
          <w:bdr w:val="none" w:sz="0" w:space="0" w:color="auto" w:frame="1"/>
        </w:rPr>
        <w:t>)  </w:t>
      </w:r>
    </w:p>
    <w:p w14:paraId="553A673F" w14:textId="77777777" w:rsidR="004760B9" w:rsidRPr="004760B9" w:rsidRDefault="004760B9" w:rsidP="004760B9">
      <w:pPr>
        <w:widowControl/>
        <w:numPr>
          <w:ilvl w:val="0"/>
          <w:numId w:val="17"/>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plt.legend(loc=</w:t>
      </w:r>
      <w:r w:rsidRPr="004760B9">
        <w:rPr>
          <w:rFonts w:ascii="Consolas" w:eastAsia="宋体" w:hAnsi="Consolas"/>
          <w:color w:val="0000FF"/>
          <w:kern w:val="0"/>
          <w:sz w:val="18"/>
          <w:szCs w:val="18"/>
          <w:bdr w:val="none" w:sz="0" w:space="0" w:color="auto" w:frame="1"/>
        </w:rPr>
        <w:t>'center right'</w:t>
      </w:r>
      <w:r w:rsidRPr="004760B9">
        <w:rPr>
          <w:rFonts w:ascii="Consolas" w:eastAsia="宋体" w:hAnsi="Consolas"/>
          <w:color w:val="000000"/>
          <w:kern w:val="0"/>
          <w:sz w:val="18"/>
          <w:szCs w:val="18"/>
          <w:bdr w:val="none" w:sz="0" w:space="0" w:color="auto" w:frame="1"/>
        </w:rPr>
        <w:t>)  </w:t>
      </w:r>
    </w:p>
    <w:p w14:paraId="3C97B128" w14:textId="77777777" w:rsidR="004760B9" w:rsidRPr="004760B9" w:rsidRDefault="004760B9" w:rsidP="004760B9">
      <w:pPr>
        <w:widowControl/>
        <w:numPr>
          <w:ilvl w:val="0"/>
          <w:numId w:val="17"/>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4760B9">
        <w:rPr>
          <w:rFonts w:ascii="Consolas" w:eastAsia="宋体" w:hAnsi="Consolas"/>
          <w:color w:val="000000"/>
          <w:kern w:val="0"/>
          <w:sz w:val="18"/>
          <w:szCs w:val="18"/>
          <w:bdr w:val="none" w:sz="0" w:space="0" w:color="auto" w:frame="1"/>
        </w:rPr>
        <w:t>    plt.show()  </w:t>
      </w:r>
    </w:p>
    <w:p w14:paraId="0D6B74F8" w14:textId="77777777" w:rsidR="006A0E00" w:rsidRDefault="006A0E00" w:rsidP="006A0E00">
      <w:pPr>
        <w:pStyle w:val="3"/>
      </w:pPr>
      <w:bookmarkStart w:id="17" w:name="_Toc135901951"/>
      <w:r>
        <w:rPr>
          <w:rFonts w:hint="eastAsia"/>
        </w:rPr>
        <w:t>长</w:t>
      </w:r>
      <w:r>
        <w:t>时异常</w:t>
      </w:r>
      <w:bookmarkEnd w:id="17"/>
    </w:p>
    <w:p w14:paraId="5DA519E7" w14:textId="10A76466" w:rsidR="00B9170F" w:rsidRPr="00BC10A4" w:rsidRDefault="00797C95" w:rsidP="009A07A4">
      <w:pPr>
        <w:ind w:firstLine="420"/>
        <w:rPr>
          <w:rFonts w:ascii="Consolas" w:eastAsiaTheme="minorEastAsia" w:hAnsi="Consolas"/>
          <w:sz w:val="22"/>
        </w:rPr>
      </w:pPr>
      <w:r w:rsidRPr="006A0E00">
        <w:rPr>
          <w:rFonts w:ascii="Consolas" w:eastAsiaTheme="minorEastAsia" w:hAnsi="Consolas" w:cs="Consolas" w:hint="eastAsia"/>
          <w:sz w:val="22"/>
          <w:szCs w:val="24"/>
        </w:rPr>
        <w:t>首先执行</w:t>
      </w:r>
      <w:r w:rsidR="002B28DF">
        <w:rPr>
          <w:rFonts w:ascii="Consolas" w:eastAsiaTheme="minorEastAsia" w:hAnsi="Consolas" w:cs="Consolas" w:hint="eastAsia"/>
          <w:sz w:val="22"/>
          <w:szCs w:val="24"/>
        </w:rPr>
        <w:t>lo</w:t>
      </w:r>
      <w:r w:rsidR="002B28DF">
        <w:rPr>
          <w:rFonts w:ascii="Consolas" w:eastAsiaTheme="minorEastAsia" w:hAnsi="Consolas" w:cs="Consolas"/>
          <w:sz w:val="22"/>
          <w:szCs w:val="24"/>
        </w:rPr>
        <w:t>ng-term</w:t>
      </w:r>
      <w:r w:rsidR="002B28DF">
        <w:rPr>
          <w:rFonts w:ascii="Consolas" w:eastAsiaTheme="minorEastAsia" w:hAnsi="Consolas" w:cs="Consolas" w:hint="eastAsia"/>
          <w:sz w:val="22"/>
          <w:szCs w:val="24"/>
        </w:rPr>
        <w:t>文件夹下的</w:t>
      </w:r>
      <w:r w:rsidRPr="006A0E00">
        <w:rPr>
          <w:rFonts w:ascii="Consolas" w:eastAsiaTheme="minorEastAsia" w:hAnsi="Consolas" w:cs="Consolas" w:hint="eastAsia"/>
          <w:sz w:val="22"/>
          <w:szCs w:val="24"/>
        </w:rPr>
        <w:t>preproces</w:t>
      </w:r>
      <w:r w:rsidRPr="006A0E00">
        <w:rPr>
          <w:rFonts w:ascii="Consolas" w:eastAsiaTheme="minorEastAsia" w:hAnsi="Consolas" w:cs="Consolas"/>
          <w:sz w:val="22"/>
          <w:szCs w:val="24"/>
        </w:rPr>
        <w:t xml:space="preserve">s.py </w:t>
      </w:r>
      <w:r w:rsidRPr="006A0E00">
        <w:rPr>
          <w:rFonts w:ascii="Consolas" w:eastAsiaTheme="minorEastAsia" w:hAnsi="Consolas" w:cs="Consolas" w:hint="eastAsia"/>
          <w:sz w:val="22"/>
          <w:szCs w:val="24"/>
        </w:rPr>
        <w:t>预处理程序</w:t>
      </w:r>
      <w:r w:rsidRPr="00BC10A4">
        <w:rPr>
          <w:rFonts w:ascii="Consolas" w:eastAsiaTheme="minorEastAsia" w:hAnsi="Consolas" w:cs="Consolas" w:hint="eastAsia"/>
          <w:sz w:val="22"/>
          <w:szCs w:val="24"/>
        </w:rPr>
        <w:t>，</w:t>
      </w:r>
      <w:r w:rsidRPr="006A0E00">
        <w:rPr>
          <w:rFonts w:ascii="Consolas" w:eastAsiaTheme="minorEastAsia" w:hAnsi="Consolas" w:cs="Consolas" w:hint="eastAsia"/>
          <w:sz w:val="22"/>
          <w:szCs w:val="24"/>
        </w:rPr>
        <w:t>将数据集应用采集到的</w:t>
      </w:r>
      <w:r w:rsidRPr="006A0E00">
        <w:rPr>
          <w:rFonts w:ascii="Consolas" w:eastAsiaTheme="minorEastAsia" w:hAnsi="Consolas" w:cs="Consolas" w:hint="eastAsia"/>
          <w:sz w:val="22"/>
          <w:szCs w:val="24"/>
        </w:rPr>
        <w:t>csv</w:t>
      </w:r>
      <w:r w:rsidRPr="006A0E00">
        <w:rPr>
          <w:rFonts w:ascii="Consolas" w:eastAsiaTheme="minorEastAsia" w:hAnsi="Consolas" w:cs="Consolas" w:hint="eastAsia"/>
          <w:sz w:val="22"/>
          <w:szCs w:val="24"/>
        </w:rPr>
        <w:t>文件进行归一化并转换为训练使用的</w:t>
      </w:r>
      <w:r w:rsidRPr="006A0E00">
        <w:rPr>
          <w:rFonts w:ascii="Consolas" w:eastAsiaTheme="minorEastAsia" w:hAnsi="Consolas" w:cs="Consolas" w:hint="eastAsia"/>
          <w:sz w:val="22"/>
          <w:szCs w:val="24"/>
        </w:rPr>
        <w:t>csv</w:t>
      </w:r>
      <w:r w:rsidRPr="006A0E00">
        <w:rPr>
          <w:rFonts w:ascii="Consolas" w:eastAsiaTheme="minorEastAsia" w:hAnsi="Consolas" w:cs="Consolas" w:hint="eastAsia"/>
          <w:sz w:val="22"/>
          <w:szCs w:val="24"/>
        </w:rPr>
        <w:t>格式，然后</w:t>
      </w:r>
      <w:r w:rsidR="00302CD1" w:rsidRPr="006A0E00">
        <w:rPr>
          <w:rFonts w:ascii="Consolas" w:eastAsiaTheme="minorEastAsia" w:hAnsi="Consolas" w:cs="Consolas" w:hint="eastAsia"/>
          <w:sz w:val="22"/>
          <w:szCs w:val="24"/>
        </w:rPr>
        <w:t>执行</w:t>
      </w:r>
      <w:r w:rsidR="00302CD1" w:rsidRPr="006A0E00">
        <w:rPr>
          <w:rFonts w:ascii="Consolas" w:eastAsiaTheme="minorEastAsia" w:hAnsi="Consolas" w:cs="Consolas" w:hint="eastAsia"/>
          <w:sz w:val="22"/>
          <w:szCs w:val="24"/>
        </w:rPr>
        <w:t xml:space="preserve"> main</w:t>
      </w:r>
      <w:r w:rsidR="00302CD1" w:rsidRPr="006A0E00">
        <w:rPr>
          <w:rFonts w:ascii="Consolas" w:eastAsiaTheme="minorEastAsia" w:hAnsi="Consolas" w:cs="Consolas"/>
          <w:sz w:val="22"/>
          <w:szCs w:val="24"/>
        </w:rPr>
        <w:t>.py</w:t>
      </w:r>
      <w:r w:rsidR="002B28DF" w:rsidRPr="00BC10A4">
        <w:rPr>
          <w:rFonts w:ascii="Consolas" w:eastAsiaTheme="minorEastAsia" w:hAnsi="Consolas" w:cs="Consolas" w:hint="eastAsia"/>
          <w:sz w:val="22"/>
          <w:szCs w:val="24"/>
        </w:rPr>
        <w:t>（直接在</w:t>
      </w:r>
      <w:r w:rsidR="002B28DF" w:rsidRPr="00BC10A4">
        <w:rPr>
          <w:rFonts w:ascii="Consolas" w:eastAsiaTheme="minorEastAsia" w:hAnsi="Consolas" w:cs="Consolas" w:hint="eastAsia"/>
          <w:sz w:val="22"/>
          <w:szCs w:val="24"/>
        </w:rPr>
        <w:t>pycharm</w:t>
      </w:r>
      <w:r w:rsidR="002B28DF" w:rsidRPr="00BC10A4">
        <w:rPr>
          <w:rFonts w:ascii="Consolas" w:eastAsiaTheme="minorEastAsia" w:hAnsi="Consolas" w:cs="Consolas" w:hint="eastAsia"/>
          <w:sz w:val="22"/>
          <w:szCs w:val="24"/>
        </w:rPr>
        <w:t>运行或者终端运行</w:t>
      </w:r>
      <w:r w:rsidR="002B28DF" w:rsidRPr="00BC10A4">
        <w:rPr>
          <w:rFonts w:ascii="Consolas" w:eastAsiaTheme="minorEastAsia" w:hAnsi="Consolas" w:cs="Consolas" w:hint="eastAsia"/>
          <w:sz w:val="22"/>
          <w:szCs w:val="24"/>
        </w:rPr>
        <w:t xml:space="preserve"> </w:t>
      </w:r>
      <w:r w:rsidR="002B28DF" w:rsidRPr="006A0E00">
        <w:rPr>
          <w:rFonts w:ascii="Consolas" w:eastAsiaTheme="minorEastAsia" w:hAnsi="Consolas" w:cs="Consolas" w:hint="eastAsia"/>
          <w:sz w:val="22"/>
          <w:szCs w:val="24"/>
        </w:rPr>
        <w:t>“</w:t>
      </w:r>
      <w:r w:rsidR="002B28DF" w:rsidRPr="00BC10A4">
        <w:rPr>
          <w:rFonts w:ascii="Consolas" w:eastAsiaTheme="minorEastAsia" w:hAnsi="Consolas" w:cs="Consolas" w:hint="eastAsia"/>
          <w:sz w:val="22"/>
          <w:szCs w:val="24"/>
        </w:rPr>
        <w:t>p</w:t>
      </w:r>
      <w:r w:rsidR="002B28DF" w:rsidRPr="00BC10A4">
        <w:rPr>
          <w:rFonts w:ascii="Consolas" w:eastAsiaTheme="minorEastAsia" w:hAnsi="Consolas" w:cs="Consolas"/>
          <w:sz w:val="22"/>
          <w:szCs w:val="24"/>
        </w:rPr>
        <w:t xml:space="preserve">ython </w:t>
      </w:r>
      <w:r w:rsidR="002B28DF" w:rsidRPr="006A0E00">
        <w:rPr>
          <w:rFonts w:ascii="Consolas" w:eastAsiaTheme="minorEastAsia" w:hAnsi="Consolas" w:cs="Consolas" w:hint="eastAsia"/>
          <w:sz w:val="22"/>
          <w:szCs w:val="24"/>
        </w:rPr>
        <w:t>main</w:t>
      </w:r>
      <w:r w:rsidR="002B28DF" w:rsidRPr="006A0E00">
        <w:rPr>
          <w:rFonts w:ascii="Consolas" w:eastAsiaTheme="minorEastAsia" w:hAnsi="Consolas" w:cs="Consolas"/>
          <w:sz w:val="22"/>
          <w:szCs w:val="24"/>
        </w:rPr>
        <w:t>.py</w:t>
      </w:r>
      <w:r w:rsidR="002B28DF" w:rsidRPr="00BC10A4">
        <w:rPr>
          <w:rFonts w:ascii="Consolas" w:eastAsiaTheme="minorEastAsia" w:hAnsi="Consolas" w:cs="Consolas" w:hint="eastAsia"/>
          <w:sz w:val="22"/>
          <w:szCs w:val="24"/>
        </w:rPr>
        <w:t>”）</w:t>
      </w:r>
      <w:r w:rsidR="009A07A4">
        <w:rPr>
          <w:rFonts w:ascii="Consolas" w:eastAsiaTheme="minorEastAsia" w:hAnsi="Consolas" w:cs="Consolas" w:hint="eastAsia"/>
          <w:sz w:val="22"/>
          <w:szCs w:val="24"/>
        </w:rPr>
        <w:t>。</w:t>
      </w:r>
      <w:r w:rsidR="009A07A4" w:rsidRPr="00BC10A4">
        <w:rPr>
          <w:rFonts w:ascii="Consolas" w:eastAsiaTheme="minorEastAsia" w:hAnsi="Consolas" w:hint="eastAsia"/>
          <w:sz w:val="22"/>
        </w:rPr>
        <w:t>m</w:t>
      </w:r>
      <w:r w:rsidR="009A07A4" w:rsidRPr="00BC10A4">
        <w:rPr>
          <w:rFonts w:ascii="Consolas" w:eastAsiaTheme="minorEastAsia" w:hAnsi="Consolas"/>
          <w:sz w:val="22"/>
        </w:rPr>
        <w:t>ain</w:t>
      </w:r>
      <w:r w:rsidR="009A07A4" w:rsidRPr="00BC10A4">
        <w:rPr>
          <w:rFonts w:ascii="Consolas" w:eastAsiaTheme="minorEastAsia" w:hAnsi="Consolas" w:hint="eastAsia"/>
          <w:sz w:val="22"/>
        </w:rPr>
        <w:t>文件主要内容如下：包括</w:t>
      </w:r>
      <w:r w:rsidR="009A07A4">
        <w:rPr>
          <w:rFonts w:ascii="Consolas" w:eastAsiaTheme="minorEastAsia" w:hAnsi="Consolas" w:hint="eastAsia"/>
          <w:sz w:val="22"/>
        </w:rPr>
        <w:t>从</w:t>
      </w:r>
      <w:r w:rsidR="009A07A4">
        <w:rPr>
          <w:rFonts w:ascii="Consolas" w:eastAsiaTheme="minorEastAsia" w:hAnsi="Consolas" w:hint="eastAsia"/>
          <w:sz w:val="22"/>
        </w:rPr>
        <w:t>data</w:t>
      </w:r>
      <w:r w:rsidR="009A07A4">
        <w:rPr>
          <w:rFonts w:ascii="Consolas" w:eastAsiaTheme="minorEastAsia" w:hAnsi="Consolas" w:hint="eastAsia"/>
          <w:sz w:val="22"/>
        </w:rPr>
        <w:t>目录下读取需要训练的数据集，</w:t>
      </w:r>
      <w:r w:rsidR="009A07A4" w:rsidRPr="00BC10A4">
        <w:rPr>
          <w:rFonts w:ascii="Consolas" w:eastAsiaTheme="minorEastAsia" w:hAnsi="Consolas" w:hint="eastAsia"/>
          <w:sz w:val="22"/>
        </w:rPr>
        <w:t>通过模型进行训练并最后输出模型</w:t>
      </w:r>
      <w:r w:rsidR="00262302">
        <w:rPr>
          <w:rFonts w:ascii="Consolas" w:eastAsiaTheme="minorEastAsia" w:hAnsi="Consolas" w:hint="eastAsia"/>
          <w:sz w:val="22"/>
        </w:rPr>
        <w:t>的准确率</w:t>
      </w:r>
      <w:r w:rsidR="009A07A4" w:rsidRPr="00BC10A4">
        <w:rPr>
          <w:rFonts w:ascii="Consolas" w:eastAsiaTheme="minorEastAsia" w:hAnsi="Consolas" w:hint="eastAsia"/>
          <w:sz w:val="22"/>
        </w:rPr>
        <w:t>，</w:t>
      </w:r>
      <w:r w:rsidR="006E18EB">
        <w:rPr>
          <w:rFonts w:ascii="Consolas" w:eastAsiaTheme="minorEastAsia" w:hAnsi="Consolas" w:hint="eastAsia"/>
          <w:sz w:val="22"/>
        </w:rPr>
        <w:t>由于机器学习模型没有，</w:t>
      </w:r>
      <w:r w:rsidR="009A07A4" w:rsidRPr="00BC10A4">
        <w:rPr>
          <w:rFonts w:ascii="Consolas" w:eastAsiaTheme="minorEastAsia" w:hAnsi="Consolas" w:hint="eastAsia"/>
          <w:sz w:val="22"/>
        </w:rPr>
        <w:t>保存</w:t>
      </w:r>
      <w:r w:rsidR="00262302">
        <w:rPr>
          <w:rFonts w:ascii="Consolas" w:eastAsiaTheme="minorEastAsia" w:hAnsi="Consolas" w:hint="eastAsia"/>
          <w:sz w:val="22"/>
        </w:rPr>
        <w:t>C</w:t>
      </w:r>
      <w:r w:rsidR="00262302">
        <w:rPr>
          <w:rFonts w:ascii="Consolas" w:eastAsiaTheme="minorEastAsia" w:hAnsi="Consolas"/>
          <w:sz w:val="22"/>
        </w:rPr>
        <w:t>NN</w:t>
      </w:r>
      <w:r w:rsidR="009A07A4" w:rsidRPr="00BC10A4">
        <w:rPr>
          <w:rFonts w:ascii="Consolas" w:eastAsiaTheme="minorEastAsia" w:hAnsi="Consolas" w:hint="eastAsia"/>
          <w:sz w:val="22"/>
        </w:rPr>
        <w:t>模型。</w:t>
      </w:r>
    </w:p>
    <w:p w14:paraId="5A68A397"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import</w:t>
      </w:r>
      <w:r w:rsidRPr="00FB0A61">
        <w:rPr>
          <w:rFonts w:ascii="Consolas" w:eastAsia="宋体" w:hAnsi="Consolas"/>
          <w:color w:val="000000"/>
          <w:kern w:val="0"/>
          <w:sz w:val="18"/>
          <w:szCs w:val="18"/>
          <w:bdr w:val="none" w:sz="0" w:space="0" w:color="auto" w:frame="1"/>
        </w:rPr>
        <w:t> datetime  </w:t>
      </w:r>
    </w:p>
    <w:p w14:paraId="7B58B61D"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from</w:t>
      </w:r>
      <w:r w:rsidRPr="00FB0A61">
        <w:rPr>
          <w:rFonts w:ascii="Consolas" w:eastAsia="宋体" w:hAnsi="Consolas"/>
          <w:color w:val="000000"/>
          <w:kern w:val="0"/>
          <w:sz w:val="18"/>
          <w:szCs w:val="18"/>
          <w:bdr w:val="none" w:sz="0" w:space="0" w:color="auto" w:frame="1"/>
        </w:rPr>
        <w:t> sktime.classification.dictionary_based </w:t>
      </w:r>
      <w:r w:rsidRPr="00FB0A61">
        <w:rPr>
          <w:rFonts w:ascii="Consolas" w:eastAsia="宋体" w:hAnsi="Consolas"/>
          <w:b/>
          <w:bCs/>
          <w:color w:val="006699"/>
          <w:kern w:val="0"/>
          <w:sz w:val="18"/>
          <w:szCs w:val="18"/>
          <w:bdr w:val="none" w:sz="0" w:space="0" w:color="auto" w:frame="1"/>
        </w:rPr>
        <w:t>import</w:t>
      </w:r>
      <w:r w:rsidRPr="00FB0A61">
        <w:rPr>
          <w:rFonts w:ascii="Consolas" w:eastAsia="宋体" w:hAnsi="Consolas"/>
          <w:color w:val="000000"/>
          <w:kern w:val="0"/>
          <w:sz w:val="18"/>
          <w:szCs w:val="18"/>
          <w:bdr w:val="none" w:sz="0" w:space="0" w:color="auto" w:frame="1"/>
        </w:rPr>
        <w:t> MUSE  </w:t>
      </w:r>
    </w:p>
    <w:p w14:paraId="154F63B5"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from</w:t>
      </w:r>
      <w:r w:rsidRPr="00FB0A61">
        <w:rPr>
          <w:rFonts w:ascii="Consolas" w:eastAsia="宋体" w:hAnsi="Consolas"/>
          <w:color w:val="000000"/>
          <w:kern w:val="0"/>
          <w:sz w:val="18"/>
          <w:szCs w:val="18"/>
          <w:bdr w:val="none" w:sz="0" w:space="0" w:color="auto" w:frame="1"/>
        </w:rPr>
        <w:t> sktime.classification.kernel_based </w:t>
      </w:r>
      <w:r w:rsidRPr="00FB0A61">
        <w:rPr>
          <w:rFonts w:ascii="Consolas" w:eastAsia="宋体" w:hAnsi="Consolas"/>
          <w:b/>
          <w:bCs/>
          <w:color w:val="006699"/>
          <w:kern w:val="0"/>
          <w:sz w:val="18"/>
          <w:szCs w:val="18"/>
          <w:bdr w:val="none" w:sz="0" w:space="0" w:color="auto" w:frame="1"/>
        </w:rPr>
        <w:t>import</w:t>
      </w:r>
      <w:r w:rsidRPr="00FB0A61">
        <w:rPr>
          <w:rFonts w:ascii="Consolas" w:eastAsia="宋体" w:hAnsi="Consolas"/>
          <w:color w:val="000000"/>
          <w:kern w:val="0"/>
          <w:sz w:val="18"/>
          <w:szCs w:val="18"/>
          <w:bdr w:val="none" w:sz="0" w:space="0" w:color="auto" w:frame="1"/>
        </w:rPr>
        <w:t> RocketClassifier  </w:t>
      </w:r>
    </w:p>
    <w:p w14:paraId="21B0E342" w14:textId="7F4465B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from</w:t>
      </w:r>
      <w:r w:rsidRPr="00FB0A61">
        <w:rPr>
          <w:rFonts w:ascii="Consolas" w:eastAsia="宋体" w:hAnsi="Consolas"/>
          <w:color w:val="000000"/>
          <w:kern w:val="0"/>
          <w:sz w:val="18"/>
          <w:szCs w:val="18"/>
          <w:bdr w:val="none" w:sz="0" w:space="0" w:color="auto" w:frame="1"/>
        </w:rPr>
        <w:t> sktime.classification.shapelet_based </w:t>
      </w:r>
      <w:r w:rsidRPr="00FB0A61">
        <w:rPr>
          <w:rFonts w:ascii="Consolas" w:eastAsia="宋体" w:hAnsi="Consolas"/>
          <w:b/>
          <w:bCs/>
          <w:color w:val="006699"/>
          <w:kern w:val="0"/>
          <w:sz w:val="18"/>
          <w:szCs w:val="18"/>
          <w:bdr w:val="none" w:sz="0" w:space="0" w:color="auto" w:frame="1"/>
        </w:rPr>
        <w:t>import</w:t>
      </w:r>
      <w:r w:rsidRPr="00FB0A61">
        <w:rPr>
          <w:rFonts w:ascii="Consolas" w:eastAsia="宋体" w:hAnsi="Consolas"/>
          <w:color w:val="000000"/>
          <w:kern w:val="0"/>
          <w:sz w:val="18"/>
          <w:szCs w:val="18"/>
          <w:bdr w:val="none" w:sz="0" w:space="0" w:color="auto" w:frame="1"/>
        </w:rPr>
        <w:t> ShapeletTransformClassifier</w:t>
      </w:r>
    </w:p>
    <w:p w14:paraId="1A0B1FEA"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from</w:t>
      </w:r>
      <w:r w:rsidRPr="00FB0A61">
        <w:rPr>
          <w:rFonts w:ascii="Consolas" w:eastAsia="宋体" w:hAnsi="Consolas"/>
          <w:color w:val="000000"/>
          <w:kern w:val="0"/>
          <w:sz w:val="18"/>
          <w:szCs w:val="18"/>
          <w:bdr w:val="none" w:sz="0" w:space="0" w:color="auto" w:frame="1"/>
        </w:rPr>
        <w:t> sktime.classification.deep_learning.cnn </w:t>
      </w:r>
      <w:r w:rsidRPr="00FB0A61">
        <w:rPr>
          <w:rFonts w:ascii="Consolas" w:eastAsia="宋体" w:hAnsi="Consolas"/>
          <w:b/>
          <w:bCs/>
          <w:color w:val="006699"/>
          <w:kern w:val="0"/>
          <w:sz w:val="18"/>
          <w:szCs w:val="18"/>
          <w:bdr w:val="none" w:sz="0" w:space="0" w:color="auto" w:frame="1"/>
        </w:rPr>
        <w:t>import</w:t>
      </w:r>
      <w:r w:rsidRPr="00FB0A61">
        <w:rPr>
          <w:rFonts w:ascii="Consolas" w:eastAsia="宋体" w:hAnsi="Consolas"/>
          <w:color w:val="000000"/>
          <w:kern w:val="0"/>
          <w:sz w:val="18"/>
          <w:szCs w:val="18"/>
          <w:bdr w:val="none" w:sz="0" w:space="0" w:color="auto" w:frame="1"/>
        </w:rPr>
        <w:t> CNNClassifier  </w:t>
      </w:r>
    </w:p>
    <w:p w14:paraId="37D40BAE"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from</w:t>
      </w:r>
      <w:r w:rsidRPr="00FB0A61">
        <w:rPr>
          <w:rFonts w:ascii="Consolas" w:eastAsia="宋体" w:hAnsi="Consolas"/>
          <w:color w:val="000000"/>
          <w:kern w:val="0"/>
          <w:sz w:val="18"/>
          <w:szCs w:val="18"/>
          <w:bdr w:val="none" w:sz="0" w:space="0" w:color="auto" w:frame="1"/>
        </w:rPr>
        <w:t> sktime.classification.deep_learning.mlp </w:t>
      </w:r>
      <w:r w:rsidRPr="00FB0A61">
        <w:rPr>
          <w:rFonts w:ascii="Consolas" w:eastAsia="宋体" w:hAnsi="Consolas"/>
          <w:b/>
          <w:bCs/>
          <w:color w:val="006699"/>
          <w:kern w:val="0"/>
          <w:sz w:val="18"/>
          <w:szCs w:val="18"/>
          <w:bdr w:val="none" w:sz="0" w:space="0" w:color="auto" w:frame="1"/>
        </w:rPr>
        <w:t>import</w:t>
      </w:r>
      <w:r w:rsidRPr="00FB0A61">
        <w:rPr>
          <w:rFonts w:ascii="Consolas" w:eastAsia="宋体" w:hAnsi="Consolas"/>
          <w:color w:val="000000"/>
          <w:kern w:val="0"/>
          <w:sz w:val="18"/>
          <w:szCs w:val="18"/>
          <w:bdr w:val="none" w:sz="0" w:space="0" w:color="auto" w:frame="1"/>
        </w:rPr>
        <w:t> MLPClassifier  </w:t>
      </w:r>
    </w:p>
    <w:p w14:paraId="5CD0EA7A"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from</w:t>
      </w:r>
      <w:r w:rsidRPr="00FB0A61">
        <w:rPr>
          <w:rFonts w:ascii="Consolas" w:eastAsia="宋体" w:hAnsi="Consolas"/>
          <w:color w:val="000000"/>
          <w:kern w:val="0"/>
          <w:sz w:val="18"/>
          <w:szCs w:val="18"/>
          <w:bdr w:val="none" w:sz="0" w:space="0" w:color="auto" w:frame="1"/>
        </w:rPr>
        <w:t> sktime.classification.deep_learning.lstmfcn </w:t>
      </w:r>
      <w:r w:rsidRPr="00FB0A61">
        <w:rPr>
          <w:rFonts w:ascii="Consolas" w:eastAsia="宋体" w:hAnsi="Consolas"/>
          <w:b/>
          <w:bCs/>
          <w:color w:val="006699"/>
          <w:kern w:val="0"/>
          <w:sz w:val="18"/>
          <w:szCs w:val="18"/>
          <w:bdr w:val="none" w:sz="0" w:space="0" w:color="auto" w:frame="1"/>
        </w:rPr>
        <w:t>import</w:t>
      </w:r>
      <w:r w:rsidRPr="00FB0A61">
        <w:rPr>
          <w:rFonts w:ascii="Consolas" w:eastAsia="宋体" w:hAnsi="Consolas"/>
          <w:color w:val="000000"/>
          <w:kern w:val="0"/>
          <w:sz w:val="18"/>
          <w:szCs w:val="18"/>
          <w:bdr w:val="none" w:sz="0" w:space="0" w:color="auto" w:frame="1"/>
        </w:rPr>
        <w:t> LSTMFCNClassifier  </w:t>
      </w:r>
    </w:p>
    <w:p w14:paraId="55C0231C"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from</w:t>
      </w:r>
      <w:r w:rsidRPr="00FB0A61">
        <w:rPr>
          <w:rFonts w:ascii="Consolas" w:eastAsia="宋体" w:hAnsi="Consolas"/>
          <w:color w:val="000000"/>
          <w:kern w:val="0"/>
          <w:sz w:val="18"/>
          <w:szCs w:val="18"/>
          <w:bdr w:val="none" w:sz="0" w:space="0" w:color="auto" w:frame="1"/>
        </w:rPr>
        <w:t> sktime.classification.deep_learning.tapnet </w:t>
      </w:r>
      <w:r w:rsidRPr="00FB0A61">
        <w:rPr>
          <w:rFonts w:ascii="Consolas" w:eastAsia="宋体" w:hAnsi="Consolas"/>
          <w:b/>
          <w:bCs/>
          <w:color w:val="006699"/>
          <w:kern w:val="0"/>
          <w:sz w:val="18"/>
          <w:szCs w:val="18"/>
          <w:bdr w:val="none" w:sz="0" w:space="0" w:color="auto" w:frame="1"/>
        </w:rPr>
        <w:t>import</w:t>
      </w:r>
      <w:r w:rsidRPr="00FB0A61">
        <w:rPr>
          <w:rFonts w:ascii="Consolas" w:eastAsia="宋体" w:hAnsi="Consolas"/>
          <w:color w:val="000000"/>
          <w:kern w:val="0"/>
          <w:sz w:val="18"/>
          <w:szCs w:val="18"/>
          <w:bdr w:val="none" w:sz="0" w:space="0" w:color="auto" w:frame="1"/>
        </w:rPr>
        <w:t> TapNetClassifier  </w:t>
      </w:r>
    </w:p>
    <w:p w14:paraId="470FCC60"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import</w:t>
      </w:r>
      <w:r w:rsidRPr="00FB0A61">
        <w:rPr>
          <w:rFonts w:ascii="Consolas" w:eastAsia="宋体" w:hAnsi="Consolas"/>
          <w:color w:val="000000"/>
          <w:kern w:val="0"/>
          <w:sz w:val="18"/>
          <w:szCs w:val="18"/>
          <w:bdr w:val="none" w:sz="0" w:space="0" w:color="auto" w:frame="1"/>
        </w:rPr>
        <w:t> numpy as np  </w:t>
      </w:r>
    </w:p>
    <w:p w14:paraId="44206B99"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import</w:t>
      </w:r>
      <w:r w:rsidRPr="00FB0A61">
        <w:rPr>
          <w:rFonts w:ascii="Consolas" w:eastAsia="宋体" w:hAnsi="Consolas"/>
          <w:color w:val="000000"/>
          <w:kern w:val="0"/>
          <w:sz w:val="18"/>
          <w:szCs w:val="18"/>
          <w:bdr w:val="none" w:sz="0" w:space="0" w:color="auto" w:frame="1"/>
        </w:rPr>
        <w:t> pandas as pd  </w:t>
      </w:r>
    </w:p>
    <w:p w14:paraId="2ACC9590"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p>
    <w:p w14:paraId="05928C02"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p>
    <w:p w14:paraId="6211E245"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def</w:t>
      </w:r>
      <w:r w:rsidRPr="00FB0A61">
        <w:rPr>
          <w:rFonts w:ascii="Consolas" w:eastAsia="宋体" w:hAnsi="Consolas"/>
          <w:color w:val="000000"/>
          <w:kern w:val="0"/>
          <w:sz w:val="18"/>
          <w:szCs w:val="18"/>
          <w:bdr w:val="none" w:sz="0" w:space="0" w:color="auto" w:frame="1"/>
        </w:rPr>
        <w:t> to_series(s: str):  </w:t>
      </w:r>
    </w:p>
    <w:p w14:paraId="63225E16"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t = list(map(float, s.split(</w:t>
      </w:r>
      <w:r w:rsidRPr="00FB0A61">
        <w:rPr>
          <w:rFonts w:ascii="Consolas" w:eastAsia="宋体" w:hAnsi="Consolas"/>
          <w:color w:val="0000FF"/>
          <w:kern w:val="0"/>
          <w:sz w:val="18"/>
          <w:szCs w:val="18"/>
          <w:bdr w:val="none" w:sz="0" w:space="0" w:color="auto" w:frame="1"/>
        </w:rPr>
        <w:t>'\\n'</w:t>
      </w:r>
      <w:r w:rsidRPr="00FB0A61">
        <w:rPr>
          <w:rFonts w:ascii="Consolas" w:eastAsia="宋体" w:hAnsi="Consolas"/>
          <w:color w:val="000000"/>
          <w:kern w:val="0"/>
          <w:sz w:val="18"/>
          <w:szCs w:val="18"/>
          <w:bdr w:val="none" w:sz="0" w:space="0" w:color="auto" w:frame="1"/>
        </w:rPr>
        <w:t>)[:-1]))  </w:t>
      </w:r>
    </w:p>
    <w:p w14:paraId="388056D9"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return</w:t>
      </w:r>
      <w:r w:rsidRPr="00FB0A61">
        <w:rPr>
          <w:rFonts w:ascii="Consolas" w:eastAsia="宋体" w:hAnsi="Consolas"/>
          <w:color w:val="000000"/>
          <w:kern w:val="0"/>
          <w:sz w:val="18"/>
          <w:szCs w:val="18"/>
          <w:bdr w:val="none" w:sz="0" w:space="0" w:color="auto" w:frame="1"/>
        </w:rPr>
        <w:t> np.array(t)  </w:t>
      </w:r>
    </w:p>
    <w:p w14:paraId="2E90890B"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p>
    <w:p w14:paraId="79E62609" w14:textId="4F9F6C3D"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lastRenderedPageBreak/>
        <w:t> </w:t>
      </w:r>
      <w:r w:rsidRPr="00FB0A61">
        <w:rPr>
          <w:rFonts w:ascii="Consolas" w:eastAsia="宋体" w:hAnsi="Consolas"/>
          <w:color w:val="008200"/>
          <w:kern w:val="0"/>
          <w:sz w:val="18"/>
          <w:szCs w:val="18"/>
          <w:bdr w:val="none" w:sz="0" w:space="0" w:color="auto" w:frame="1"/>
        </w:rPr>
        <w:t> </w:t>
      </w:r>
      <w:r w:rsidR="006E18EB" w:rsidRPr="006E18EB">
        <w:rPr>
          <w:rFonts w:ascii="Consolas" w:eastAsia="宋体" w:hAnsi="Consolas"/>
          <w:color w:val="008200"/>
          <w:kern w:val="0"/>
          <w:sz w:val="18"/>
          <w:szCs w:val="18"/>
          <w:bdr w:val="none" w:sz="0" w:space="0" w:color="auto" w:frame="1"/>
        </w:rPr>
        <w:t xml:space="preserve"># </w:t>
      </w:r>
      <w:r w:rsidR="006E18EB" w:rsidRPr="006E18EB">
        <w:rPr>
          <w:rFonts w:ascii="Consolas" w:eastAsia="宋体" w:hAnsi="Consolas" w:hint="eastAsia"/>
          <w:color w:val="008200"/>
          <w:kern w:val="0"/>
          <w:sz w:val="18"/>
          <w:szCs w:val="18"/>
          <w:bdr w:val="none" w:sz="0" w:space="0" w:color="auto" w:frame="1"/>
        </w:rPr>
        <w:t>读取数据集</w:t>
      </w:r>
    </w:p>
    <w:p w14:paraId="0B1095EA" w14:textId="7DFF294B"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dataset = pd.read_csv(</w:t>
      </w:r>
      <w:r w:rsidRPr="00FB0A61">
        <w:rPr>
          <w:rFonts w:ascii="Consolas" w:eastAsia="宋体" w:hAnsi="Consolas"/>
          <w:color w:val="0000FF"/>
          <w:kern w:val="0"/>
          <w:sz w:val="18"/>
          <w:szCs w:val="18"/>
          <w:bdr w:val="none" w:sz="0" w:space="0" w:color="auto" w:frame="1"/>
        </w:rPr>
        <w:t>'data/long_train.csv'</w:t>
      </w:r>
      <w:r w:rsidRPr="00FB0A61">
        <w:rPr>
          <w:rFonts w:ascii="Consolas" w:eastAsia="宋体" w:hAnsi="Consolas"/>
          <w:color w:val="000000"/>
          <w:kern w:val="0"/>
          <w:sz w:val="18"/>
          <w:szCs w:val="18"/>
          <w:bdr w:val="none" w:sz="0" w:space="0" w:color="auto" w:frame="1"/>
        </w:rPr>
        <w:t>, sep=</w:t>
      </w:r>
      <w:r w:rsidRPr="00FB0A61">
        <w:rPr>
          <w:rFonts w:ascii="Consolas" w:eastAsia="宋体" w:hAnsi="Consolas"/>
          <w:color w:val="0000FF"/>
          <w:kern w:val="0"/>
          <w:sz w:val="18"/>
          <w:szCs w:val="18"/>
          <w:bdr w:val="none" w:sz="0" w:space="0" w:color="auto" w:frame="1"/>
        </w:rPr>
        <w:t>','</w:t>
      </w:r>
      <w:r w:rsidRPr="00FB0A61">
        <w:rPr>
          <w:rFonts w:ascii="Consolas" w:eastAsia="宋体" w:hAnsi="Consolas"/>
          <w:color w:val="000000"/>
          <w:kern w:val="0"/>
          <w:sz w:val="18"/>
          <w:szCs w:val="18"/>
          <w:bdr w:val="none" w:sz="0" w:space="0" w:color="auto" w:frame="1"/>
        </w:rPr>
        <w:t>, header=None) </w:t>
      </w:r>
    </w:p>
    <w:p w14:paraId="1653E051"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data = dataset.iloc[:, 0:10]  </w:t>
      </w:r>
    </w:p>
    <w:p w14:paraId="2AD140A5"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target = dataset.iloc[:, 10:16]  </w:t>
      </w:r>
    </w:p>
    <w:p w14:paraId="38A9BCC7"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X_train = np.empty([data.shape[0], data.shape[1], 20], dtype=float)  </w:t>
      </w:r>
    </w:p>
    <w:p w14:paraId="62BBF908"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y_train = np.empty([data.shape[0]])  </w:t>
      </w:r>
    </w:p>
    <w:p w14:paraId="604D8078"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for</w:t>
      </w:r>
      <w:r w:rsidRPr="00FB0A61">
        <w:rPr>
          <w:rFonts w:ascii="Consolas" w:eastAsia="宋体" w:hAnsi="Consolas"/>
          <w:color w:val="000000"/>
          <w:kern w:val="0"/>
          <w:sz w:val="18"/>
          <w:szCs w:val="18"/>
          <w:bdr w:val="none" w:sz="0" w:space="0" w:color="auto" w:frame="1"/>
        </w:rPr>
        <w:t> i </w:t>
      </w:r>
      <w:r w:rsidRPr="00FB0A61">
        <w:rPr>
          <w:rFonts w:ascii="Consolas" w:eastAsia="宋体" w:hAnsi="Consolas"/>
          <w:b/>
          <w:bCs/>
          <w:color w:val="006699"/>
          <w:kern w:val="0"/>
          <w:sz w:val="18"/>
          <w:szCs w:val="18"/>
          <w:bdr w:val="none" w:sz="0" w:space="0" w:color="auto" w:frame="1"/>
        </w:rPr>
        <w:t>in</w:t>
      </w:r>
      <w:r w:rsidRPr="00FB0A61">
        <w:rPr>
          <w:rFonts w:ascii="Consolas" w:eastAsia="宋体" w:hAnsi="Consolas"/>
          <w:color w:val="000000"/>
          <w:kern w:val="0"/>
          <w:sz w:val="18"/>
          <w:szCs w:val="18"/>
          <w:bdr w:val="none" w:sz="0" w:space="0" w:color="auto" w:frame="1"/>
        </w:rPr>
        <w:t> range(data.shape[0]):  </w:t>
      </w:r>
    </w:p>
    <w:p w14:paraId="18467043"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for</w:t>
      </w:r>
      <w:r w:rsidRPr="00FB0A61">
        <w:rPr>
          <w:rFonts w:ascii="Consolas" w:eastAsia="宋体" w:hAnsi="Consolas"/>
          <w:color w:val="000000"/>
          <w:kern w:val="0"/>
          <w:sz w:val="18"/>
          <w:szCs w:val="18"/>
          <w:bdr w:val="none" w:sz="0" w:space="0" w:color="auto" w:frame="1"/>
        </w:rPr>
        <w:t> j </w:t>
      </w:r>
      <w:r w:rsidRPr="00FB0A61">
        <w:rPr>
          <w:rFonts w:ascii="Consolas" w:eastAsia="宋体" w:hAnsi="Consolas"/>
          <w:b/>
          <w:bCs/>
          <w:color w:val="006699"/>
          <w:kern w:val="0"/>
          <w:sz w:val="18"/>
          <w:szCs w:val="18"/>
          <w:bdr w:val="none" w:sz="0" w:space="0" w:color="auto" w:frame="1"/>
        </w:rPr>
        <w:t>in</w:t>
      </w:r>
      <w:r w:rsidRPr="00FB0A61">
        <w:rPr>
          <w:rFonts w:ascii="Consolas" w:eastAsia="宋体" w:hAnsi="Consolas"/>
          <w:color w:val="000000"/>
          <w:kern w:val="0"/>
          <w:sz w:val="18"/>
          <w:szCs w:val="18"/>
          <w:bdr w:val="none" w:sz="0" w:space="0" w:color="auto" w:frame="1"/>
        </w:rPr>
        <w:t> range(data.shape[1]):  </w:t>
      </w:r>
    </w:p>
    <w:p w14:paraId="614D66B2"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X_train[i][j] = to_series(data.iloc[i, j])  </w:t>
      </w:r>
    </w:p>
    <w:p w14:paraId="7169A8E2"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p>
    <w:p w14:paraId="7D80C75B"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testset = pd.read_csv(</w:t>
      </w:r>
      <w:r w:rsidRPr="00FB0A61">
        <w:rPr>
          <w:rFonts w:ascii="Consolas" w:eastAsia="宋体" w:hAnsi="Consolas"/>
          <w:color w:val="0000FF"/>
          <w:kern w:val="0"/>
          <w:sz w:val="18"/>
          <w:szCs w:val="18"/>
          <w:bdr w:val="none" w:sz="0" w:space="0" w:color="auto" w:frame="1"/>
        </w:rPr>
        <w:t>'data/long_mytest.csv'</w:t>
      </w:r>
      <w:r w:rsidRPr="00FB0A61">
        <w:rPr>
          <w:rFonts w:ascii="Consolas" w:eastAsia="宋体" w:hAnsi="Consolas"/>
          <w:color w:val="000000"/>
          <w:kern w:val="0"/>
          <w:sz w:val="18"/>
          <w:szCs w:val="18"/>
          <w:bdr w:val="none" w:sz="0" w:space="0" w:color="auto" w:frame="1"/>
        </w:rPr>
        <w:t>, sep=</w:t>
      </w:r>
      <w:r w:rsidRPr="00FB0A61">
        <w:rPr>
          <w:rFonts w:ascii="Consolas" w:eastAsia="宋体" w:hAnsi="Consolas"/>
          <w:color w:val="0000FF"/>
          <w:kern w:val="0"/>
          <w:sz w:val="18"/>
          <w:szCs w:val="18"/>
          <w:bdr w:val="none" w:sz="0" w:space="0" w:color="auto" w:frame="1"/>
        </w:rPr>
        <w:t>','</w:t>
      </w:r>
      <w:r w:rsidRPr="00FB0A61">
        <w:rPr>
          <w:rFonts w:ascii="Consolas" w:eastAsia="宋体" w:hAnsi="Consolas"/>
          <w:color w:val="000000"/>
          <w:kern w:val="0"/>
          <w:sz w:val="18"/>
          <w:szCs w:val="18"/>
          <w:bdr w:val="none" w:sz="0" w:space="0" w:color="auto" w:frame="1"/>
        </w:rPr>
        <w:t>, header=None)  </w:t>
      </w:r>
    </w:p>
    <w:p w14:paraId="506CE592"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print</w:t>
      </w:r>
      <w:r w:rsidRPr="00FB0A61">
        <w:rPr>
          <w:rFonts w:ascii="Consolas" w:eastAsia="宋体" w:hAnsi="Consolas"/>
          <w:color w:val="000000"/>
          <w:kern w:val="0"/>
          <w:sz w:val="18"/>
          <w:szCs w:val="18"/>
          <w:bdr w:val="none" w:sz="0" w:space="0" w:color="auto" w:frame="1"/>
        </w:rPr>
        <w:t>(testset.shape)  </w:t>
      </w:r>
    </w:p>
    <w:p w14:paraId="7CAFE116"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tdata = testset.iloc[:, 0:10]  </w:t>
      </w:r>
    </w:p>
    <w:p w14:paraId="025AFB0A"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ttarget = testset.iloc[:, 10:16]  </w:t>
      </w:r>
    </w:p>
    <w:p w14:paraId="775D4D6D"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X_test = np.empty([tdata.shape[0], tdata.shape[1], 20], dtype=float)  </w:t>
      </w:r>
    </w:p>
    <w:p w14:paraId="5170418A"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y_test = np.empty([tdata.shape[0]])  </w:t>
      </w:r>
    </w:p>
    <w:p w14:paraId="5A8F2E1D"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for</w:t>
      </w:r>
      <w:r w:rsidRPr="00FB0A61">
        <w:rPr>
          <w:rFonts w:ascii="Consolas" w:eastAsia="宋体" w:hAnsi="Consolas"/>
          <w:color w:val="000000"/>
          <w:kern w:val="0"/>
          <w:sz w:val="18"/>
          <w:szCs w:val="18"/>
          <w:bdr w:val="none" w:sz="0" w:space="0" w:color="auto" w:frame="1"/>
        </w:rPr>
        <w:t> i </w:t>
      </w:r>
      <w:r w:rsidRPr="00FB0A61">
        <w:rPr>
          <w:rFonts w:ascii="Consolas" w:eastAsia="宋体" w:hAnsi="Consolas"/>
          <w:b/>
          <w:bCs/>
          <w:color w:val="006699"/>
          <w:kern w:val="0"/>
          <w:sz w:val="18"/>
          <w:szCs w:val="18"/>
          <w:bdr w:val="none" w:sz="0" w:space="0" w:color="auto" w:frame="1"/>
        </w:rPr>
        <w:t>in</w:t>
      </w:r>
      <w:r w:rsidRPr="00FB0A61">
        <w:rPr>
          <w:rFonts w:ascii="Consolas" w:eastAsia="宋体" w:hAnsi="Consolas"/>
          <w:color w:val="000000"/>
          <w:kern w:val="0"/>
          <w:sz w:val="18"/>
          <w:szCs w:val="18"/>
          <w:bdr w:val="none" w:sz="0" w:space="0" w:color="auto" w:frame="1"/>
        </w:rPr>
        <w:t> range(tdata.shape[0]):  </w:t>
      </w:r>
    </w:p>
    <w:p w14:paraId="41E8E65A"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for</w:t>
      </w:r>
      <w:r w:rsidRPr="00FB0A61">
        <w:rPr>
          <w:rFonts w:ascii="Consolas" w:eastAsia="宋体" w:hAnsi="Consolas"/>
          <w:color w:val="000000"/>
          <w:kern w:val="0"/>
          <w:sz w:val="18"/>
          <w:szCs w:val="18"/>
          <w:bdr w:val="none" w:sz="0" w:space="0" w:color="auto" w:frame="1"/>
        </w:rPr>
        <w:t> j </w:t>
      </w:r>
      <w:r w:rsidRPr="00FB0A61">
        <w:rPr>
          <w:rFonts w:ascii="Consolas" w:eastAsia="宋体" w:hAnsi="Consolas"/>
          <w:b/>
          <w:bCs/>
          <w:color w:val="006699"/>
          <w:kern w:val="0"/>
          <w:sz w:val="18"/>
          <w:szCs w:val="18"/>
          <w:bdr w:val="none" w:sz="0" w:space="0" w:color="auto" w:frame="1"/>
        </w:rPr>
        <w:t>in</w:t>
      </w:r>
      <w:r w:rsidRPr="00FB0A61">
        <w:rPr>
          <w:rFonts w:ascii="Consolas" w:eastAsia="宋体" w:hAnsi="Consolas"/>
          <w:color w:val="000000"/>
          <w:kern w:val="0"/>
          <w:sz w:val="18"/>
          <w:szCs w:val="18"/>
          <w:bdr w:val="none" w:sz="0" w:space="0" w:color="auto" w:frame="1"/>
        </w:rPr>
        <w:t> range(tdata.shape[1]):  </w:t>
      </w:r>
    </w:p>
    <w:p w14:paraId="1ED9E00A"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X_test[i][j] = to_series(tdata.iloc[i, j])  </w:t>
      </w:r>
    </w:p>
    <w:p w14:paraId="2774B534"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p>
    <w:p w14:paraId="43585000"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acc = {}  </w:t>
      </w:r>
    </w:p>
    <w:p w14:paraId="2E01EE1D" w14:textId="405B817A" w:rsidR="00FB0A61" w:rsidRPr="00DC587F"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006E18EB" w:rsidRPr="006E18EB">
        <w:rPr>
          <w:rFonts w:ascii="Consolas" w:eastAsia="宋体" w:hAnsi="Consolas"/>
          <w:color w:val="008200"/>
          <w:kern w:val="0"/>
          <w:sz w:val="18"/>
          <w:szCs w:val="18"/>
          <w:bdr w:val="none" w:sz="0" w:space="0" w:color="auto" w:frame="1"/>
        </w:rPr>
        <w:t xml:space="preserve"># </w:t>
      </w:r>
      <w:r w:rsidR="006E18EB">
        <w:rPr>
          <w:rFonts w:ascii="Consolas" w:eastAsia="宋体" w:hAnsi="Consolas" w:hint="eastAsia"/>
          <w:color w:val="008200"/>
          <w:kern w:val="0"/>
          <w:sz w:val="18"/>
          <w:szCs w:val="18"/>
          <w:bdr w:val="none" w:sz="0" w:space="0" w:color="auto" w:frame="1"/>
        </w:rPr>
        <w:t>循环训练每一类异常</w:t>
      </w:r>
      <w:r w:rsidR="00B168EC">
        <w:rPr>
          <w:rFonts w:ascii="Consolas" w:eastAsia="宋体" w:hAnsi="Consolas" w:hint="eastAsia"/>
          <w:color w:val="008200"/>
          <w:kern w:val="0"/>
          <w:sz w:val="18"/>
          <w:szCs w:val="18"/>
          <w:bdr w:val="none" w:sz="0" w:space="0" w:color="auto" w:frame="1"/>
        </w:rPr>
        <w:t>，异常类型与</w:t>
      </w:r>
      <w:r w:rsidR="00B168EC">
        <w:rPr>
          <w:rFonts w:ascii="Consolas" w:eastAsia="宋体" w:hAnsi="Consolas" w:hint="eastAsia"/>
          <w:color w:val="008200"/>
          <w:kern w:val="0"/>
          <w:sz w:val="18"/>
          <w:szCs w:val="18"/>
          <w:bdr w:val="none" w:sz="0" w:space="0" w:color="auto" w:frame="1"/>
        </w:rPr>
        <w:t>label</w:t>
      </w:r>
      <w:r w:rsidR="00B168EC">
        <w:rPr>
          <w:rFonts w:ascii="Consolas" w:eastAsia="宋体" w:hAnsi="Consolas" w:hint="eastAsia"/>
          <w:color w:val="008200"/>
          <w:kern w:val="0"/>
          <w:sz w:val="18"/>
          <w:szCs w:val="18"/>
          <w:bdr w:val="none" w:sz="0" w:space="0" w:color="auto" w:frame="1"/>
        </w:rPr>
        <w:t>对应关系：</w:t>
      </w:r>
    </w:p>
    <w:p w14:paraId="37706C7C" w14:textId="0893F4C4" w:rsidR="00DC587F" w:rsidRPr="00DC587F" w:rsidRDefault="00DC587F" w:rsidP="00DC587F">
      <w:pPr>
        <w:widowControl/>
        <w:numPr>
          <w:ilvl w:val="0"/>
          <w:numId w:val="18"/>
        </w:numPr>
        <w:pBdr>
          <w:left w:val="single" w:sz="18" w:space="0" w:color="6CE26C"/>
        </w:pBdr>
        <w:shd w:val="clear" w:color="auto" w:fill="FFFFFF"/>
        <w:spacing w:line="210" w:lineRule="atLeast"/>
        <w:jc w:val="left"/>
        <w:rPr>
          <w:rFonts w:ascii="Consolas" w:eastAsia="宋体" w:hAnsi="Consolas"/>
          <w:color w:val="008200"/>
          <w:kern w:val="0"/>
          <w:sz w:val="18"/>
          <w:szCs w:val="18"/>
          <w:bdr w:val="none" w:sz="0" w:space="0" w:color="auto" w:frame="1"/>
        </w:rPr>
      </w:pPr>
      <w:r>
        <w:rPr>
          <w:rFonts w:ascii="Consolas" w:eastAsia="宋体" w:hAnsi="Consolas" w:hint="eastAsia"/>
          <w:color w:val="008200"/>
          <w:kern w:val="0"/>
          <w:sz w:val="18"/>
          <w:szCs w:val="18"/>
          <w:bdr w:val="none" w:sz="0" w:space="0" w:color="auto" w:frame="1"/>
        </w:rPr>
        <w:t xml:space="preserve"> </w:t>
      </w:r>
      <w:r>
        <w:rPr>
          <w:rFonts w:ascii="Consolas" w:eastAsia="宋体" w:hAnsi="Consolas"/>
          <w:color w:val="008200"/>
          <w:kern w:val="0"/>
          <w:sz w:val="18"/>
          <w:szCs w:val="18"/>
          <w:bdr w:val="none" w:sz="0" w:space="0" w:color="auto" w:frame="1"/>
        </w:rPr>
        <w:t xml:space="preserve"> </w:t>
      </w:r>
      <w:r w:rsidRPr="00DC587F">
        <w:rPr>
          <w:rFonts w:ascii="Consolas" w:eastAsia="宋体" w:hAnsi="Consolas"/>
          <w:color w:val="008200"/>
          <w:kern w:val="0"/>
          <w:sz w:val="18"/>
          <w:szCs w:val="18"/>
          <w:bdr w:val="none" w:sz="0" w:space="0" w:color="auto" w:frame="1"/>
        </w:rPr>
        <w:t># ALARM JOB CPU NET GPS SENSOR</w:t>
      </w:r>
    </w:p>
    <w:p w14:paraId="14E09EB4" w14:textId="496725C0" w:rsidR="00DC587F" w:rsidRPr="00FB0A61" w:rsidRDefault="00DC587F" w:rsidP="00DC587F">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Pr>
          <w:rFonts w:ascii="Consolas" w:eastAsia="宋体" w:hAnsi="Consolas"/>
          <w:color w:val="008200"/>
          <w:kern w:val="0"/>
          <w:sz w:val="18"/>
          <w:szCs w:val="18"/>
          <w:bdr w:val="none" w:sz="0" w:space="0" w:color="auto" w:frame="1"/>
        </w:rPr>
        <w:t xml:space="preserve">  </w:t>
      </w:r>
      <w:r w:rsidRPr="00DC587F">
        <w:rPr>
          <w:rFonts w:ascii="Consolas" w:eastAsia="宋体" w:hAnsi="Consolas"/>
          <w:color w:val="008200"/>
          <w:kern w:val="0"/>
          <w:sz w:val="18"/>
          <w:szCs w:val="18"/>
          <w:bdr w:val="none" w:sz="0" w:space="0" w:color="auto" w:frame="1"/>
        </w:rPr>
        <w:t>#   0    1   2   3   4     5</w:t>
      </w:r>
    </w:p>
    <w:p w14:paraId="13C52A0E" w14:textId="673B3277" w:rsidR="00FB0A61" w:rsidRPr="00FB0A61" w:rsidRDefault="00FB0A61" w:rsidP="00DC587F">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b/>
          <w:bCs/>
          <w:color w:val="006699"/>
          <w:kern w:val="0"/>
          <w:sz w:val="18"/>
          <w:szCs w:val="18"/>
          <w:bdr w:val="none" w:sz="0" w:space="0" w:color="auto" w:frame="1"/>
        </w:rPr>
        <w:t>for</w:t>
      </w:r>
      <w:r w:rsidRPr="00FB0A61">
        <w:rPr>
          <w:rFonts w:ascii="Consolas" w:eastAsia="宋体" w:hAnsi="Consolas"/>
          <w:color w:val="000000"/>
          <w:kern w:val="0"/>
          <w:sz w:val="18"/>
          <w:szCs w:val="18"/>
          <w:bdr w:val="none" w:sz="0" w:space="0" w:color="auto" w:frame="1"/>
        </w:rPr>
        <w:t> predict_label </w:t>
      </w:r>
      <w:r w:rsidRPr="00FB0A61">
        <w:rPr>
          <w:rFonts w:ascii="Consolas" w:eastAsia="宋体" w:hAnsi="Consolas"/>
          <w:b/>
          <w:bCs/>
          <w:color w:val="006699"/>
          <w:kern w:val="0"/>
          <w:sz w:val="18"/>
          <w:szCs w:val="18"/>
          <w:bdr w:val="none" w:sz="0" w:space="0" w:color="auto" w:frame="1"/>
        </w:rPr>
        <w:t>in</w:t>
      </w:r>
      <w:r w:rsidRPr="00FB0A61">
        <w:rPr>
          <w:rFonts w:ascii="Consolas" w:eastAsia="宋体" w:hAnsi="Consolas"/>
          <w:color w:val="000000"/>
          <w:kern w:val="0"/>
          <w:sz w:val="18"/>
          <w:szCs w:val="18"/>
          <w:bdr w:val="none" w:sz="0" w:space="0" w:color="auto" w:frame="1"/>
        </w:rPr>
        <w:t> range(0, 6): </w:t>
      </w:r>
    </w:p>
    <w:p w14:paraId="0DEB16CF"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for</w:t>
      </w:r>
      <w:r w:rsidRPr="00FB0A61">
        <w:rPr>
          <w:rFonts w:ascii="Consolas" w:eastAsia="宋体" w:hAnsi="Consolas"/>
          <w:color w:val="000000"/>
          <w:kern w:val="0"/>
          <w:sz w:val="18"/>
          <w:szCs w:val="18"/>
          <w:bdr w:val="none" w:sz="0" w:space="0" w:color="auto" w:frame="1"/>
        </w:rPr>
        <w:t> i </w:t>
      </w:r>
      <w:r w:rsidRPr="00FB0A61">
        <w:rPr>
          <w:rFonts w:ascii="Consolas" w:eastAsia="宋体" w:hAnsi="Consolas"/>
          <w:b/>
          <w:bCs/>
          <w:color w:val="006699"/>
          <w:kern w:val="0"/>
          <w:sz w:val="18"/>
          <w:szCs w:val="18"/>
          <w:bdr w:val="none" w:sz="0" w:space="0" w:color="auto" w:frame="1"/>
        </w:rPr>
        <w:t>in</w:t>
      </w:r>
      <w:r w:rsidRPr="00FB0A61">
        <w:rPr>
          <w:rFonts w:ascii="Consolas" w:eastAsia="宋体" w:hAnsi="Consolas"/>
          <w:color w:val="000000"/>
          <w:kern w:val="0"/>
          <w:sz w:val="18"/>
          <w:szCs w:val="18"/>
          <w:bdr w:val="none" w:sz="0" w:space="0" w:color="auto" w:frame="1"/>
        </w:rPr>
        <w:t> range(target.shape[0]):  </w:t>
      </w:r>
    </w:p>
    <w:p w14:paraId="0ED6ADC3"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y_train[i] = int(target.iloc[i, predict_label])  </w:t>
      </w:r>
    </w:p>
    <w:p w14:paraId="5CD4CBE8"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for</w:t>
      </w:r>
      <w:r w:rsidRPr="00FB0A61">
        <w:rPr>
          <w:rFonts w:ascii="Consolas" w:eastAsia="宋体" w:hAnsi="Consolas"/>
          <w:color w:val="000000"/>
          <w:kern w:val="0"/>
          <w:sz w:val="18"/>
          <w:szCs w:val="18"/>
          <w:bdr w:val="none" w:sz="0" w:space="0" w:color="auto" w:frame="1"/>
        </w:rPr>
        <w:t> i </w:t>
      </w:r>
      <w:r w:rsidRPr="00FB0A61">
        <w:rPr>
          <w:rFonts w:ascii="Consolas" w:eastAsia="宋体" w:hAnsi="Consolas"/>
          <w:b/>
          <w:bCs/>
          <w:color w:val="006699"/>
          <w:kern w:val="0"/>
          <w:sz w:val="18"/>
          <w:szCs w:val="18"/>
          <w:bdr w:val="none" w:sz="0" w:space="0" w:color="auto" w:frame="1"/>
        </w:rPr>
        <w:t>in</w:t>
      </w:r>
      <w:r w:rsidRPr="00FB0A61">
        <w:rPr>
          <w:rFonts w:ascii="Consolas" w:eastAsia="宋体" w:hAnsi="Consolas"/>
          <w:color w:val="000000"/>
          <w:kern w:val="0"/>
          <w:sz w:val="18"/>
          <w:szCs w:val="18"/>
          <w:bdr w:val="none" w:sz="0" w:space="0" w:color="auto" w:frame="1"/>
        </w:rPr>
        <w:t> range(ttarget.shape[0]):  </w:t>
      </w:r>
    </w:p>
    <w:p w14:paraId="6A9F7AB7"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y_test[i] = int(ttarget.iloc[i, predict_label])  </w:t>
      </w:r>
    </w:p>
    <w:p w14:paraId="0333ACDB" w14:textId="494CBF8F"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006E18EB" w:rsidRPr="00FB0A61">
        <w:rPr>
          <w:rFonts w:ascii="Consolas" w:eastAsia="宋体" w:hAnsi="Consolas"/>
          <w:color w:val="000000"/>
          <w:kern w:val="0"/>
          <w:sz w:val="18"/>
          <w:szCs w:val="18"/>
          <w:bdr w:val="none" w:sz="0" w:space="0" w:color="auto" w:frame="1"/>
        </w:rPr>
        <w:t> </w:t>
      </w:r>
      <w:r w:rsidR="006E18EB" w:rsidRPr="006E18EB">
        <w:rPr>
          <w:rFonts w:ascii="Consolas" w:eastAsia="宋体" w:hAnsi="Consolas"/>
          <w:color w:val="008200"/>
          <w:kern w:val="0"/>
          <w:sz w:val="18"/>
          <w:szCs w:val="18"/>
          <w:bdr w:val="none" w:sz="0" w:space="0" w:color="auto" w:frame="1"/>
        </w:rPr>
        <w:t xml:space="preserve"># </w:t>
      </w:r>
      <w:r w:rsidR="006E18EB">
        <w:rPr>
          <w:rFonts w:ascii="Consolas" w:eastAsia="宋体" w:hAnsi="Consolas" w:hint="eastAsia"/>
          <w:color w:val="008200"/>
          <w:kern w:val="0"/>
          <w:sz w:val="18"/>
          <w:szCs w:val="18"/>
          <w:bdr w:val="none" w:sz="0" w:space="0" w:color="auto" w:frame="1"/>
        </w:rPr>
        <w:t>MUSE</w:t>
      </w:r>
      <w:r w:rsidR="006E18EB">
        <w:rPr>
          <w:rFonts w:ascii="Consolas" w:eastAsia="宋体" w:hAnsi="Consolas" w:hint="eastAsia"/>
          <w:color w:val="008200"/>
          <w:kern w:val="0"/>
          <w:sz w:val="18"/>
          <w:szCs w:val="18"/>
          <w:bdr w:val="none" w:sz="0" w:space="0" w:color="auto" w:frame="1"/>
        </w:rPr>
        <w:t>模型训练</w:t>
      </w:r>
    </w:p>
    <w:p w14:paraId="707AF006"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now = datetime.datetime.now()  </w:t>
      </w:r>
    </w:p>
    <w:p w14:paraId="3757054D"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muse = MUSE(window_inc=4, use_first_order_differences=False)  </w:t>
      </w:r>
    </w:p>
    <w:p w14:paraId="207333C4"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muse.fit(X_train, y_train)  </w:t>
      </w:r>
    </w:p>
    <w:p w14:paraId="7E95A30B"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print</w:t>
      </w:r>
      <w:r w:rsidRPr="00FB0A61">
        <w:rPr>
          <w:rFonts w:ascii="Consolas" w:eastAsia="宋体" w:hAnsi="Consolas"/>
          <w:color w:val="000000"/>
          <w:kern w:val="0"/>
          <w:sz w:val="18"/>
          <w:szCs w:val="18"/>
          <w:bdr w:val="none" w:sz="0" w:space="0" w:color="auto" w:frame="1"/>
        </w:rPr>
        <w:t>(</w:t>
      </w:r>
      <w:r w:rsidRPr="00FB0A61">
        <w:rPr>
          <w:rFonts w:ascii="Consolas" w:eastAsia="宋体" w:hAnsi="Consolas"/>
          <w:color w:val="0000FF"/>
          <w:kern w:val="0"/>
          <w:sz w:val="18"/>
          <w:szCs w:val="18"/>
          <w:bdr w:val="none" w:sz="0" w:space="0" w:color="auto" w:frame="1"/>
        </w:rPr>
        <w:t>"MUSE:"</w:t>
      </w:r>
      <w:r w:rsidRPr="00FB0A61">
        <w:rPr>
          <w:rFonts w:ascii="Consolas" w:eastAsia="宋体" w:hAnsi="Consolas"/>
          <w:color w:val="000000"/>
          <w:kern w:val="0"/>
          <w:sz w:val="18"/>
          <w:szCs w:val="18"/>
          <w:bdr w:val="none" w:sz="0" w:space="0" w:color="auto" w:frame="1"/>
        </w:rPr>
        <w:t>, (datetime.datetime.now() - now).microseconds / 1000000 + (datetime.datetime.now() - now).seconds)  </w:t>
      </w:r>
    </w:p>
    <w:p w14:paraId="4D9CC9B7"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now = datetime.datetime.now()  </w:t>
      </w:r>
    </w:p>
    <w:p w14:paraId="12F360E7" w14:textId="15FE2DDB"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006E18EB" w:rsidRPr="00FB0A61">
        <w:rPr>
          <w:rFonts w:ascii="Consolas" w:eastAsia="宋体" w:hAnsi="Consolas"/>
          <w:color w:val="000000"/>
          <w:kern w:val="0"/>
          <w:sz w:val="18"/>
          <w:szCs w:val="18"/>
          <w:bdr w:val="none" w:sz="0" w:space="0" w:color="auto" w:frame="1"/>
        </w:rPr>
        <w:t> </w:t>
      </w:r>
      <w:r w:rsidR="006E18EB" w:rsidRPr="006E18EB">
        <w:rPr>
          <w:rFonts w:ascii="Consolas" w:eastAsia="宋体" w:hAnsi="Consolas"/>
          <w:color w:val="008200"/>
          <w:kern w:val="0"/>
          <w:sz w:val="18"/>
          <w:szCs w:val="18"/>
          <w:bdr w:val="none" w:sz="0" w:space="0" w:color="auto" w:frame="1"/>
        </w:rPr>
        <w:t xml:space="preserve"># </w:t>
      </w:r>
      <w:r w:rsidR="006E18EB">
        <w:rPr>
          <w:rFonts w:ascii="Consolas" w:eastAsia="宋体" w:hAnsi="Consolas" w:hint="eastAsia"/>
          <w:color w:val="008200"/>
          <w:kern w:val="0"/>
          <w:sz w:val="18"/>
          <w:szCs w:val="18"/>
          <w:bdr w:val="none" w:sz="0" w:space="0" w:color="auto" w:frame="1"/>
        </w:rPr>
        <w:t>ROCKET</w:t>
      </w:r>
      <w:r w:rsidR="006E18EB">
        <w:rPr>
          <w:rFonts w:ascii="Consolas" w:eastAsia="宋体" w:hAnsi="Consolas"/>
          <w:color w:val="008200"/>
          <w:kern w:val="0"/>
          <w:sz w:val="18"/>
          <w:szCs w:val="18"/>
          <w:bdr w:val="none" w:sz="0" w:space="0" w:color="auto" w:frame="1"/>
        </w:rPr>
        <w:t xml:space="preserve"> </w:t>
      </w:r>
      <w:r w:rsidR="006E18EB">
        <w:rPr>
          <w:rFonts w:ascii="Consolas" w:eastAsia="宋体" w:hAnsi="Consolas" w:hint="eastAsia"/>
          <w:color w:val="008200"/>
          <w:kern w:val="0"/>
          <w:sz w:val="18"/>
          <w:szCs w:val="18"/>
          <w:bdr w:val="none" w:sz="0" w:space="0" w:color="auto" w:frame="1"/>
        </w:rPr>
        <w:t>模型训练</w:t>
      </w:r>
    </w:p>
    <w:p w14:paraId="1DD93538"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rocket = RocketClassifier(num_kernels=100)  </w:t>
      </w:r>
    </w:p>
    <w:p w14:paraId="30DB5AC5"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rocket.fit(X_train, y_train)  </w:t>
      </w:r>
    </w:p>
    <w:p w14:paraId="6A35FE99"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print</w:t>
      </w:r>
      <w:r w:rsidRPr="00FB0A61">
        <w:rPr>
          <w:rFonts w:ascii="Consolas" w:eastAsia="宋体" w:hAnsi="Consolas"/>
          <w:color w:val="000000"/>
          <w:kern w:val="0"/>
          <w:sz w:val="18"/>
          <w:szCs w:val="18"/>
          <w:bdr w:val="none" w:sz="0" w:space="0" w:color="auto" w:frame="1"/>
        </w:rPr>
        <w:t>(</w:t>
      </w:r>
      <w:r w:rsidRPr="00FB0A61">
        <w:rPr>
          <w:rFonts w:ascii="Consolas" w:eastAsia="宋体" w:hAnsi="Consolas"/>
          <w:color w:val="0000FF"/>
          <w:kern w:val="0"/>
          <w:sz w:val="18"/>
          <w:szCs w:val="18"/>
          <w:bdr w:val="none" w:sz="0" w:space="0" w:color="auto" w:frame="1"/>
        </w:rPr>
        <w:t>"rocket:"</w:t>
      </w:r>
      <w:r w:rsidRPr="00FB0A61">
        <w:rPr>
          <w:rFonts w:ascii="Consolas" w:eastAsia="宋体" w:hAnsi="Consolas"/>
          <w:color w:val="000000"/>
          <w:kern w:val="0"/>
          <w:sz w:val="18"/>
          <w:szCs w:val="18"/>
          <w:bdr w:val="none" w:sz="0" w:space="0" w:color="auto" w:frame="1"/>
        </w:rPr>
        <w:t>, (datetime.datetime.now() - now).microseconds / 1000000 + (datetime.datetime.now() - now).seconds)  </w:t>
      </w:r>
    </w:p>
    <w:p w14:paraId="347514EA"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now = datetime.datetime.now()  </w:t>
      </w:r>
    </w:p>
    <w:p w14:paraId="0AB02CFA" w14:textId="3EF90BF8"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006E18EB" w:rsidRPr="00FB0A61">
        <w:rPr>
          <w:rFonts w:ascii="Consolas" w:eastAsia="宋体" w:hAnsi="Consolas"/>
          <w:color w:val="000000"/>
          <w:kern w:val="0"/>
          <w:sz w:val="18"/>
          <w:szCs w:val="18"/>
          <w:bdr w:val="none" w:sz="0" w:space="0" w:color="auto" w:frame="1"/>
        </w:rPr>
        <w:t> </w:t>
      </w:r>
      <w:r w:rsidR="006E18EB" w:rsidRPr="006E18EB">
        <w:rPr>
          <w:rFonts w:ascii="Consolas" w:eastAsia="宋体" w:hAnsi="Consolas"/>
          <w:color w:val="008200"/>
          <w:kern w:val="0"/>
          <w:sz w:val="18"/>
          <w:szCs w:val="18"/>
          <w:bdr w:val="none" w:sz="0" w:space="0" w:color="auto" w:frame="1"/>
        </w:rPr>
        <w:t xml:space="preserve"># </w:t>
      </w:r>
      <w:r w:rsidR="006E18EB">
        <w:rPr>
          <w:rFonts w:ascii="Consolas" w:eastAsia="宋体" w:hAnsi="Consolas"/>
          <w:color w:val="008200"/>
          <w:kern w:val="0"/>
          <w:sz w:val="18"/>
          <w:szCs w:val="18"/>
          <w:bdr w:val="none" w:sz="0" w:space="0" w:color="auto" w:frame="1"/>
        </w:rPr>
        <w:t>Shapelet</w:t>
      </w:r>
      <w:r w:rsidR="006E18EB">
        <w:rPr>
          <w:rFonts w:ascii="Consolas" w:eastAsia="宋体" w:hAnsi="Consolas" w:hint="eastAsia"/>
          <w:color w:val="008200"/>
          <w:kern w:val="0"/>
          <w:sz w:val="18"/>
          <w:szCs w:val="18"/>
          <w:bdr w:val="none" w:sz="0" w:space="0" w:color="auto" w:frame="1"/>
        </w:rPr>
        <w:t>模型训练</w:t>
      </w:r>
    </w:p>
    <w:p w14:paraId="23BA2FBD"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shape = ShapeletTransformClassifier(n_shapelet_samples=100)  </w:t>
      </w:r>
    </w:p>
    <w:p w14:paraId="38C632FD"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lastRenderedPageBreak/>
        <w:t>    shape.fit(X_train, y_train)  </w:t>
      </w:r>
    </w:p>
    <w:p w14:paraId="269ED8C5"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print</w:t>
      </w:r>
      <w:r w:rsidRPr="00FB0A61">
        <w:rPr>
          <w:rFonts w:ascii="Consolas" w:eastAsia="宋体" w:hAnsi="Consolas"/>
          <w:color w:val="000000"/>
          <w:kern w:val="0"/>
          <w:sz w:val="18"/>
          <w:szCs w:val="18"/>
          <w:bdr w:val="none" w:sz="0" w:space="0" w:color="auto" w:frame="1"/>
        </w:rPr>
        <w:t>(</w:t>
      </w:r>
      <w:r w:rsidRPr="00FB0A61">
        <w:rPr>
          <w:rFonts w:ascii="Consolas" w:eastAsia="宋体" w:hAnsi="Consolas"/>
          <w:color w:val="0000FF"/>
          <w:kern w:val="0"/>
          <w:sz w:val="18"/>
          <w:szCs w:val="18"/>
          <w:bdr w:val="none" w:sz="0" w:space="0" w:color="auto" w:frame="1"/>
        </w:rPr>
        <w:t>"shape:"</w:t>
      </w:r>
      <w:r w:rsidRPr="00FB0A61">
        <w:rPr>
          <w:rFonts w:ascii="Consolas" w:eastAsia="宋体" w:hAnsi="Consolas"/>
          <w:color w:val="000000"/>
          <w:kern w:val="0"/>
          <w:sz w:val="18"/>
          <w:szCs w:val="18"/>
          <w:bdr w:val="none" w:sz="0" w:space="0" w:color="auto" w:frame="1"/>
        </w:rPr>
        <w:t>, (datetime.datetime.now() - now).microseconds / 1000000 + (datetime.datetime.now() - now).seconds)  </w:t>
      </w:r>
    </w:p>
    <w:p w14:paraId="36EED4A2"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now = datetime.datetime.now()  </w:t>
      </w:r>
    </w:p>
    <w:p w14:paraId="0360273E" w14:textId="0BD0B9D6"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006E18EB" w:rsidRPr="00FB0A61">
        <w:rPr>
          <w:rFonts w:ascii="Consolas" w:eastAsia="宋体" w:hAnsi="Consolas"/>
          <w:color w:val="000000"/>
          <w:kern w:val="0"/>
          <w:sz w:val="18"/>
          <w:szCs w:val="18"/>
          <w:bdr w:val="none" w:sz="0" w:space="0" w:color="auto" w:frame="1"/>
        </w:rPr>
        <w:t> </w:t>
      </w:r>
      <w:r w:rsidR="006E18EB" w:rsidRPr="006E18EB">
        <w:rPr>
          <w:rFonts w:ascii="Consolas" w:eastAsia="宋体" w:hAnsi="Consolas"/>
          <w:color w:val="008200"/>
          <w:kern w:val="0"/>
          <w:sz w:val="18"/>
          <w:szCs w:val="18"/>
          <w:bdr w:val="none" w:sz="0" w:space="0" w:color="auto" w:frame="1"/>
        </w:rPr>
        <w:t>#</w:t>
      </w:r>
      <w:r w:rsidR="006E18EB">
        <w:rPr>
          <w:rFonts w:ascii="Consolas" w:eastAsia="宋体" w:hAnsi="Consolas" w:hint="eastAsia"/>
          <w:color w:val="008200"/>
          <w:kern w:val="0"/>
          <w:sz w:val="18"/>
          <w:szCs w:val="18"/>
          <w:bdr w:val="none" w:sz="0" w:space="0" w:color="auto" w:frame="1"/>
        </w:rPr>
        <w:t xml:space="preserve"> </w:t>
      </w:r>
      <w:r w:rsidR="006E18EB">
        <w:rPr>
          <w:rFonts w:ascii="Consolas" w:eastAsia="宋体" w:hAnsi="Consolas"/>
          <w:color w:val="008200"/>
          <w:kern w:val="0"/>
          <w:sz w:val="18"/>
          <w:szCs w:val="18"/>
          <w:bdr w:val="none" w:sz="0" w:space="0" w:color="auto" w:frame="1"/>
        </w:rPr>
        <w:t xml:space="preserve">MLP </w:t>
      </w:r>
      <w:r w:rsidR="006E18EB">
        <w:rPr>
          <w:rFonts w:ascii="Consolas" w:eastAsia="宋体" w:hAnsi="Consolas" w:hint="eastAsia"/>
          <w:color w:val="008200"/>
          <w:kern w:val="0"/>
          <w:sz w:val="18"/>
          <w:szCs w:val="18"/>
          <w:bdr w:val="none" w:sz="0" w:space="0" w:color="auto" w:frame="1"/>
        </w:rPr>
        <w:t>模型训练</w:t>
      </w:r>
    </w:p>
    <w:p w14:paraId="1ACE2794"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mlp = MLPClassifier(n_epochs=200)  </w:t>
      </w:r>
    </w:p>
    <w:p w14:paraId="71D11920"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mlp.fit(X_train, y_train)  </w:t>
      </w:r>
    </w:p>
    <w:p w14:paraId="7DBDE1F3"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print</w:t>
      </w:r>
      <w:r w:rsidRPr="00FB0A61">
        <w:rPr>
          <w:rFonts w:ascii="Consolas" w:eastAsia="宋体" w:hAnsi="Consolas"/>
          <w:color w:val="000000"/>
          <w:kern w:val="0"/>
          <w:sz w:val="18"/>
          <w:szCs w:val="18"/>
          <w:bdr w:val="none" w:sz="0" w:space="0" w:color="auto" w:frame="1"/>
        </w:rPr>
        <w:t>(</w:t>
      </w:r>
      <w:r w:rsidRPr="00FB0A61">
        <w:rPr>
          <w:rFonts w:ascii="Consolas" w:eastAsia="宋体" w:hAnsi="Consolas"/>
          <w:color w:val="0000FF"/>
          <w:kern w:val="0"/>
          <w:sz w:val="18"/>
          <w:szCs w:val="18"/>
          <w:bdr w:val="none" w:sz="0" w:space="0" w:color="auto" w:frame="1"/>
        </w:rPr>
        <w:t>"mlp:"</w:t>
      </w:r>
      <w:r w:rsidRPr="00FB0A61">
        <w:rPr>
          <w:rFonts w:ascii="Consolas" w:eastAsia="宋体" w:hAnsi="Consolas"/>
          <w:color w:val="000000"/>
          <w:kern w:val="0"/>
          <w:sz w:val="18"/>
          <w:szCs w:val="18"/>
          <w:bdr w:val="none" w:sz="0" w:space="0" w:color="auto" w:frame="1"/>
        </w:rPr>
        <w:t>, (datetime.datetime.now() - now).microseconds / 1000000 + (datetime.datetime.now() - now).seconds)  </w:t>
      </w:r>
    </w:p>
    <w:p w14:paraId="789214E5"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now = datetime.datetime.now()  </w:t>
      </w:r>
    </w:p>
    <w:p w14:paraId="17388B82" w14:textId="4404FAE5"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006E18EB" w:rsidRPr="00FB0A61">
        <w:rPr>
          <w:rFonts w:ascii="Consolas" w:eastAsia="宋体" w:hAnsi="Consolas"/>
          <w:color w:val="000000"/>
          <w:kern w:val="0"/>
          <w:sz w:val="18"/>
          <w:szCs w:val="18"/>
          <w:bdr w:val="none" w:sz="0" w:space="0" w:color="auto" w:frame="1"/>
        </w:rPr>
        <w:t> </w:t>
      </w:r>
      <w:r w:rsidR="006E18EB" w:rsidRPr="006E18EB">
        <w:rPr>
          <w:rFonts w:ascii="Consolas" w:eastAsia="宋体" w:hAnsi="Consolas"/>
          <w:color w:val="008200"/>
          <w:kern w:val="0"/>
          <w:sz w:val="18"/>
          <w:szCs w:val="18"/>
          <w:bdr w:val="none" w:sz="0" w:space="0" w:color="auto" w:frame="1"/>
        </w:rPr>
        <w:t xml:space="preserve"># </w:t>
      </w:r>
      <w:r w:rsidR="006E18EB">
        <w:rPr>
          <w:rFonts w:ascii="Consolas" w:eastAsia="宋体" w:hAnsi="Consolas" w:hint="eastAsia"/>
          <w:color w:val="008200"/>
          <w:kern w:val="0"/>
          <w:sz w:val="18"/>
          <w:szCs w:val="18"/>
          <w:bdr w:val="none" w:sz="0" w:space="0" w:color="auto" w:frame="1"/>
        </w:rPr>
        <w:t>CNN</w:t>
      </w:r>
      <w:r w:rsidR="006E18EB">
        <w:rPr>
          <w:rFonts w:ascii="Consolas" w:eastAsia="宋体" w:hAnsi="Consolas" w:hint="eastAsia"/>
          <w:color w:val="008200"/>
          <w:kern w:val="0"/>
          <w:sz w:val="18"/>
          <w:szCs w:val="18"/>
          <w:bdr w:val="none" w:sz="0" w:space="0" w:color="auto" w:frame="1"/>
        </w:rPr>
        <w:t>模型训练并保存</w:t>
      </w:r>
    </w:p>
    <w:p w14:paraId="6F4CA682"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cnn = CNNClassifier(n_epochs=200)  </w:t>
      </w:r>
    </w:p>
    <w:p w14:paraId="6A9CB07A"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cnn.fit(X_train, y_train)  </w:t>
      </w:r>
    </w:p>
    <w:p w14:paraId="182B1DDA"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cnn.save(</w:t>
      </w:r>
      <w:r w:rsidRPr="00FB0A61">
        <w:rPr>
          <w:rFonts w:ascii="Consolas" w:eastAsia="宋体" w:hAnsi="Consolas"/>
          <w:color w:val="0000FF"/>
          <w:kern w:val="0"/>
          <w:sz w:val="18"/>
          <w:szCs w:val="18"/>
          <w:bdr w:val="none" w:sz="0" w:space="0" w:color="auto" w:frame="1"/>
        </w:rPr>
        <w:t>"cnn"</w:t>
      </w:r>
      <w:r w:rsidRPr="00FB0A61">
        <w:rPr>
          <w:rFonts w:ascii="Consolas" w:eastAsia="宋体" w:hAnsi="Consolas"/>
          <w:color w:val="000000"/>
          <w:kern w:val="0"/>
          <w:sz w:val="18"/>
          <w:szCs w:val="18"/>
          <w:bdr w:val="none" w:sz="0" w:space="0" w:color="auto" w:frame="1"/>
        </w:rPr>
        <w:t> + str(predict_label))  </w:t>
      </w:r>
    </w:p>
    <w:p w14:paraId="4924EC64"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print</w:t>
      </w:r>
      <w:r w:rsidRPr="00FB0A61">
        <w:rPr>
          <w:rFonts w:ascii="Consolas" w:eastAsia="宋体" w:hAnsi="Consolas"/>
          <w:color w:val="000000"/>
          <w:kern w:val="0"/>
          <w:sz w:val="18"/>
          <w:szCs w:val="18"/>
          <w:bdr w:val="none" w:sz="0" w:space="0" w:color="auto" w:frame="1"/>
        </w:rPr>
        <w:t>(</w:t>
      </w:r>
      <w:r w:rsidRPr="00FB0A61">
        <w:rPr>
          <w:rFonts w:ascii="Consolas" w:eastAsia="宋体" w:hAnsi="Consolas"/>
          <w:color w:val="0000FF"/>
          <w:kern w:val="0"/>
          <w:sz w:val="18"/>
          <w:szCs w:val="18"/>
          <w:bdr w:val="none" w:sz="0" w:space="0" w:color="auto" w:frame="1"/>
        </w:rPr>
        <w:t>"cnn:"</w:t>
      </w:r>
      <w:r w:rsidRPr="00FB0A61">
        <w:rPr>
          <w:rFonts w:ascii="Consolas" w:eastAsia="宋体" w:hAnsi="Consolas"/>
          <w:color w:val="000000"/>
          <w:kern w:val="0"/>
          <w:sz w:val="18"/>
          <w:szCs w:val="18"/>
          <w:bdr w:val="none" w:sz="0" w:space="0" w:color="auto" w:frame="1"/>
        </w:rPr>
        <w:t>, (datetime.datetime.now() - now).microseconds / 1000000 + (datetime.datetime.now() - now).seconds)  </w:t>
      </w:r>
    </w:p>
    <w:p w14:paraId="288D9B03"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now = datetime.datetime.now()  </w:t>
      </w:r>
    </w:p>
    <w:p w14:paraId="5B807E08" w14:textId="6676399E"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006E18EB" w:rsidRPr="00FB0A61">
        <w:rPr>
          <w:rFonts w:ascii="Consolas" w:eastAsia="宋体" w:hAnsi="Consolas"/>
          <w:color w:val="000000"/>
          <w:kern w:val="0"/>
          <w:sz w:val="18"/>
          <w:szCs w:val="18"/>
          <w:bdr w:val="none" w:sz="0" w:space="0" w:color="auto" w:frame="1"/>
        </w:rPr>
        <w:t> </w:t>
      </w:r>
      <w:r w:rsidR="006E18EB" w:rsidRPr="006E18EB">
        <w:rPr>
          <w:rFonts w:ascii="Consolas" w:eastAsia="宋体" w:hAnsi="Consolas"/>
          <w:color w:val="008200"/>
          <w:kern w:val="0"/>
          <w:sz w:val="18"/>
          <w:szCs w:val="18"/>
          <w:bdr w:val="none" w:sz="0" w:space="0" w:color="auto" w:frame="1"/>
        </w:rPr>
        <w:t xml:space="preserve"># </w:t>
      </w:r>
      <w:r w:rsidR="006E18EB">
        <w:rPr>
          <w:rFonts w:ascii="Consolas" w:eastAsia="宋体" w:hAnsi="Consolas" w:hint="eastAsia"/>
          <w:color w:val="008200"/>
          <w:kern w:val="0"/>
          <w:sz w:val="18"/>
          <w:szCs w:val="18"/>
          <w:bdr w:val="none" w:sz="0" w:space="0" w:color="auto" w:frame="1"/>
        </w:rPr>
        <w:t>L</w:t>
      </w:r>
      <w:r w:rsidR="006E18EB">
        <w:rPr>
          <w:rFonts w:ascii="Consolas" w:eastAsia="宋体" w:hAnsi="Consolas"/>
          <w:color w:val="008200"/>
          <w:kern w:val="0"/>
          <w:sz w:val="18"/>
          <w:szCs w:val="18"/>
          <w:bdr w:val="none" w:sz="0" w:space="0" w:color="auto" w:frame="1"/>
        </w:rPr>
        <w:t>STM-FCN</w:t>
      </w:r>
      <w:r w:rsidR="006E18EB">
        <w:rPr>
          <w:rFonts w:ascii="Consolas" w:eastAsia="宋体" w:hAnsi="Consolas" w:hint="eastAsia"/>
          <w:color w:val="008200"/>
          <w:kern w:val="0"/>
          <w:sz w:val="18"/>
          <w:szCs w:val="18"/>
          <w:bdr w:val="none" w:sz="0" w:space="0" w:color="auto" w:frame="1"/>
        </w:rPr>
        <w:t>模型训练</w:t>
      </w:r>
    </w:p>
    <w:p w14:paraId="6B6FDEBB"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lstmfcn = LSTMFCNClassifier(n_epochs=200)  </w:t>
      </w:r>
    </w:p>
    <w:p w14:paraId="3DC0A65E"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lstmfcn.fit(X_train, y_train)  </w:t>
      </w:r>
    </w:p>
    <w:p w14:paraId="22BB367F"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print</w:t>
      </w:r>
      <w:r w:rsidRPr="00FB0A61">
        <w:rPr>
          <w:rFonts w:ascii="Consolas" w:eastAsia="宋体" w:hAnsi="Consolas"/>
          <w:color w:val="000000"/>
          <w:kern w:val="0"/>
          <w:sz w:val="18"/>
          <w:szCs w:val="18"/>
          <w:bdr w:val="none" w:sz="0" w:space="0" w:color="auto" w:frame="1"/>
        </w:rPr>
        <w:t>(</w:t>
      </w:r>
      <w:r w:rsidRPr="00FB0A61">
        <w:rPr>
          <w:rFonts w:ascii="Consolas" w:eastAsia="宋体" w:hAnsi="Consolas"/>
          <w:color w:val="0000FF"/>
          <w:kern w:val="0"/>
          <w:sz w:val="18"/>
          <w:szCs w:val="18"/>
          <w:bdr w:val="none" w:sz="0" w:space="0" w:color="auto" w:frame="1"/>
        </w:rPr>
        <w:t>"lstmfcn:"</w:t>
      </w:r>
      <w:r w:rsidRPr="00FB0A61">
        <w:rPr>
          <w:rFonts w:ascii="Consolas" w:eastAsia="宋体" w:hAnsi="Consolas"/>
          <w:color w:val="000000"/>
          <w:kern w:val="0"/>
          <w:sz w:val="18"/>
          <w:szCs w:val="18"/>
          <w:bdr w:val="none" w:sz="0" w:space="0" w:color="auto" w:frame="1"/>
        </w:rPr>
        <w:t>, (datetime.datetime.now() - now).microseconds / 1000000 + (datetime.datetime.now() - now).seconds)  </w:t>
      </w:r>
    </w:p>
    <w:p w14:paraId="03267185"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now = datetime.datetime.now()  </w:t>
      </w:r>
    </w:p>
    <w:p w14:paraId="74DDA473" w14:textId="2F4356F1"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006E18EB" w:rsidRPr="00FB0A61">
        <w:rPr>
          <w:rFonts w:ascii="Consolas" w:eastAsia="宋体" w:hAnsi="Consolas"/>
          <w:color w:val="000000"/>
          <w:kern w:val="0"/>
          <w:sz w:val="18"/>
          <w:szCs w:val="18"/>
          <w:bdr w:val="none" w:sz="0" w:space="0" w:color="auto" w:frame="1"/>
        </w:rPr>
        <w:t> </w:t>
      </w:r>
      <w:r w:rsidR="006E18EB" w:rsidRPr="006E18EB">
        <w:rPr>
          <w:rFonts w:ascii="Consolas" w:eastAsia="宋体" w:hAnsi="Consolas"/>
          <w:color w:val="008200"/>
          <w:kern w:val="0"/>
          <w:sz w:val="18"/>
          <w:szCs w:val="18"/>
          <w:bdr w:val="none" w:sz="0" w:space="0" w:color="auto" w:frame="1"/>
        </w:rPr>
        <w:t xml:space="preserve"># </w:t>
      </w:r>
      <w:r w:rsidR="006E18EB">
        <w:rPr>
          <w:rFonts w:ascii="Consolas" w:eastAsia="宋体" w:hAnsi="Consolas" w:hint="eastAsia"/>
          <w:color w:val="008200"/>
          <w:kern w:val="0"/>
          <w:sz w:val="18"/>
          <w:szCs w:val="18"/>
          <w:bdr w:val="none" w:sz="0" w:space="0" w:color="auto" w:frame="1"/>
        </w:rPr>
        <w:t>T</w:t>
      </w:r>
      <w:r w:rsidR="006E18EB">
        <w:rPr>
          <w:rFonts w:ascii="Consolas" w:eastAsia="宋体" w:hAnsi="Consolas"/>
          <w:color w:val="008200"/>
          <w:kern w:val="0"/>
          <w:sz w:val="18"/>
          <w:szCs w:val="18"/>
          <w:bdr w:val="none" w:sz="0" w:space="0" w:color="auto" w:frame="1"/>
        </w:rPr>
        <w:t xml:space="preserve">apnet </w:t>
      </w:r>
      <w:r w:rsidR="006E18EB">
        <w:rPr>
          <w:rFonts w:ascii="Consolas" w:eastAsia="宋体" w:hAnsi="Consolas" w:hint="eastAsia"/>
          <w:color w:val="008200"/>
          <w:kern w:val="0"/>
          <w:sz w:val="18"/>
          <w:szCs w:val="18"/>
          <w:bdr w:val="none" w:sz="0" w:space="0" w:color="auto" w:frame="1"/>
        </w:rPr>
        <w:t>模型训练</w:t>
      </w:r>
    </w:p>
    <w:p w14:paraId="75FAC544"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tapnet = TapNetClassifier(n_epochs=200)  </w:t>
      </w:r>
    </w:p>
    <w:p w14:paraId="306EAB6E"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tapnet.fit(X_train, y_train)  </w:t>
      </w:r>
    </w:p>
    <w:p w14:paraId="20B359D4"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b/>
          <w:bCs/>
          <w:color w:val="006699"/>
          <w:kern w:val="0"/>
          <w:sz w:val="18"/>
          <w:szCs w:val="18"/>
          <w:bdr w:val="none" w:sz="0" w:space="0" w:color="auto" w:frame="1"/>
        </w:rPr>
        <w:t>print</w:t>
      </w:r>
      <w:r w:rsidRPr="00FB0A61">
        <w:rPr>
          <w:rFonts w:ascii="Consolas" w:eastAsia="宋体" w:hAnsi="Consolas"/>
          <w:color w:val="000000"/>
          <w:kern w:val="0"/>
          <w:sz w:val="18"/>
          <w:szCs w:val="18"/>
          <w:bdr w:val="none" w:sz="0" w:space="0" w:color="auto" w:frame="1"/>
        </w:rPr>
        <w:t>(</w:t>
      </w:r>
      <w:r w:rsidRPr="00FB0A61">
        <w:rPr>
          <w:rFonts w:ascii="Consolas" w:eastAsia="宋体" w:hAnsi="Consolas"/>
          <w:color w:val="0000FF"/>
          <w:kern w:val="0"/>
          <w:sz w:val="18"/>
          <w:szCs w:val="18"/>
          <w:bdr w:val="none" w:sz="0" w:space="0" w:color="auto" w:frame="1"/>
        </w:rPr>
        <w:t>"tapnet:"</w:t>
      </w:r>
      <w:r w:rsidRPr="00FB0A61">
        <w:rPr>
          <w:rFonts w:ascii="Consolas" w:eastAsia="宋体" w:hAnsi="Consolas"/>
          <w:color w:val="000000"/>
          <w:kern w:val="0"/>
          <w:sz w:val="18"/>
          <w:szCs w:val="18"/>
          <w:bdr w:val="none" w:sz="0" w:space="0" w:color="auto" w:frame="1"/>
        </w:rPr>
        <w:t>, (datetime.datetime.now() - now).microseconds / 1000000 + (datetime.datetime.now() - now).seconds)  </w:t>
      </w:r>
    </w:p>
    <w:p w14:paraId="1B89DCB4"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now = datetime.datetime.now()  </w:t>
      </w:r>
    </w:p>
    <w:p w14:paraId="12E4B232" w14:textId="494E9133"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00563A83" w:rsidRPr="00FB0A61">
        <w:rPr>
          <w:rFonts w:ascii="Consolas" w:eastAsia="宋体" w:hAnsi="Consolas"/>
          <w:color w:val="000000"/>
          <w:kern w:val="0"/>
          <w:sz w:val="18"/>
          <w:szCs w:val="18"/>
          <w:bdr w:val="none" w:sz="0" w:space="0" w:color="auto" w:frame="1"/>
        </w:rPr>
        <w:t> </w:t>
      </w:r>
      <w:r w:rsidR="00563A83" w:rsidRPr="006E18EB">
        <w:rPr>
          <w:rFonts w:ascii="Consolas" w:eastAsia="宋体" w:hAnsi="Consolas"/>
          <w:color w:val="008200"/>
          <w:kern w:val="0"/>
          <w:sz w:val="18"/>
          <w:szCs w:val="18"/>
          <w:bdr w:val="none" w:sz="0" w:space="0" w:color="auto" w:frame="1"/>
        </w:rPr>
        <w:t xml:space="preserve"># </w:t>
      </w:r>
      <w:r w:rsidR="00563A83">
        <w:rPr>
          <w:rFonts w:ascii="Consolas" w:eastAsia="宋体" w:hAnsi="Consolas" w:hint="eastAsia"/>
          <w:color w:val="008200"/>
          <w:kern w:val="0"/>
          <w:sz w:val="18"/>
          <w:szCs w:val="18"/>
          <w:bdr w:val="none" w:sz="0" w:space="0" w:color="auto" w:frame="1"/>
        </w:rPr>
        <w:t>将准确率保存到文件中</w:t>
      </w:r>
    </w:p>
    <w:p w14:paraId="6A94E29B"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acc_temp = {</w:t>
      </w:r>
      <w:r w:rsidRPr="00FB0A61">
        <w:rPr>
          <w:rFonts w:ascii="Consolas" w:eastAsia="宋体" w:hAnsi="Consolas"/>
          <w:color w:val="0000FF"/>
          <w:kern w:val="0"/>
          <w:sz w:val="18"/>
          <w:szCs w:val="18"/>
          <w:bdr w:val="none" w:sz="0" w:space="0" w:color="auto" w:frame="1"/>
        </w:rPr>
        <w:t>"MUSE"</w:t>
      </w:r>
      <w:r w:rsidRPr="00FB0A61">
        <w:rPr>
          <w:rFonts w:ascii="Consolas" w:eastAsia="宋体" w:hAnsi="Consolas"/>
          <w:color w:val="000000"/>
          <w:kern w:val="0"/>
          <w:sz w:val="18"/>
          <w:szCs w:val="18"/>
          <w:bdr w:val="none" w:sz="0" w:space="0" w:color="auto" w:frame="1"/>
        </w:rPr>
        <w:t>: mlp.score(X_test, y_test),  </w:t>
      </w:r>
    </w:p>
    <w:p w14:paraId="6CC64838"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color w:val="0000FF"/>
          <w:kern w:val="0"/>
          <w:sz w:val="18"/>
          <w:szCs w:val="18"/>
          <w:bdr w:val="none" w:sz="0" w:space="0" w:color="auto" w:frame="1"/>
        </w:rPr>
        <w:t>"ROCKET"</w:t>
      </w:r>
      <w:r w:rsidRPr="00FB0A61">
        <w:rPr>
          <w:rFonts w:ascii="Consolas" w:eastAsia="宋体" w:hAnsi="Consolas"/>
          <w:color w:val="000000"/>
          <w:kern w:val="0"/>
          <w:sz w:val="18"/>
          <w:szCs w:val="18"/>
          <w:bdr w:val="none" w:sz="0" w:space="0" w:color="auto" w:frame="1"/>
        </w:rPr>
        <w:t>: rocket.score(X_test, y_test),  </w:t>
      </w:r>
    </w:p>
    <w:p w14:paraId="2192C8D0" w14:textId="435D093C" w:rsidR="00FB0A61" w:rsidRPr="00FB0A61" w:rsidRDefault="00FB0A61" w:rsidP="00563A83">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color w:val="0000FF"/>
          <w:kern w:val="0"/>
          <w:sz w:val="18"/>
          <w:szCs w:val="18"/>
          <w:bdr w:val="none" w:sz="0" w:space="0" w:color="auto" w:frame="1"/>
        </w:rPr>
        <w:t>"Shapelet"</w:t>
      </w:r>
      <w:r w:rsidRPr="00FB0A61">
        <w:rPr>
          <w:rFonts w:ascii="Consolas" w:eastAsia="宋体" w:hAnsi="Consolas"/>
          <w:color w:val="000000"/>
          <w:kern w:val="0"/>
          <w:sz w:val="18"/>
          <w:szCs w:val="18"/>
          <w:bdr w:val="none" w:sz="0" w:space="0" w:color="auto" w:frame="1"/>
        </w:rPr>
        <w:t>: shape.score(X_test, y_test), </w:t>
      </w:r>
    </w:p>
    <w:p w14:paraId="172E98A6"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color w:val="0000FF"/>
          <w:kern w:val="0"/>
          <w:sz w:val="18"/>
          <w:szCs w:val="18"/>
          <w:bdr w:val="none" w:sz="0" w:space="0" w:color="auto" w:frame="1"/>
        </w:rPr>
        <w:t>"MLP"</w:t>
      </w:r>
      <w:r w:rsidRPr="00FB0A61">
        <w:rPr>
          <w:rFonts w:ascii="Consolas" w:eastAsia="宋体" w:hAnsi="Consolas"/>
          <w:color w:val="000000"/>
          <w:kern w:val="0"/>
          <w:sz w:val="18"/>
          <w:szCs w:val="18"/>
          <w:bdr w:val="none" w:sz="0" w:space="0" w:color="auto" w:frame="1"/>
        </w:rPr>
        <w:t>: mlp.score(X_test, y_test),  </w:t>
      </w:r>
    </w:p>
    <w:p w14:paraId="71A2DDE9"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color w:val="0000FF"/>
          <w:kern w:val="0"/>
          <w:sz w:val="18"/>
          <w:szCs w:val="18"/>
          <w:bdr w:val="none" w:sz="0" w:space="0" w:color="auto" w:frame="1"/>
        </w:rPr>
        <w:t>"CNN"</w:t>
      </w:r>
      <w:r w:rsidRPr="00FB0A61">
        <w:rPr>
          <w:rFonts w:ascii="Consolas" w:eastAsia="宋体" w:hAnsi="Consolas"/>
          <w:color w:val="000000"/>
          <w:kern w:val="0"/>
          <w:sz w:val="18"/>
          <w:szCs w:val="18"/>
          <w:bdr w:val="none" w:sz="0" w:space="0" w:color="auto" w:frame="1"/>
        </w:rPr>
        <w:t>: cnn.score(X_test, y_test),  </w:t>
      </w:r>
    </w:p>
    <w:p w14:paraId="10282A09" w14:textId="77777777" w:rsidR="00FB0A61" w:rsidRPr="00FB0A61"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color w:val="0000FF"/>
          <w:kern w:val="0"/>
          <w:sz w:val="18"/>
          <w:szCs w:val="18"/>
          <w:bdr w:val="none" w:sz="0" w:space="0" w:color="auto" w:frame="1"/>
        </w:rPr>
        <w:t>"LSTMFCN"</w:t>
      </w:r>
      <w:r w:rsidRPr="00FB0A61">
        <w:rPr>
          <w:rFonts w:ascii="Consolas" w:eastAsia="宋体" w:hAnsi="Consolas"/>
          <w:color w:val="000000"/>
          <w:kern w:val="0"/>
          <w:sz w:val="18"/>
          <w:szCs w:val="18"/>
          <w:bdr w:val="none" w:sz="0" w:space="0" w:color="auto" w:frame="1"/>
        </w:rPr>
        <w:t>: lstmfcn.score(X_test, y_test),  </w:t>
      </w:r>
    </w:p>
    <w:p w14:paraId="6FE14E71" w14:textId="77777777" w:rsidR="00FB0A61" w:rsidRPr="00FB0A61" w:rsidRDefault="00FB0A61" w:rsidP="00FB0A61">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w:t>
      </w:r>
      <w:r w:rsidRPr="00FB0A61">
        <w:rPr>
          <w:rFonts w:ascii="Consolas" w:eastAsia="宋体" w:hAnsi="Consolas"/>
          <w:color w:val="0000FF"/>
          <w:kern w:val="0"/>
          <w:sz w:val="18"/>
          <w:szCs w:val="18"/>
          <w:bdr w:val="none" w:sz="0" w:space="0" w:color="auto" w:frame="1"/>
        </w:rPr>
        <w:t>"TapNet"</w:t>
      </w:r>
      <w:r w:rsidRPr="00FB0A61">
        <w:rPr>
          <w:rFonts w:ascii="Consolas" w:eastAsia="宋体" w:hAnsi="Consolas"/>
          <w:color w:val="000000"/>
          <w:kern w:val="0"/>
          <w:sz w:val="18"/>
          <w:szCs w:val="18"/>
          <w:bdr w:val="none" w:sz="0" w:space="0" w:color="auto" w:frame="1"/>
        </w:rPr>
        <w:t>: tapnet.score(X_test, y_test)}  </w:t>
      </w:r>
    </w:p>
    <w:p w14:paraId="318B4794" w14:textId="77777777" w:rsidR="00FB0A61" w:rsidRPr="00563A83" w:rsidRDefault="00FB0A61" w:rsidP="00FB0A61">
      <w:pPr>
        <w:widowControl/>
        <w:numPr>
          <w:ilvl w:val="0"/>
          <w:numId w:val="18"/>
        </w:numPr>
        <w:pBdr>
          <w:left w:val="single" w:sz="18" w:space="0" w:color="6CE26C"/>
        </w:pBdr>
        <w:shd w:val="clear" w:color="auto" w:fill="FFFFFF"/>
        <w:spacing w:line="210" w:lineRule="atLeast"/>
        <w:jc w:val="left"/>
        <w:rPr>
          <w:rFonts w:ascii="Consolas" w:eastAsia="宋体" w:hAnsi="Consolas"/>
          <w:color w:val="5C5C5C"/>
          <w:kern w:val="0"/>
          <w:sz w:val="18"/>
          <w:szCs w:val="18"/>
        </w:rPr>
      </w:pPr>
      <w:r w:rsidRPr="00FB0A61">
        <w:rPr>
          <w:rFonts w:ascii="Consolas" w:eastAsia="宋体" w:hAnsi="Consolas"/>
          <w:color w:val="000000"/>
          <w:kern w:val="0"/>
          <w:sz w:val="18"/>
          <w:szCs w:val="18"/>
          <w:bdr w:val="none" w:sz="0" w:space="0" w:color="auto" w:frame="1"/>
        </w:rPr>
        <w:t>    acc[predict_label] = acc_temp  </w:t>
      </w:r>
    </w:p>
    <w:p w14:paraId="1F785C66" w14:textId="639F1FE5" w:rsidR="00563A83" w:rsidRPr="00FB0A61" w:rsidRDefault="00563A83" w:rsidP="00563A83">
      <w:pPr>
        <w:widowControl/>
        <w:numPr>
          <w:ilvl w:val="0"/>
          <w:numId w:val="18"/>
        </w:numPr>
        <w:pBdr>
          <w:left w:val="single" w:sz="18" w:space="0" w:color="6CE26C"/>
        </w:pBdr>
        <w:shd w:val="clear" w:color="auto" w:fill="F8F8F8"/>
        <w:spacing w:line="210" w:lineRule="atLeast"/>
        <w:jc w:val="left"/>
        <w:rPr>
          <w:rFonts w:ascii="Consolas" w:eastAsia="宋体" w:hAnsi="Consolas"/>
          <w:color w:val="5C5C5C"/>
          <w:kern w:val="0"/>
          <w:sz w:val="18"/>
          <w:szCs w:val="18"/>
        </w:rPr>
      </w:pPr>
      <w:r w:rsidRPr="00563A83">
        <w:rPr>
          <w:rFonts w:ascii="Consolas" w:eastAsia="宋体" w:hAnsi="Consolas"/>
          <w:b/>
          <w:bCs/>
          <w:color w:val="006699"/>
          <w:kern w:val="0"/>
          <w:sz w:val="18"/>
          <w:szCs w:val="18"/>
          <w:bdr w:val="none" w:sz="0" w:space="0" w:color="auto" w:frame="1"/>
        </w:rPr>
        <w:t>print</w:t>
      </w:r>
      <w:r w:rsidRPr="00563A83">
        <w:rPr>
          <w:rFonts w:ascii="Consolas" w:eastAsia="宋体" w:hAnsi="Consolas"/>
          <w:color w:val="000000"/>
          <w:kern w:val="0"/>
          <w:sz w:val="18"/>
          <w:szCs w:val="18"/>
          <w:bdr w:val="none" w:sz="0" w:space="0" w:color="auto" w:frame="1"/>
        </w:rPr>
        <w:t>(acc)</w:t>
      </w:r>
    </w:p>
    <w:p w14:paraId="0A933345" w14:textId="4FA81D72" w:rsidR="001D3ED8" w:rsidRDefault="001D3ED8" w:rsidP="00330394">
      <w:pPr>
        <w:rPr>
          <w:rStyle w:val="11"/>
          <w:rFonts w:asciiTheme="majorEastAsia" w:eastAsiaTheme="majorEastAsia" w:hAnsiTheme="majorEastAsia"/>
          <w:i w:val="0"/>
          <w:iCs w:val="0"/>
          <w:spacing w:val="0"/>
          <w:kern w:val="44"/>
          <w:sz w:val="44"/>
          <w:szCs w:val="44"/>
        </w:rPr>
      </w:pPr>
      <w:r>
        <w:rPr>
          <w:rStyle w:val="11"/>
          <w:b w:val="0"/>
          <w:bCs w:val="0"/>
          <w:i w:val="0"/>
          <w:iCs w:val="0"/>
          <w:spacing w:val="0"/>
        </w:rPr>
        <w:br w:type="page"/>
      </w:r>
    </w:p>
    <w:p w14:paraId="07E81DB5" w14:textId="64397039" w:rsidR="005844E8" w:rsidRDefault="00000000">
      <w:pPr>
        <w:pStyle w:val="1"/>
        <w:rPr>
          <w:rStyle w:val="11"/>
          <w:b/>
          <w:bCs/>
          <w:i w:val="0"/>
          <w:iCs w:val="0"/>
          <w:spacing w:val="0"/>
        </w:rPr>
      </w:pPr>
      <w:bookmarkStart w:id="18" w:name="_Toc135901952"/>
      <w:r>
        <w:rPr>
          <w:rStyle w:val="11"/>
          <w:rFonts w:hint="eastAsia"/>
          <w:b/>
          <w:bCs/>
          <w:i w:val="0"/>
          <w:iCs w:val="0"/>
          <w:spacing w:val="0"/>
        </w:rPr>
        <w:lastRenderedPageBreak/>
        <w:t>附录</w:t>
      </w:r>
      <w:bookmarkEnd w:id="18"/>
    </w:p>
    <w:p w14:paraId="5988306A" w14:textId="59835B53" w:rsidR="00C52BB8" w:rsidRPr="00733403" w:rsidRDefault="00035C85" w:rsidP="00B00B70">
      <w:pPr>
        <w:ind w:firstLine="0"/>
        <w:rPr>
          <w:rFonts w:asciiTheme="minorEastAsia" w:eastAsiaTheme="minorEastAsia" w:hAnsiTheme="minorEastAsia"/>
          <w:sz w:val="22"/>
          <w:szCs w:val="24"/>
        </w:rPr>
      </w:pPr>
      <w:r w:rsidRPr="00733403">
        <w:rPr>
          <w:rFonts w:asciiTheme="minorEastAsia" w:eastAsiaTheme="minorEastAsia" w:hAnsiTheme="minorEastAsia" w:hint="eastAsia"/>
          <w:sz w:val="22"/>
          <w:szCs w:val="24"/>
        </w:rPr>
        <w:t>本阶段提交的</w:t>
      </w:r>
      <w:r w:rsidR="00587FCF">
        <w:rPr>
          <w:rFonts w:asciiTheme="minorEastAsia" w:eastAsiaTheme="minorEastAsia" w:hAnsiTheme="minorEastAsia" w:hint="eastAsia"/>
          <w:sz w:val="22"/>
          <w:szCs w:val="24"/>
        </w:rPr>
        <w:t>文件</w:t>
      </w:r>
      <w:r w:rsidRPr="00733403">
        <w:rPr>
          <w:rFonts w:asciiTheme="minorEastAsia" w:eastAsiaTheme="minorEastAsia" w:hAnsiTheme="minorEastAsia" w:hint="eastAsia"/>
          <w:sz w:val="22"/>
          <w:szCs w:val="24"/>
        </w:rPr>
        <w:t>清单如下所示：</w:t>
      </w:r>
    </w:p>
    <w:p w14:paraId="328D218C"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w:t>
      </w:r>
    </w:p>
    <w:p w14:paraId="6B4CC076"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├─code</w:t>
      </w:r>
    </w:p>
    <w:p w14:paraId="7A806F71"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   ├─performance</w:t>
      </w:r>
    </w:p>
    <w:p w14:paraId="2C403691"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 xml:space="preserve">│   │   ├─performance_Decision     # </w:t>
      </w:r>
      <w:r>
        <w:rPr>
          <w:rFonts w:ascii="Consolas" w:hAnsi="Consolas" w:hint="eastAsia"/>
          <w:sz w:val="21"/>
          <w:szCs w:val="21"/>
        </w:rPr>
        <w:t>性能异常检测机器学习模型</w:t>
      </w:r>
    </w:p>
    <w:p w14:paraId="367A1D89"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 xml:space="preserve">│   │   ├─pmml-android-master       # </w:t>
      </w:r>
      <w:r>
        <w:rPr>
          <w:rFonts w:ascii="Consolas" w:hAnsi="Consolas" w:hint="eastAsia"/>
          <w:sz w:val="21"/>
          <w:szCs w:val="21"/>
        </w:rPr>
        <w:t>决策树模型序列化</w:t>
      </w:r>
    </w:p>
    <w:p w14:paraId="05CBE7D7"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 xml:space="preserve">│   │   ├─server                     #  </w:t>
      </w:r>
      <w:r>
        <w:rPr>
          <w:rFonts w:ascii="Consolas" w:hAnsi="Consolas" w:hint="eastAsia"/>
          <w:sz w:val="21"/>
          <w:szCs w:val="21"/>
        </w:rPr>
        <w:t>远程服务器代码</w:t>
      </w:r>
    </w:p>
    <w:p w14:paraId="7A89D920"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 xml:space="preserve">│   │   └─updatemonitor             #  </w:t>
      </w:r>
      <w:r>
        <w:rPr>
          <w:rFonts w:ascii="Consolas" w:hAnsi="Consolas" w:hint="eastAsia"/>
          <w:sz w:val="21"/>
          <w:szCs w:val="21"/>
        </w:rPr>
        <w:t>性能异常检测</w:t>
      </w:r>
      <w:r>
        <w:rPr>
          <w:rFonts w:ascii="Consolas" w:hAnsi="Consolas"/>
          <w:sz w:val="21"/>
          <w:szCs w:val="21"/>
        </w:rPr>
        <w:t>APP</w:t>
      </w:r>
      <w:r>
        <w:rPr>
          <w:rFonts w:ascii="Consolas" w:hAnsi="Consolas" w:hint="eastAsia"/>
          <w:sz w:val="21"/>
          <w:szCs w:val="21"/>
        </w:rPr>
        <w:t>代码</w:t>
      </w:r>
    </w:p>
    <w:p w14:paraId="155B9F68"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   └─power</w:t>
      </w:r>
    </w:p>
    <w:p w14:paraId="76FF1924"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 xml:space="preserve">│       ├─power_model               # </w:t>
      </w:r>
      <w:r>
        <w:rPr>
          <w:rFonts w:ascii="Consolas" w:hAnsi="Consolas" w:hint="eastAsia"/>
          <w:sz w:val="21"/>
          <w:szCs w:val="21"/>
        </w:rPr>
        <w:t>功耗异常检测深度学习模型代码</w:t>
      </w:r>
    </w:p>
    <w:p w14:paraId="33747B68"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 xml:space="preserve">│       ├─powermonitorapp           # </w:t>
      </w:r>
      <w:r>
        <w:rPr>
          <w:rFonts w:ascii="Consolas" w:hAnsi="Consolas" w:hint="eastAsia"/>
          <w:sz w:val="21"/>
          <w:szCs w:val="21"/>
        </w:rPr>
        <w:t>功耗异常检测应用</w:t>
      </w:r>
    </w:p>
    <w:p w14:paraId="16AF0C0A"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 xml:space="preserve">│       └─powerdataacquisitionapp  # </w:t>
      </w:r>
      <w:r>
        <w:rPr>
          <w:rFonts w:ascii="Consolas" w:hAnsi="Consolas" w:hint="eastAsia"/>
          <w:sz w:val="21"/>
          <w:szCs w:val="21"/>
        </w:rPr>
        <w:t>功耗异常数据采集应用</w:t>
      </w:r>
    </w:p>
    <w:p w14:paraId="546DAB81" w14:textId="611CC6C1" w:rsidR="006B1BE2" w:rsidRDefault="006B1BE2" w:rsidP="006B1BE2">
      <w:pPr>
        <w:spacing w:line="240" w:lineRule="exact"/>
        <w:ind w:firstLine="0"/>
        <w:rPr>
          <w:rFonts w:ascii="Consolas" w:hAnsi="Consolas"/>
          <w:sz w:val="21"/>
          <w:szCs w:val="21"/>
        </w:rPr>
      </w:pPr>
      <w:r>
        <w:rPr>
          <w:rFonts w:ascii="Consolas" w:hAnsi="Consolas"/>
          <w:sz w:val="21"/>
          <w:szCs w:val="21"/>
        </w:rPr>
        <w:t>├─</w:t>
      </w:r>
      <w:r>
        <w:rPr>
          <w:rFonts w:ascii="Consolas" w:hAnsi="Consolas" w:hint="eastAsia"/>
          <w:sz w:val="21"/>
          <w:szCs w:val="21"/>
        </w:rPr>
        <w:t>模型训练手册</w:t>
      </w:r>
      <w:r>
        <w:rPr>
          <w:rFonts w:ascii="Consolas" w:hAnsi="Consolas"/>
          <w:sz w:val="21"/>
          <w:szCs w:val="21"/>
        </w:rPr>
        <w:t xml:space="preserve">  # </w:t>
      </w:r>
      <w:r>
        <w:rPr>
          <w:rFonts w:ascii="Consolas" w:hAnsi="Consolas" w:hint="eastAsia"/>
          <w:sz w:val="21"/>
          <w:szCs w:val="21"/>
        </w:rPr>
        <w:t>本文件</w:t>
      </w:r>
    </w:p>
    <w:p w14:paraId="0E5965D5" w14:textId="277F7E4B" w:rsidR="006B1BE2" w:rsidRDefault="006B1BE2" w:rsidP="006B1BE2">
      <w:pPr>
        <w:spacing w:line="240" w:lineRule="exact"/>
        <w:ind w:firstLine="0"/>
        <w:rPr>
          <w:rFonts w:ascii="Consolas" w:hAnsi="Consolas"/>
          <w:sz w:val="21"/>
          <w:szCs w:val="21"/>
        </w:rPr>
      </w:pPr>
      <w:r>
        <w:rPr>
          <w:rFonts w:ascii="Consolas" w:hAnsi="Consolas"/>
          <w:sz w:val="21"/>
          <w:szCs w:val="21"/>
        </w:rPr>
        <w:t>├─</w:t>
      </w:r>
      <w:r>
        <w:rPr>
          <w:rFonts w:ascii="Consolas" w:hAnsi="Consolas" w:hint="eastAsia"/>
          <w:sz w:val="21"/>
          <w:szCs w:val="21"/>
        </w:rPr>
        <w:t>代码使用手册</w:t>
      </w:r>
    </w:p>
    <w:p w14:paraId="16A45A6C" w14:textId="77777777" w:rsidR="006B1BE2" w:rsidRDefault="006B1BE2" w:rsidP="006B1BE2">
      <w:pPr>
        <w:spacing w:line="240" w:lineRule="exact"/>
        <w:ind w:firstLine="0"/>
        <w:rPr>
          <w:rFonts w:ascii="Consolas" w:hAnsi="Consolas"/>
          <w:sz w:val="21"/>
          <w:szCs w:val="21"/>
        </w:rPr>
      </w:pPr>
      <w:r>
        <w:rPr>
          <w:rFonts w:ascii="Consolas" w:hAnsi="Consolas"/>
          <w:sz w:val="21"/>
          <w:szCs w:val="21"/>
        </w:rPr>
        <w:t>└─</w:t>
      </w:r>
      <w:r>
        <w:rPr>
          <w:rFonts w:ascii="Consolas" w:hAnsi="Consolas" w:hint="eastAsia"/>
          <w:sz w:val="21"/>
          <w:szCs w:val="21"/>
        </w:rPr>
        <w:t>异常检测程序测试报告</w:t>
      </w:r>
    </w:p>
    <w:p w14:paraId="522B9152" w14:textId="04795FA9" w:rsidR="005844E8" w:rsidRPr="006B1BE2" w:rsidRDefault="005844E8" w:rsidP="00C52BB8">
      <w:pPr>
        <w:spacing w:line="240" w:lineRule="exact"/>
        <w:ind w:firstLine="0"/>
        <w:rPr>
          <w:rFonts w:ascii="Consolas" w:hAnsi="Consolas"/>
          <w:sz w:val="21"/>
          <w:szCs w:val="21"/>
        </w:rPr>
      </w:pPr>
    </w:p>
    <w:sectPr w:rsidR="005844E8" w:rsidRPr="006B1BE2">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EF8C7" w14:textId="77777777" w:rsidR="00C047C6" w:rsidRDefault="00C047C6">
      <w:pPr>
        <w:spacing w:line="240" w:lineRule="auto"/>
      </w:pPr>
      <w:r>
        <w:separator/>
      </w:r>
    </w:p>
  </w:endnote>
  <w:endnote w:type="continuationSeparator" w:id="0">
    <w:p w14:paraId="2CD44E98" w14:textId="77777777" w:rsidR="00C047C6" w:rsidRDefault="00C047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F54DD" w14:textId="77777777" w:rsidR="005844E8" w:rsidRDefault="00000000">
    <w:pPr>
      <w:pStyle w:val="a3"/>
    </w:pPr>
    <w:r>
      <w:rPr>
        <w:noProof/>
      </w:rPr>
      <mc:AlternateContent>
        <mc:Choice Requires="wps">
          <w:drawing>
            <wp:anchor distT="0" distB="0" distL="114300" distR="114300" simplePos="0" relativeHeight="251659264" behindDoc="0" locked="0" layoutInCell="1" allowOverlap="1" wp14:anchorId="05FF7267" wp14:editId="33D4947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4188B5" w14:textId="77777777" w:rsidR="005844E8"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FF7267"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14188B5" w14:textId="77777777" w:rsidR="005844E8"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930F2" w14:textId="77777777" w:rsidR="005844E8" w:rsidRDefault="00000000">
    <w:pPr>
      <w:pStyle w:val="a3"/>
    </w:pPr>
    <w:r>
      <w:rPr>
        <w:noProof/>
      </w:rPr>
      <mc:AlternateContent>
        <mc:Choice Requires="wps">
          <w:drawing>
            <wp:anchor distT="0" distB="0" distL="114300" distR="114300" simplePos="0" relativeHeight="251660288" behindDoc="0" locked="0" layoutInCell="1" allowOverlap="1" wp14:anchorId="7D5051CC" wp14:editId="0D5F04A3">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25CA57" w14:textId="77777777" w:rsidR="005844E8"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5051CC" id="_x0000_t202" coordsize="21600,21600" o:spt="202" path="m,l,21600r21600,l21600,xe">
              <v:stroke joinstyle="miter"/>
              <v:path gradientshapeok="t" o:connecttype="rect"/>
            </v:shapetype>
            <v:shape id="文本框 2"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625CA57" w14:textId="77777777" w:rsidR="005844E8"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AEA7D" w14:textId="77777777" w:rsidR="00C047C6" w:rsidRDefault="00C047C6">
      <w:r>
        <w:separator/>
      </w:r>
    </w:p>
  </w:footnote>
  <w:footnote w:type="continuationSeparator" w:id="0">
    <w:p w14:paraId="7C436718" w14:textId="77777777" w:rsidR="00C047C6" w:rsidRDefault="00C047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chineseCountingThousand"/>
      <w:lvlText w:val="(%1)"/>
      <w:lvlJc w:val="left"/>
      <w:pPr>
        <w:ind w:left="865" w:hanging="440"/>
      </w:pPr>
    </w:lvl>
    <w:lvl w:ilvl="1">
      <w:start w:val="1"/>
      <w:numFmt w:val="lowerLetter"/>
      <w:lvlText w:val="%2)"/>
      <w:lvlJc w:val="left"/>
      <w:pPr>
        <w:ind w:left="1305" w:hanging="440"/>
      </w:pPr>
    </w:lvl>
    <w:lvl w:ilvl="2">
      <w:start w:val="1"/>
      <w:numFmt w:val="lowerRoman"/>
      <w:lvlText w:val="%3."/>
      <w:lvlJc w:val="right"/>
      <w:pPr>
        <w:ind w:left="1745" w:hanging="440"/>
      </w:pPr>
    </w:lvl>
    <w:lvl w:ilvl="3">
      <w:start w:val="1"/>
      <w:numFmt w:val="decimal"/>
      <w:lvlText w:val="%4."/>
      <w:lvlJc w:val="left"/>
      <w:pPr>
        <w:ind w:left="2185" w:hanging="440"/>
      </w:pPr>
    </w:lvl>
    <w:lvl w:ilvl="4">
      <w:start w:val="1"/>
      <w:numFmt w:val="lowerLetter"/>
      <w:lvlText w:val="%5)"/>
      <w:lvlJc w:val="left"/>
      <w:pPr>
        <w:ind w:left="2625" w:hanging="440"/>
      </w:pPr>
    </w:lvl>
    <w:lvl w:ilvl="5">
      <w:start w:val="1"/>
      <w:numFmt w:val="lowerRoman"/>
      <w:lvlText w:val="%6."/>
      <w:lvlJc w:val="right"/>
      <w:pPr>
        <w:ind w:left="3065" w:hanging="440"/>
      </w:pPr>
    </w:lvl>
    <w:lvl w:ilvl="6">
      <w:start w:val="1"/>
      <w:numFmt w:val="decimal"/>
      <w:lvlText w:val="%7."/>
      <w:lvlJc w:val="left"/>
      <w:pPr>
        <w:ind w:left="3505" w:hanging="440"/>
      </w:pPr>
    </w:lvl>
    <w:lvl w:ilvl="7">
      <w:start w:val="1"/>
      <w:numFmt w:val="lowerLetter"/>
      <w:lvlText w:val="%8)"/>
      <w:lvlJc w:val="left"/>
      <w:pPr>
        <w:ind w:left="3945" w:hanging="440"/>
      </w:pPr>
    </w:lvl>
    <w:lvl w:ilvl="8">
      <w:start w:val="1"/>
      <w:numFmt w:val="lowerRoman"/>
      <w:lvlText w:val="%9."/>
      <w:lvlJc w:val="right"/>
      <w:pPr>
        <w:ind w:left="4385" w:hanging="440"/>
      </w:pPr>
    </w:lvl>
  </w:abstractNum>
  <w:abstractNum w:abstractNumId="1" w15:restartNumberingAfterBreak="0">
    <w:nsid w:val="00000004"/>
    <w:multiLevelType w:val="multilevel"/>
    <w:tmpl w:val="00000004"/>
    <w:lvl w:ilvl="0">
      <w:start w:val="1"/>
      <w:numFmt w:val="decimal"/>
      <w:lvlText w:val="%1)"/>
      <w:lvlJc w:val="left"/>
      <w:pPr>
        <w:ind w:left="858" w:hanging="440"/>
      </w:pPr>
    </w:lvl>
    <w:lvl w:ilvl="1">
      <w:start w:val="1"/>
      <w:numFmt w:val="lowerLetter"/>
      <w:lvlText w:val="%2)"/>
      <w:lvlJc w:val="left"/>
      <w:pPr>
        <w:ind w:left="1298" w:hanging="440"/>
      </w:pPr>
    </w:lvl>
    <w:lvl w:ilvl="2">
      <w:start w:val="1"/>
      <w:numFmt w:val="lowerRoman"/>
      <w:lvlText w:val="%3."/>
      <w:lvlJc w:val="right"/>
      <w:pPr>
        <w:ind w:left="1738" w:hanging="440"/>
      </w:pPr>
    </w:lvl>
    <w:lvl w:ilvl="3">
      <w:start w:val="1"/>
      <w:numFmt w:val="chineseCountingThousand"/>
      <w:lvlText w:val="(%4)"/>
      <w:lvlJc w:val="left"/>
      <w:pPr>
        <w:ind w:left="785" w:hanging="360"/>
      </w:pPr>
    </w:lvl>
    <w:lvl w:ilvl="4">
      <w:start w:val="1"/>
      <w:numFmt w:val="lowerLetter"/>
      <w:lvlText w:val="%5)"/>
      <w:lvlJc w:val="left"/>
      <w:pPr>
        <w:ind w:left="2618" w:hanging="440"/>
      </w:pPr>
    </w:lvl>
    <w:lvl w:ilvl="5">
      <w:start w:val="1"/>
      <w:numFmt w:val="lowerRoman"/>
      <w:lvlText w:val="%6."/>
      <w:lvlJc w:val="right"/>
      <w:pPr>
        <w:ind w:left="3058" w:hanging="440"/>
      </w:pPr>
    </w:lvl>
    <w:lvl w:ilvl="6">
      <w:start w:val="1"/>
      <w:numFmt w:val="decimal"/>
      <w:lvlText w:val="%7."/>
      <w:lvlJc w:val="left"/>
      <w:pPr>
        <w:ind w:left="3498" w:hanging="440"/>
      </w:pPr>
    </w:lvl>
    <w:lvl w:ilvl="7">
      <w:start w:val="1"/>
      <w:numFmt w:val="lowerLetter"/>
      <w:lvlText w:val="%8)"/>
      <w:lvlJc w:val="left"/>
      <w:pPr>
        <w:ind w:left="3938" w:hanging="440"/>
      </w:pPr>
    </w:lvl>
    <w:lvl w:ilvl="8">
      <w:start w:val="1"/>
      <w:numFmt w:val="lowerRoman"/>
      <w:lvlText w:val="%9."/>
      <w:lvlJc w:val="right"/>
      <w:pPr>
        <w:ind w:left="4378" w:hanging="440"/>
      </w:pPr>
    </w:lvl>
  </w:abstractNum>
  <w:abstractNum w:abstractNumId="2" w15:restartNumberingAfterBreak="0">
    <w:nsid w:val="00000008"/>
    <w:multiLevelType w:val="multilevel"/>
    <w:tmpl w:val="00000008"/>
    <w:lvl w:ilvl="0">
      <w:start w:val="1"/>
      <w:numFmt w:val="japaneseCounting"/>
      <w:lvlText w:val="（%1）"/>
      <w:lvlJc w:val="left"/>
      <w:pPr>
        <w:ind w:left="1138" w:hanging="720"/>
      </w:pPr>
      <w:rPr>
        <w:rFonts w:hint="default"/>
      </w:rPr>
    </w:lvl>
    <w:lvl w:ilvl="1">
      <w:start w:val="1"/>
      <w:numFmt w:val="lowerLetter"/>
      <w:lvlText w:val="%2)"/>
      <w:lvlJc w:val="left"/>
      <w:pPr>
        <w:ind w:left="1298" w:hanging="440"/>
      </w:pPr>
    </w:lvl>
    <w:lvl w:ilvl="2">
      <w:start w:val="1"/>
      <w:numFmt w:val="lowerRoman"/>
      <w:lvlText w:val="%3."/>
      <w:lvlJc w:val="right"/>
      <w:pPr>
        <w:ind w:left="1738" w:hanging="440"/>
      </w:pPr>
    </w:lvl>
    <w:lvl w:ilvl="3">
      <w:start w:val="1"/>
      <w:numFmt w:val="decimal"/>
      <w:lvlText w:val="%4."/>
      <w:lvlJc w:val="left"/>
      <w:pPr>
        <w:ind w:left="2178" w:hanging="440"/>
      </w:pPr>
    </w:lvl>
    <w:lvl w:ilvl="4">
      <w:start w:val="1"/>
      <w:numFmt w:val="lowerLetter"/>
      <w:lvlText w:val="%5)"/>
      <w:lvlJc w:val="left"/>
      <w:pPr>
        <w:ind w:left="2618" w:hanging="440"/>
      </w:pPr>
    </w:lvl>
    <w:lvl w:ilvl="5">
      <w:start w:val="1"/>
      <w:numFmt w:val="lowerRoman"/>
      <w:lvlText w:val="%6."/>
      <w:lvlJc w:val="right"/>
      <w:pPr>
        <w:ind w:left="3058" w:hanging="440"/>
      </w:pPr>
    </w:lvl>
    <w:lvl w:ilvl="6">
      <w:start w:val="1"/>
      <w:numFmt w:val="decimal"/>
      <w:lvlText w:val="%7."/>
      <w:lvlJc w:val="left"/>
      <w:pPr>
        <w:ind w:left="3498" w:hanging="440"/>
      </w:pPr>
    </w:lvl>
    <w:lvl w:ilvl="7">
      <w:start w:val="1"/>
      <w:numFmt w:val="lowerLetter"/>
      <w:lvlText w:val="%8)"/>
      <w:lvlJc w:val="left"/>
      <w:pPr>
        <w:ind w:left="3938" w:hanging="440"/>
      </w:pPr>
    </w:lvl>
    <w:lvl w:ilvl="8">
      <w:start w:val="1"/>
      <w:numFmt w:val="lowerRoman"/>
      <w:lvlText w:val="%9."/>
      <w:lvlJc w:val="right"/>
      <w:pPr>
        <w:ind w:left="4378" w:hanging="440"/>
      </w:pPr>
    </w:lvl>
  </w:abstractNum>
  <w:abstractNum w:abstractNumId="3" w15:restartNumberingAfterBreak="0">
    <w:nsid w:val="01901359"/>
    <w:multiLevelType w:val="multilevel"/>
    <w:tmpl w:val="01901359"/>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4" w15:restartNumberingAfterBreak="0">
    <w:nsid w:val="1F7A556C"/>
    <w:multiLevelType w:val="multilevel"/>
    <w:tmpl w:val="1F7A556C"/>
    <w:lvl w:ilvl="0">
      <w:start w:val="1"/>
      <w:numFmt w:val="chineseCountingThousand"/>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5" w15:restartNumberingAfterBreak="0">
    <w:nsid w:val="3428321B"/>
    <w:multiLevelType w:val="multilevel"/>
    <w:tmpl w:val="3428321B"/>
    <w:lvl w:ilvl="0">
      <w:start w:val="1"/>
      <w:numFmt w:val="chineseCountingThousand"/>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6" w15:restartNumberingAfterBreak="0">
    <w:nsid w:val="494E09BC"/>
    <w:multiLevelType w:val="multilevel"/>
    <w:tmpl w:val="494E09BC"/>
    <w:lvl w:ilvl="0">
      <w:start w:val="1"/>
      <w:numFmt w:val="decimal"/>
      <w:lvlText w:val="%1."/>
      <w:lvlJc w:val="left"/>
      <w:pPr>
        <w:ind w:left="778" w:hanging="360"/>
      </w:pPr>
      <w:rPr>
        <w:rFonts w:hint="default"/>
      </w:rPr>
    </w:lvl>
    <w:lvl w:ilvl="1">
      <w:start w:val="1"/>
      <w:numFmt w:val="lowerLetter"/>
      <w:lvlText w:val="%2)"/>
      <w:lvlJc w:val="left"/>
      <w:pPr>
        <w:ind w:left="1298" w:hanging="440"/>
      </w:pPr>
    </w:lvl>
    <w:lvl w:ilvl="2">
      <w:start w:val="1"/>
      <w:numFmt w:val="lowerRoman"/>
      <w:lvlText w:val="%3."/>
      <w:lvlJc w:val="right"/>
      <w:pPr>
        <w:ind w:left="1738" w:hanging="440"/>
      </w:pPr>
    </w:lvl>
    <w:lvl w:ilvl="3">
      <w:start w:val="1"/>
      <w:numFmt w:val="decimal"/>
      <w:lvlText w:val="%4."/>
      <w:lvlJc w:val="left"/>
      <w:pPr>
        <w:ind w:left="2178" w:hanging="440"/>
      </w:pPr>
    </w:lvl>
    <w:lvl w:ilvl="4">
      <w:start w:val="1"/>
      <w:numFmt w:val="lowerLetter"/>
      <w:lvlText w:val="%5)"/>
      <w:lvlJc w:val="left"/>
      <w:pPr>
        <w:ind w:left="2618" w:hanging="440"/>
      </w:pPr>
    </w:lvl>
    <w:lvl w:ilvl="5">
      <w:start w:val="1"/>
      <w:numFmt w:val="lowerRoman"/>
      <w:lvlText w:val="%6."/>
      <w:lvlJc w:val="right"/>
      <w:pPr>
        <w:ind w:left="3058" w:hanging="440"/>
      </w:pPr>
    </w:lvl>
    <w:lvl w:ilvl="6">
      <w:start w:val="1"/>
      <w:numFmt w:val="decimal"/>
      <w:lvlText w:val="%7."/>
      <w:lvlJc w:val="left"/>
      <w:pPr>
        <w:ind w:left="3498" w:hanging="440"/>
      </w:pPr>
    </w:lvl>
    <w:lvl w:ilvl="7">
      <w:start w:val="1"/>
      <w:numFmt w:val="lowerLetter"/>
      <w:lvlText w:val="%8)"/>
      <w:lvlJc w:val="left"/>
      <w:pPr>
        <w:ind w:left="3938" w:hanging="440"/>
      </w:pPr>
    </w:lvl>
    <w:lvl w:ilvl="8">
      <w:start w:val="1"/>
      <w:numFmt w:val="lowerRoman"/>
      <w:lvlText w:val="%9."/>
      <w:lvlJc w:val="right"/>
      <w:pPr>
        <w:ind w:left="4378" w:hanging="440"/>
      </w:pPr>
    </w:lvl>
  </w:abstractNum>
  <w:abstractNum w:abstractNumId="7" w15:restartNumberingAfterBreak="0">
    <w:nsid w:val="50144C76"/>
    <w:multiLevelType w:val="multilevel"/>
    <w:tmpl w:val="50144C76"/>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8" w15:restartNumberingAfterBreak="0">
    <w:nsid w:val="50AF060D"/>
    <w:multiLevelType w:val="multilevel"/>
    <w:tmpl w:val="50AF060D"/>
    <w:lvl w:ilvl="0">
      <w:start w:val="1"/>
      <w:numFmt w:val="chineseCountingThousand"/>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9" w15:restartNumberingAfterBreak="0">
    <w:nsid w:val="5E9D742E"/>
    <w:multiLevelType w:val="multilevel"/>
    <w:tmpl w:val="5E9D742E"/>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0" w15:restartNumberingAfterBreak="0">
    <w:nsid w:val="60FD23BF"/>
    <w:multiLevelType w:val="multilevel"/>
    <w:tmpl w:val="60FD23BF"/>
    <w:lvl w:ilvl="0">
      <w:start w:val="1"/>
      <w:numFmt w:val="decimal"/>
      <w:lvlText w:val="%1."/>
      <w:lvlJc w:val="left"/>
      <w:pPr>
        <w:ind w:left="778" w:hanging="360"/>
      </w:pPr>
      <w:rPr>
        <w:rFonts w:hint="default"/>
      </w:rPr>
    </w:lvl>
    <w:lvl w:ilvl="1">
      <w:start w:val="1"/>
      <w:numFmt w:val="lowerLetter"/>
      <w:lvlText w:val="%2)"/>
      <w:lvlJc w:val="left"/>
      <w:pPr>
        <w:ind w:left="1298" w:hanging="440"/>
      </w:pPr>
    </w:lvl>
    <w:lvl w:ilvl="2">
      <w:start w:val="1"/>
      <w:numFmt w:val="lowerRoman"/>
      <w:lvlText w:val="%3."/>
      <w:lvlJc w:val="right"/>
      <w:pPr>
        <w:ind w:left="1738" w:hanging="440"/>
      </w:pPr>
    </w:lvl>
    <w:lvl w:ilvl="3">
      <w:start w:val="1"/>
      <w:numFmt w:val="decimal"/>
      <w:lvlText w:val="%4."/>
      <w:lvlJc w:val="left"/>
      <w:pPr>
        <w:ind w:left="2178" w:hanging="440"/>
      </w:pPr>
    </w:lvl>
    <w:lvl w:ilvl="4">
      <w:start w:val="1"/>
      <w:numFmt w:val="lowerLetter"/>
      <w:lvlText w:val="%5)"/>
      <w:lvlJc w:val="left"/>
      <w:pPr>
        <w:ind w:left="2618" w:hanging="440"/>
      </w:pPr>
    </w:lvl>
    <w:lvl w:ilvl="5">
      <w:start w:val="1"/>
      <w:numFmt w:val="lowerRoman"/>
      <w:lvlText w:val="%6."/>
      <w:lvlJc w:val="right"/>
      <w:pPr>
        <w:ind w:left="3058" w:hanging="440"/>
      </w:pPr>
    </w:lvl>
    <w:lvl w:ilvl="6">
      <w:start w:val="1"/>
      <w:numFmt w:val="decimal"/>
      <w:lvlText w:val="%7."/>
      <w:lvlJc w:val="left"/>
      <w:pPr>
        <w:ind w:left="3498" w:hanging="440"/>
      </w:pPr>
    </w:lvl>
    <w:lvl w:ilvl="7">
      <w:start w:val="1"/>
      <w:numFmt w:val="lowerLetter"/>
      <w:lvlText w:val="%8)"/>
      <w:lvlJc w:val="left"/>
      <w:pPr>
        <w:ind w:left="3938" w:hanging="440"/>
      </w:pPr>
    </w:lvl>
    <w:lvl w:ilvl="8">
      <w:start w:val="1"/>
      <w:numFmt w:val="lowerRoman"/>
      <w:lvlText w:val="%9."/>
      <w:lvlJc w:val="right"/>
      <w:pPr>
        <w:ind w:left="4378" w:hanging="440"/>
      </w:pPr>
    </w:lvl>
  </w:abstractNum>
  <w:abstractNum w:abstractNumId="11" w15:restartNumberingAfterBreak="0">
    <w:nsid w:val="67073EC1"/>
    <w:multiLevelType w:val="multilevel"/>
    <w:tmpl w:val="67073EC1"/>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69FA5A65"/>
    <w:multiLevelType w:val="multilevel"/>
    <w:tmpl w:val="69FA5A6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6E284E53"/>
    <w:multiLevelType w:val="multilevel"/>
    <w:tmpl w:val="6E284E53"/>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4" w15:restartNumberingAfterBreak="0">
    <w:nsid w:val="71220528"/>
    <w:multiLevelType w:val="multilevel"/>
    <w:tmpl w:val="E22E8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410853"/>
    <w:multiLevelType w:val="multilevel"/>
    <w:tmpl w:val="5FE402A0"/>
    <w:lvl w:ilvl="0">
      <w:start w:val="1"/>
      <w:numFmt w:val="decimal"/>
      <w:lvlText w:val="%1."/>
      <w:lvlJc w:val="left"/>
      <w:pPr>
        <w:tabs>
          <w:tab w:val="num" w:pos="720"/>
        </w:tabs>
        <w:ind w:left="0" w:firstLine="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6" w15:restartNumberingAfterBreak="0">
    <w:nsid w:val="75DB23D7"/>
    <w:multiLevelType w:val="multilevel"/>
    <w:tmpl w:val="75DB23D7"/>
    <w:lvl w:ilvl="0">
      <w:start w:val="1"/>
      <w:numFmt w:val="chineseCountingThousand"/>
      <w:lvlText w:val="(%1)"/>
      <w:lvlJc w:val="left"/>
      <w:pPr>
        <w:ind w:left="865" w:hanging="440"/>
      </w:pPr>
    </w:lvl>
    <w:lvl w:ilvl="1">
      <w:start w:val="1"/>
      <w:numFmt w:val="lowerLetter"/>
      <w:lvlText w:val="%2)"/>
      <w:lvlJc w:val="left"/>
      <w:pPr>
        <w:ind w:left="1305" w:hanging="440"/>
      </w:pPr>
    </w:lvl>
    <w:lvl w:ilvl="2">
      <w:start w:val="1"/>
      <w:numFmt w:val="lowerRoman"/>
      <w:lvlText w:val="%3."/>
      <w:lvlJc w:val="right"/>
      <w:pPr>
        <w:ind w:left="1745" w:hanging="440"/>
      </w:pPr>
    </w:lvl>
    <w:lvl w:ilvl="3">
      <w:start w:val="1"/>
      <w:numFmt w:val="decimal"/>
      <w:lvlText w:val="%4."/>
      <w:lvlJc w:val="left"/>
      <w:pPr>
        <w:ind w:left="2185" w:hanging="440"/>
      </w:pPr>
    </w:lvl>
    <w:lvl w:ilvl="4">
      <w:start w:val="1"/>
      <w:numFmt w:val="lowerLetter"/>
      <w:lvlText w:val="%5)"/>
      <w:lvlJc w:val="left"/>
      <w:pPr>
        <w:ind w:left="2625" w:hanging="440"/>
      </w:pPr>
    </w:lvl>
    <w:lvl w:ilvl="5">
      <w:start w:val="1"/>
      <w:numFmt w:val="lowerRoman"/>
      <w:lvlText w:val="%6."/>
      <w:lvlJc w:val="right"/>
      <w:pPr>
        <w:ind w:left="3065" w:hanging="440"/>
      </w:pPr>
    </w:lvl>
    <w:lvl w:ilvl="6">
      <w:start w:val="1"/>
      <w:numFmt w:val="decimal"/>
      <w:lvlText w:val="%7."/>
      <w:lvlJc w:val="left"/>
      <w:pPr>
        <w:ind w:left="3505" w:hanging="440"/>
      </w:pPr>
    </w:lvl>
    <w:lvl w:ilvl="7">
      <w:start w:val="1"/>
      <w:numFmt w:val="lowerLetter"/>
      <w:lvlText w:val="%8)"/>
      <w:lvlJc w:val="left"/>
      <w:pPr>
        <w:ind w:left="3945" w:hanging="440"/>
      </w:pPr>
    </w:lvl>
    <w:lvl w:ilvl="8">
      <w:start w:val="1"/>
      <w:numFmt w:val="lowerRoman"/>
      <w:lvlText w:val="%9."/>
      <w:lvlJc w:val="right"/>
      <w:pPr>
        <w:ind w:left="4385" w:hanging="440"/>
      </w:pPr>
    </w:lvl>
  </w:abstractNum>
  <w:abstractNum w:abstractNumId="17" w15:restartNumberingAfterBreak="0">
    <w:nsid w:val="76EF001F"/>
    <w:multiLevelType w:val="multilevel"/>
    <w:tmpl w:val="1D88723A"/>
    <w:lvl w:ilvl="0">
      <w:start w:val="1"/>
      <w:numFmt w:val="decimal"/>
      <w:lvlText w:val="%1."/>
      <w:lvlJc w:val="left"/>
      <w:pPr>
        <w:tabs>
          <w:tab w:val="num" w:pos="720"/>
        </w:tabs>
        <w:ind w:left="0" w:firstLine="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8" w15:restartNumberingAfterBreak="0">
    <w:nsid w:val="7E6D6552"/>
    <w:multiLevelType w:val="multilevel"/>
    <w:tmpl w:val="7E6D6552"/>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num w:numId="1" w16cid:durableId="409042047">
    <w:abstractNumId w:val="12"/>
  </w:num>
  <w:num w:numId="2" w16cid:durableId="835997075">
    <w:abstractNumId w:val="1"/>
  </w:num>
  <w:num w:numId="3" w16cid:durableId="1165590226">
    <w:abstractNumId w:val="2"/>
  </w:num>
  <w:num w:numId="4" w16cid:durableId="1365135532">
    <w:abstractNumId w:val="10"/>
  </w:num>
  <w:num w:numId="5" w16cid:durableId="663313469">
    <w:abstractNumId w:val="6"/>
  </w:num>
  <w:num w:numId="6" w16cid:durableId="574584053">
    <w:abstractNumId w:val="4"/>
  </w:num>
  <w:num w:numId="7" w16cid:durableId="2083287089">
    <w:abstractNumId w:val="5"/>
  </w:num>
  <w:num w:numId="8" w16cid:durableId="1220242755">
    <w:abstractNumId w:val="3"/>
  </w:num>
  <w:num w:numId="9" w16cid:durableId="364797447">
    <w:abstractNumId w:val="9"/>
  </w:num>
  <w:num w:numId="10" w16cid:durableId="814178270">
    <w:abstractNumId w:val="8"/>
  </w:num>
  <w:num w:numId="11" w16cid:durableId="1539125424">
    <w:abstractNumId w:val="18"/>
  </w:num>
  <w:num w:numId="12" w16cid:durableId="861090421">
    <w:abstractNumId w:val="11"/>
  </w:num>
  <w:num w:numId="13" w16cid:durableId="1856335307">
    <w:abstractNumId w:val="7"/>
  </w:num>
  <w:num w:numId="14" w16cid:durableId="1891960132">
    <w:abstractNumId w:val="13"/>
  </w:num>
  <w:num w:numId="15" w16cid:durableId="887910650">
    <w:abstractNumId w:val="0"/>
  </w:num>
  <w:num w:numId="16" w16cid:durableId="1326588232">
    <w:abstractNumId w:val="16"/>
  </w:num>
  <w:num w:numId="17" w16cid:durableId="1724477083">
    <w:abstractNumId w:val="15"/>
  </w:num>
  <w:num w:numId="18" w16cid:durableId="933174630">
    <w:abstractNumId w:val="17"/>
  </w:num>
  <w:num w:numId="19" w16cid:durableId="13374224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I4OGRmNDgzZTc4Zjg5MWU4NmQ1OTY0Y2Q0ZjNhZTIifQ=="/>
  </w:docVars>
  <w:rsids>
    <w:rsidRoot w:val="00314A34"/>
    <w:rsid w:val="00025D15"/>
    <w:rsid w:val="00030E60"/>
    <w:rsid w:val="00035C85"/>
    <w:rsid w:val="00035D6F"/>
    <w:rsid w:val="00036E4D"/>
    <w:rsid w:val="00037F41"/>
    <w:rsid w:val="00043FFA"/>
    <w:rsid w:val="0005799D"/>
    <w:rsid w:val="00061BD3"/>
    <w:rsid w:val="00065C77"/>
    <w:rsid w:val="000678AC"/>
    <w:rsid w:val="00070E39"/>
    <w:rsid w:val="0007383A"/>
    <w:rsid w:val="00073B63"/>
    <w:rsid w:val="000766E4"/>
    <w:rsid w:val="00087927"/>
    <w:rsid w:val="00093E93"/>
    <w:rsid w:val="00094477"/>
    <w:rsid w:val="00096992"/>
    <w:rsid w:val="000B2C8C"/>
    <w:rsid w:val="000B643D"/>
    <w:rsid w:val="000B689F"/>
    <w:rsid w:val="000C3F94"/>
    <w:rsid w:val="000E0859"/>
    <w:rsid w:val="000E41AD"/>
    <w:rsid w:val="000F41F7"/>
    <w:rsid w:val="000F52FE"/>
    <w:rsid w:val="00123540"/>
    <w:rsid w:val="001276AC"/>
    <w:rsid w:val="00135E99"/>
    <w:rsid w:val="00140A95"/>
    <w:rsid w:val="00151957"/>
    <w:rsid w:val="001543EC"/>
    <w:rsid w:val="001546DB"/>
    <w:rsid w:val="00157971"/>
    <w:rsid w:val="00174440"/>
    <w:rsid w:val="0017538C"/>
    <w:rsid w:val="001931AB"/>
    <w:rsid w:val="001938AF"/>
    <w:rsid w:val="0019740E"/>
    <w:rsid w:val="001A4C3A"/>
    <w:rsid w:val="001C0441"/>
    <w:rsid w:val="001C2ED0"/>
    <w:rsid w:val="001C4ABD"/>
    <w:rsid w:val="001D0328"/>
    <w:rsid w:val="001D3ED8"/>
    <w:rsid w:val="001E1562"/>
    <w:rsid w:val="001E23AE"/>
    <w:rsid w:val="001E2690"/>
    <w:rsid w:val="001E477C"/>
    <w:rsid w:val="001E50B3"/>
    <w:rsid w:val="001F5801"/>
    <w:rsid w:val="001F6471"/>
    <w:rsid w:val="002032AB"/>
    <w:rsid w:val="002048A5"/>
    <w:rsid w:val="00205F61"/>
    <w:rsid w:val="002073BC"/>
    <w:rsid w:val="00240048"/>
    <w:rsid w:val="00262302"/>
    <w:rsid w:val="0026272D"/>
    <w:rsid w:val="002669E7"/>
    <w:rsid w:val="00283210"/>
    <w:rsid w:val="002931F6"/>
    <w:rsid w:val="002A1F8C"/>
    <w:rsid w:val="002A2002"/>
    <w:rsid w:val="002A7013"/>
    <w:rsid w:val="002B107B"/>
    <w:rsid w:val="002B28DF"/>
    <w:rsid w:val="002C4044"/>
    <w:rsid w:val="002C526A"/>
    <w:rsid w:val="002D2676"/>
    <w:rsid w:val="002E07F7"/>
    <w:rsid w:val="002E3BA7"/>
    <w:rsid w:val="002F645D"/>
    <w:rsid w:val="00300DA4"/>
    <w:rsid w:val="00302CD1"/>
    <w:rsid w:val="00313D26"/>
    <w:rsid w:val="00314265"/>
    <w:rsid w:val="00314A34"/>
    <w:rsid w:val="003245D2"/>
    <w:rsid w:val="00325D97"/>
    <w:rsid w:val="00330394"/>
    <w:rsid w:val="00331A67"/>
    <w:rsid w:val="00334CAA"/>
    <w:rsid w:val="003357CB"/>
    <w:rsid w:val="00340AEA"/>
    <w:rsid w:val="0034356C"/>
    <w:rsid w:val="00355BE8"/>
    <w:rsid w:val="0036645E"/>
    <w:rsid w:val="0036659D"/>
    <w:rsid w:val="00370567"/>
    <w:rsid w:val="00375AF4"/>
    <w:rsid w:val="00376C53"/>
    <w:rsid w:val="0039764A"/>
    <w:rsid w:val="003A41D0"/>
    <w:rsid w:val="003A5643"/>
    <w:rsid w:val="003A6873"/>
    <w:rsid w:val="003B1596"/>
    <w:rsid w:val="003C115B"/>
    <w:rsid w:val="003C1617"/>
    <w:rsid w:val="003C4344"/>
    <w:rsid w:val="003C7F66"/>
    <w:rsid w:val="003D0E47"/>
    <w:rsid w:val="003D411B"/>
    <w:rsid w:val="003E02EC"/>
    <w:rsid w:val="003E5682"/>
    <w:rsid w:val="003E6261"/>
    <w:rsid w:val="003E6F1D"/>
    <w:rsid w:val="003F0394"/>
    <w:rsid w:val="003F2587"/>
    <w:rsid w:val="003F3EE9"/>
    <w:rsid w:val="00401BD5"/>
    <w:rsid w:val="00422F79"/>
    <w:rsid w:val="004235CA"/>
    <w:rsid w:val="00424E14"/>
    <w:rsid w:val="00437B94"/>
    <w:rsid w:val="00452733"/>
    <w:rsid w:val="004760B9"/>
    <w:rsid w:val="00480BF1"/>
    <w:rsid w:val="00480DDF"/>
    <w:rsid w:val="00486443"/>
    <w:rsid w:val="00493CE1"/>
    <w:rsid w:val="004A328E"/>
    <w:rsid w:val="004C4530"/>
    <w:rsid w:val="004C5CD0"/>
    <w:rsid w:val="004C5ED4"/>
    <w:rsid w:val="004D24A7"/>
    <w:rsid w:val="004D555B"/>
    <w:rsid w:val="004E3E51"/>
    <w:rsid w:val="004E485A"/>
    <w:rsid w:val="0050634C"/>
    <w:rsid w:val="00521E36"/>
    <w:rsid w:val="00524046"/>
    <w:rsid w:val="005250F9"/>
    <w:rsid w:val="005348E4"/>
    <w:rsid w:val="005445AE"/>
    <w:rsid w:val="00545EBA"/>
    <w:rsid w:val="00546229"/>
    <w:rsid w:val="00551E05"/>
    <w:rsid w:val="00563A83"/>
    <w:rsid w:val="0057136F"/>
    <w:rsid w:val="005844E8"/>
    <w:rsid w:val="00584620"/>
    <w:rsid w:val="00586B19"/>
    <w:rsid w:val="00587FCF"/>
    <w:rsid w:val="005B4CBF"/>
    <w:rsid w:val="005C6F6D"/>
    <w:rsid w:val="005E7638"/>
    <w:rsid w:val="005F326D"/>
    <w:rsid w:val="005F3B5D"/>
    <w:rsid w:val="005F6459"/>
    <w:rsid w:val="00601086"/>
    <w:rsid w:val="00610CDA"/>
    <w:rsid w:val="00613949"/>
    <w:rsid w:val="006251B8"/>
    <w:rsid w:val="0063757E"/>
    <w:rsid w:val="006553FD"/>
    <w:rsid w:val="006615E1"/>
    <w:rsid w:val="00666E00"/>
    <w:rsid w:val="00676065"/>
    <w:rsid w:val="006803DF"/>
    <w:rsid w:val="006958F1"/>
    <w:rsid w:val="006A0E00"/>
    <w:rsid w:val="006A2D81"/>
    <w:rsid w:val="006B1BE2"/>
    <w:rsid w:val="006B3C61"/>
    <w:rsid w:val="006B7B58"/>
    <w:rsid w:val="006D2632"/>
    <w:rsid w:val="006D67FF"/>
    <w:rsid w:val="006E18EB"/>
    <w:rsid w:val="006E47B1"/>
    <w:rsid w:val="00702D75"/>
    <w:rsid w:val="007044AF"/>
    <w:rsid w:val="00717832"/>
    <w:rsid w:val="00722E50"/>
    <w:rsid w:val="00723A93"/>
    <w:rsid w:val="00733403"/>
    <w:rsid w:val="00742957"/>
    <w:rsid w:val="007508A4"/>
    <w:rsid w:val="007509F1"/>
    <w:rsid w:val="00760ECB"/>
    <w:rsid w:val="00762B19"/>
    <w:rsid w:val="00767F42"/>
    <w:rsid w:val="00777439"/>
    <w:rsid w:val="00783DDB"/>
    <w:rsid w:val="0079712E"/>
    <w:rsid w:val="00797C95"/>
    <w:rsid w:val="007A6180"/>
    <w:rsid w:val="007B517A"/>
    <w:rsid w:val="007C189C"/>
    <w:rsid w:val="007C3A3A"/>
    <w:rsid w:val="007C3CE1"/>
    <w:rsid w:val="007C6F08"/>
    <w:rsid w:val="007E1E67"/>
    <w:rsid w:val="007E774E"/>
    <w:rsid w:val="007E7DA3"/>
    <w:rsid w:val="007F489B"/>
    <w:rsid w:val="007F6806"/>
    <w:rsid w:val="00801512"/>
    <w:rsid w:val="0080514A"/>
    <w:rsid w:val="008209A9"/>
    <w:rsid w:val="0082147F"/>
    <w:rsid w:val="00822124"/>
    <w:rsid w:val="00833CD3"/>
    <w:rsid w:val="008348E8"/>
    <w:rsid w:val="00852987"/>
    <w:rsid w:val="00863A8F"/>
    <w:rsid w:val="0087180C"/>
    <w:rsid w:val="008968B2"/>
    <w:rsid w:val="008A012C"/>
    <w:rsid w:val="008A6C2A"/>
    <w:rsid w:val="008B2765"/>
    <w:rsid w:val="008C60EB"/>
    <w:rsid w:val="008D471A"/>
    <w:rsid w:val="008E38B3"/>
    <w:rsid w:val="008F2FC8"/>
    <w:rsid w:val="00911B62"/>
    <w:rsid w:val="0092377A"/>
    <w:rsid w:val="00926B9F"/>
    <w:rsid w:val="00931910"/>
    <w:rsid w:val="00934510"/>
    <w:rsid w:val="00936A2D"/>
    <w:rsid w:val="00956BD0"/>
    <w:rsid w:val="00967EEF"/>
    <w:rsid w:val="00980408"/>
    <w:rsid w:val="00987469"/>
    <w:rsid w:val="009A07A4"/>
    <w:rsid w:val="009A0872"/>
    <w:rsid w:val="009A5024"/>
    <w:rsid w:val="009A5C43"/>
    <w:rsid w:val="009A79CD"/>
    <w:rsid w:val="009B155D"/>
    <w:rsid w:val="009B685D"/>
    <w:rsid w:val="009B7718"/>
    <w:rsid w:val="009C0D8B"/>
    <w:rsid w:val="009C5C88"/>
    <w:rsid w:val="009C75FB"/>
    <w:rsid w:val="009D1F35"/>
    <w:rsid w:val="009E2E09"/>
    <w:rsid w:val="009E7350"/>
    <w:rsid w:val="009E77D7"/>
    <w:rsid w:val="009F1603"/>
    <w:rsid w:val="009F178E"/>
    <w:rsid w:val="00A00ABD"/>
    <w:rsid w:val="00A06467"/>
    <w:rsid w:val="00A11363"/>
    <w:rsid w:val="00A147E3"/>
    <w:rsid w:val="00A20415"/>
    <w:rsid w:val="00A226D6"/>
    <w:rsid w:val="00A25112"/>
    <w:rsid w:val="00A4186F"/>
    <w:rsid w:val="00A7614C"/>
    <w:rsid w:val="00A77414"/>
    <w:rsid w:val="00A82318"/>
    <w:rsid w:val="00A95439"/>
    <w:rsid w:val="00AA4576"/>
    <w:rsid w:val="00AB3F0B"/>
    <w:rsid w:val="00AC15A0"/>
    <w:rsid w:val="00AC4BE2"/>
    <w:rsid w:val="00AC6152"/>
    <w:rsid w:val="00AD1225"/>
    <w:rsid w:val="00AE2315"/>
    <w:rsid w:val="00AE2689"/>
    <w:rsid w:val="00AF3FC2"/>
    <w:rsid w:val="00AF4425"/>
    <w:rsid w:val="00B00B70"/>
    <w:rsid w:val="00B0799B"/>
    <w:rsid w:val="00B168EC"/>
    <w:rsid w:val="00B2192E"/>
    <w:rsid w:val="00B21EAF"/>
    <w:rsid w:val="00B24017"/>
    <w:rsid w:val="00B50B37"/>
    <w:rsid w:val="00B52430"/>
    <w:rsid w:val="00B57BFC"/>
    <w:rsid w:val="00B67DC8"/>
    <w:rsid w:val="00B74BC5"/>
    <w:rsid w:val="00B81D5B"/>
    <w:rsid w:val="00B86515"/>
    <w:rsid w:val="00B9170F"/>
    <w:rsid w:val="00B92FD2"/>
    <w:rsid w:val="00B93995"/>
    <w:rsid w:val="00B97758"/>
    <w:rsid w:val="00BA7599"/>
    <w:rsid w:val="00BC10A4"/>
    <w:rsid w:val="00BC15F9"/>
    <w:rsid w:val="00BC65A2"/>
    <w:rsid w:val="00BC67CD"/>
    <w:rsid w:val="00BC79FB"/>
    <w:rsid w:val="00BD1A7A"/>
    <w:rsid w:val="00BE098C"/>
    <w:rsid w:val="00BE6991"/>
    <w:rsid w:val="00BF065D"/>
    <w:rsid w:val="00BF1FBD"/>
    <w:rsid w:val="00BF3743"/>
    <w:rsid w:val="00BF744C"/>
    <w:rsid w:val="00C04033"/>
    <w:rsid w:val="00C047C6"/>
    <w:rsid w:val="00C063AE"/>
    <w:rsid w:val="00C22135"/>
    <w:rsid w:val="00C25D18"/>
    <w:rsid w:val="00C25F69"/>
    <w:rsid w:val="00C30621"/>
    <w:rsid w:val="00C32E67"/>
    <w:rsid w:val="00C3644A"/>
    <w:rsid w:val="00C45785"/>
    <w:rsid w:val="00C52BB8"/>
    <w:rsid w:val="00C544B9"/>
    <w:rsid w:val="00C55730"/>
    <w:rsid w:val="00C60C9A"/>
    <w:rsid w:val="00C72BA2"/>
    <w:rsid w:val="00C81488"/>
    <w:rsid w:val="00C90630"/>
    <w:rsid w:val="00C911E3"/>
    <w:rsid w:val="00C914F3"/>
    <w:rsid w:val="00C944DC"/>
    <w:rsid w:val="00CA6BBA"/>
    <w:rsid w:val="00CA7211"/>
    <w:rsid w:val="00CC0398"/>
    <w:rsid w:val="00CC565F"/>
    <w:rsid w:val="00CD104E"/>
    <w:rsid w:val="00CD75D0"/>
    <w:rsid w:val="00CE022E"/>
    <w:rsid w:val="00CE026C"/>
    <w:rsid w:val="00CE5320"/>
    <w:rsid w:val="00CE5FFF"/>
    <w:rsid w:val="00CF5D1E"/>
    <w:rsid w:val="00D0009C"/>
    <w:rsid w:val="00D02E89"/>
    <w:rsid w:val="00D03D1D"/>
    <w:rsid w:val="00D05CDB"/>
    <w:rsid w:val="00D17A15"/>
    <w:rsid w:val="00D2033F"/>
    <w:rsid w:val="00D20611"/>
    <w:rsid w:val="00D35131"/>
    <w:rsid w:val="00D47F77"/>
    <w:rsid w:val="00D53F30"/>
    <w:rsid w:val="00D57888"/>
    <w:rsid w:val="00D57EA7"/>
    <w:rsid w:val="00D645A9"/>
    <w:rsid w:val="00D704EE"/>
    <w:rsid w:val="00D83A28"/>
    <w:rsid w:val="00D927B9"/>
    <w:rsid w:val="00D92B6B"/>
    <w:rsid w:val="00DA3141"/>
    <w:rsid w:val="00DA6751"/>
    <w:rsid w:val="00DB4F80"/>
    <w:rsid w:val="00DB6B52"/>
    <w:rsid w:val="00DC587F"/>
    <w:rsid w:val="00DE02EA"/>
    <w:rsid w:val="00DE33A2"/>
    <w:rsid w:val="00DF0BF0"/>
    <w:rsid w:val="00DF196A"/>
    <w:rsid w:val="00E00337"/>
    <w:rsid w:val="00E01F41"/>
    <w:rsid w:val="00E026D2"/>
    <w:rsid w:val="00E041F2"/>
    <w:rsid w:val="00E12458"/>
    <w:rsid w:val="00E22464"/>
    <w:rsid w:val="00E307DF"/>
    <w:rsid w:val="00E41445"/>
    <w:rsid w:val="00E517FD"/>
    <w:rsid w:val="00E55552"/>
    <w:rsid w:val="00E55F50"/>
    <w:rsid w:val="00E62021"/>
    <w:rsid w:val="00E66CCD"/>
    <w:rsid w:val="00E701D3"/>
    <w:rsid w:val="00E776A2"/>
    <w:rsid w:val="00E840D6"/>
    <w:rsid w:val="00E91FC1"/>
    <w:rsid w:val="00EB651A"/>
    <w:rsid w:val="00ED0247"/>
    <w:rsid w:val="00ED58E8"/>
    <w:rsid w:val="00EE5E45"/>
    <w:rsid w:val="00F1124F"/>
    <w:rsid w:val="00F14FB4"/>
    <w:rsid w:val="00F2128D"/>
    <w:rsid w:val="00F3112C"/>
    <w:rsid w:val="00F4431E"/>
    <w:rsid w:val="00F57D4B"/>
    <w:rsid w:val="00F675C5"/>
    <w:rsid w:val="00F701F5"/>
    <w:rsid w:val="00F76FB1"/>
    <w:rsid w:val="00F81F40"/>
    <w:rsid w:val="00FA0504"/>
    <w:rsid w:val="00FA1D22"/>
    <w:rsid w:val="00FB0A61"/>
    <w:rsid w:val="00FB5F83"/>
    <w:rsid w:val="00FD1014"/>
    <w:rsid w:val="00FD5C15"/>
    <w:rsid w:val="00FE0873"/>
    <w:rsid w:val="00FE2D5C"/>
    <w:rsid w:val="00FE50CD"/>
    <w:rsid w:val="00FF691B"/>
    <w:rsid w:val="00FF71D0"/>
    <w:rsid w:val="076D15CF"/>
    <w:rsid w:val="0B2C56BA"/>
    <w:rsid w:val="0C30706F"/>
    <w:rsid w:val="1C7865F4"/>
    <w:rsid w:val="2AFA0B1C"/>
    <w:rsid w:val="2E993A04"/>
    <w:rsid w:val="309F019C"/>
    <w:rsid w:val="31A17360"/>
    <w:rsid w:val="33274478"/>
    <w:rsid w:val="34F441B3"/>
    <w:rsid w:val="353704C9"/>
    <w:rsid w:val="3EAD43CC"/>
    <w:rsid w:val="40D7383D"/>
    <w:rsid w:val="41BB295C"/>
    <w:rsid w:val="41FD3881"/>
    <w:rsid w:val="42E87780"/>
    <w:rsid w:val="480706A9"/>
    <w:rsid w:val="4A8204BA"/>
    <w:rsid w:val="52AF3E17"/>
    <w:rsid w:val="54293073"/>
    <w:rsid w:val="57C00874"/>
    <w:rsid w:val="64CC1F4C"/>
    <w:rsid w:val="65030C16"/>
    <w:rsid w:val="67F81964"/>
    <w:rsid w:val="68D0643D"/>
    <w:rsid w:val="6AEF6007"/>
    <w:rsid w:val="6D836174"/>
    <w:rsid w:val="76876225"/>
    <w:rsid w:val="77A95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744F9"/>
  <w15:docId w15:val="{6E5152E2-8528-40F8-9151-D9781999B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07A4"/>
    <w:pPr>
      <w:widowControl w:val="0"/>
      <w:spacing w:line="360" w:lineRule="auto"/>
      <w:ind w:firstLine="418"/>
      <w:jc w:val="both"/>
    </w:pPr>
    <w:rPr>
      <w:kern w:val="2"/>
      <w:sz w:val="24"/>
      <w:szCs w:val="28"/>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heme="majorEastAsia" w:eastAsiaTheme="majorEastAsia" w:hAnsiTheme="majorEastAsia"/>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EastAsia" w:eastAsiaTheme="majorEastAsia" w:hAnsiTheme="majorEastAsia"/>
      <w:b/>
      <w:bCs/>
      <w:sz w:val="32"/>
      <w:szCs w:val="32"/>
    </w:rPr>
  </w:style>
  <w:style w:type="paragraph" w:styleId="3">
    <w:name w:val="heading 3"/>
    <w:basedOn w:val="a"/>
    <w:next w:val="a"/>
    <w:link w:val="30"/>
    <w:uiPriority w:val="9"/>
    <w:unhideWhenUsed/>
    <w:qFormat/>
    <w:pPr>
      <w:keepNext/>
      <w:keepLines/>
      <w:numPr>
        <w:ilvl w:val="2"/>
        <w:numId w:val="1"/>
      </w:numPr>
      <w:spacing w:before="40"/>
      <w:outlineLvl w:val="2"/>
    </w:pPr>
    <w:rPr>
      <w:rFonts w:asciiTheme="majorEastAsia" w:eastAsiaTheme="majorEastAsia" w:hAnsiTheme="majorEastAsia" w:cstheme="majorBidi"/>
      <w:b/>
      <w:color w:val="000000" w:themeColor="text1"/>
      <w:szCs w:val="24"/>
    </w:rPr>
  </w:style>
  <w:style w:type="paragraph" w:styleId="4">
    <w:name w:val="heading 4"/>
    <w:basedOn w:val="a"/>
    <w:next w:val="a"/>
    <w:link w:val="40"/>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qFormat/>
    <w:rPr>
      <w:color w:val="800080" w:themeColor="followedHyperlink"/>
      <w:u w:val="single"/>
    </w:rPr>
  </w:style>
  <w:style w:type="character" w:styleId="a9">
    <w:name w:val="Hyperlink"/>
    <w:basedOn w:val="a0"/>
    <w:uiPriority w:val="99"/>
    <w:unhideWhenUsed/>
    <w:qFormat/>
    <w:rPr>
      <w:color w:val="0000FF"/>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Theme="majorEastAsia" w:eastAsiaTheme="majorEastAsia" w:hAnsiTheme="majorEastAsia"/>
      <w:b/>
      <w:bCs/>
      <w:kern w:val="44"/>
      <w:sz w:val="44"/>
      <w:szCs w:val="44"/>
    </w:rPr>
  </w:style>
  <w:style w:type="character" w:customStyle="1" w:styleId="20">
    <w:name w:val="标题 2 字符"/>
    <w:basedOn w:val="a0"/>
    <w:link w:val="2"/>
    <w:uiPriority w:val="9"/>
    <w:qFormat/>
    <w:rPr>
      <w:rFonts w:asciiTheme="majorEastAsia" w:eastAsiaTheme="majorEastAsia" w:hAnsiTheme="majorEastAsia"/>
      <w:b/>
      <w:bCs/>
      <w:sz w:val="32"/>
      <w:szCs w:val="32"/>
    </w:rPr>
  </w:style>
  <w:style w:type="character" w:customStyle="1" w:styleId="11">
    <w:name w:val="书籍标题1"/>
    <w:basedOn w:val="a0"/>
    <w:uiPriority w:val="33"/>
    <w:qFormat/>
    <w:rPr>
      <w:b/>
      <w:bCs/>
      <w:i/>
      <w:iCs/>
      <w:spacing w:val="5"/>
    </w:rPr>
  </w:style>
  <w:style w:type="paragraph" w:styleId="aa">
    <w:name w:val="List Paragraph"/>
    <w:basedOn w:val="a"/>
    <w:uiPriority w:val="34"/>
    <w:qFormat/>
    <w:pPr>
      <w:ind w:firstLineChars="200" w:firstLine="420"/>
    </w:pPr>
  </w:style>
  <w:style w:type="character" w:customStyle="1" w:styleId="30">
    <w:name w:val="标题 3 字符"/>
    <w:basedOn w:val="a0"/>
    <w:link w:val="3"/>
    <w:uiPriority w:val="9"/>
    <w:qFormat/>
    <w:rPr>
      <w:rFonts w:asciiTheme="majorEastAsia" w:eastAsiaTheme="majorEastAsia" w:hAnsiTheme="majorEastAsia" w:cstheme="majorBidi"/>
      <w:b/>
      <w:color w:val="000000" w:themeColor="text1"/>
      <w:sz w:val="24"/>
      <w:szCs w:val="24"/>
    </w:rPr>
  </w:style>
  <w:style w:type="character" w:customStyle="1" w:styleId="40">
    <w:name w:val="标题 4 字符"/>
    <w:basedOn w:val="a0"/>
    <w:link w:val="4"/>
    <w:uiPriority w:val="9"/>
    <w:semiHidden/>
    <w:qFormat/>
    <w:rPr>
      <w:rFonts w:asciiTheme="majorHAnsi" w:eastAsiaTheme="majorEastAsia" w:hAnsiTheme="majorHAnsi" w:cstheme="majorBidi"/>
      <w:i/>
      <w:iCs/>
      <w:color w:val="365F91" w:themeColor="accent1" w:themeShade="BF"/>
      <w:sz w:val="24"/>
      <w:szCs w:val="28"/>
    </w:rPr>
  </w:style>
  <w:style w:type="character" w:customStyle="1" w:styleId="50">
    <w:name w:val="标题 5 字符"/>
    <w:basedOn w:val="a0"/>
    <w:link w:val="5"/>
    <w:uiPriority w:val="9"/>
    <w:semiHidden/>
    <w:qFormat/>
    <w:rPr>
      <w:rFonts w:asciiTheme="majorHAnsi" w:eastAsiaTheme="majorEastAsia" w:hAnsiTheme="majorHAnsi" w:cstheme="majorBidi"/>
      <w:color w:val="365F91" w:themeColor="accent1" w:themeShade="BF"/>
      <w:sz w:val="24"/>
      <w:szCs w:val="28"/>
    </w:rPr>
  </w:style>
  <w:style w:type="character" w:customStyle="1" w:styleId="60">
    <w:name w:val="标题 6 字符"/>
    <w:basedOn w:val="a0"/>
    <w:link w:val="6"/>
    <w:uiPriority w:val="9"/>
    <w:semiHidden/>
    <w:qFormat/>
    <w:rPr>
      <w:rFonts w:asciiTheme="majorHAnsi" w:eastAsiaTheme="majorEastAsia" w:hAnsiTheme="majorHAnsi" w:cstheme="majorBidi"/>
      <w:color w:val="244061" w:themeColor="accent1" w:themeShade="80"/>
      <w:sz w:val="24"/>
      <w:szCs w:val="28"/>
    </w:rPr>
  </w:style>
  <w:style w:type="character" w:customStyle="1" w:styleId="70">
    <w:name w:val="标题 7 字符"/>
    <w:basedOn w:val="a0"/>
    <w:link w:val="7"/>
    <w:uiPriority w:val="9"/>
    <w:semiHidden/>
    <w:qFormat/>
    <w:rPr>
      <w:rFonts w:asciiTheme="majorHAnsi" w:eastAsiaTheme="majorEastAsia" w:hAnsiTheme="majorHAnsi" w:cstheme="majorBidi"/>
      <w:i/>
      <w:iCs/>
      <w:color w:val="244061" w:themeColor="accent1" w:themeShade="80"/>
      <w:sz w:val="24"/>
      <w:szCs w:val="28"/>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Cs w:val="21"/>
    </w:rPr>
  </w:style>
  <w:style w:type="character" w:customStyle="1" w:styleId="90">
    <w:name w:val="标题 9 字符"/>
    <w:basedOn w:val="a0"/>
    <w:link w:val="9"/>
    <w:uiPriority w:val="9"/>
    <w:semiHidden/>
    <w:qFormat/>
    <w:rPr>
      <w:rFonts w:asciiTheme="majorHAnsi" w:eastAsiaTheme="majorEastAsia" w:hAnsiTheme="majorHAnsi" w:cstheme="majorBidi"/>
      <w:i/>
      <w:iCs/>
      <w:color w:val="262626" w:themeColor="text1" w:themeTint="D9"/>
      <w:szCs w:val="21"/>
    </w:rPr>
  </w:style>
  <w:style w:type="character" w:customStyle="1" w:styleId="12">
    <w:name w:val="未处理的提及1"/>
    <w:basedOn w:val="a0"/>
    <w:uiPriority w:val="99"/>
    <w:semiHidden/>
    <w:unhideWhenUsed/>
    <w:qFormat/>
    <w:rPr>
      <w:color w:val="605E5C"/>
      <w:shd w:val="clear" w:color="auto" w:fill="E1DFDD"/>
    </w:rPr>
  </w:style>
  <w:style w:type="paragraph" w:styleId="ab">
    <w:name w:val="caption"/>
    <w:basedOn w:val="a"/>
    <w:next w:val="a"/>
    <w:uiPriority w:val="35"/>
    <w:unhideWhenUsed/>
    <w:qFormat/>
    <w:rsid w:val="001D3ED8"/>
    <w:rPr>
      <w:rFonts w:asciiTheme="majorHAnsi" w:eastAsia="黑体" w:hAnsiTheme="majorHAnsi" w:cstheme="majorBidi"/>
      <w:sz w:val="20"/>
      <w:szCs w:val="20"/>
    </w:rPr>
  </w:style>
  <w:style w:type="character" w:styleId="ac">
    <w:name w:val="Placeholder Text"/>
    <w:basedOn w:val="a0"/>
    <w:uiPriority w:val="99"/>
    <w:semiHidden/>
    <w:rsid w:val="00A95439"/>
    <w:rPr>
      <w:color w:val="808080"/>
    </w:rPr>
  </w:style>
  <w:style w:type="numbering" w:customStyle="1" w:styleId="13">
    <w:name w:val="无列表1"/>
    <w:next w:val="a2"/>
    <w:uiPriority w:val="99"/>
    <w:semiHidden/>
    <w:unhideWhenUsed/>
    <w:rsid w:val="00BC10A4"/>
  </w:style>
  <w:style w:type="paragraph" w:customStyle="1" w:styleId="alt">
    <w:name w:val="alt"/>
    <w:basedOn w:val="a"/>
    <w:rsid w:val="004760B9"/>
    <w:pPr>
      <w:widowControl/>
      <w:spacing w:before="100" w:beforeAutospacing="1" w:after="100" w:afterAutospacing="1" w:line="240" w:lineRule="auto"/>
      <w:ind w:firstLine="0"/>
      <w:jc w:val="left"/>
    </w:pPr>
    <w:rPr>
      <w:rFonts w:ascii="宋体" w:eastAsia="宋体" w:hAnsi="宋体"/>
      <w:kern w:val="0"/>
      <w:szCs w:val="24"/>
    </w:rPr>
  </w:style>
  <w:style w:type="character" w:customStyle="1" w:styleId="keyword">
    <w:name w:val="keyword"/>
    <w:basedOn w:val="a0"/>
    <w:rsid w:val="004760B9"/>
  </w:style>
  <w:style w:type="character" w:customStyle="1" w:styleId="string">
    <w:name w:val="string"/>
    <w:basedOn w:val="a0"/>
    <w:rsid w:val="004760B9"/>
  </w:style>
  <w:style w:type="character" w:customStyle="1" w:styleId="number">
    <w:name w:val="number"/>
    <w:basedOn w:val="a0"/>
    <w:rsid w:val="004760B9"/>
  </w:style>
  <w:style w:type="character" w:customStyle="1" w:styleId="comment">
    <w:name w:val="comment"/>
    <w:basedOn w:val="a0"/>
    <w:rsid w:val="004760B9"/>
  </w:style>
  <w:style w:type="character" w:customStyle="1" w:styleId="special">
    <w:name w:val="special"/>
    <w:basedOn w:val="a0"/>
    <w:rsid w:val="00FB0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455806">
      <w:bodyDiv w:val="1"/>
      <w:marLeft w:val="0"/>
      <w:marRight w:val="0"/>
      <w:marTop w:val="0"/>
      <w:marBottom w:val="0"/>
      <w:divBdr>
        <w:top w:val="none" w:sz="0" w:space="0" w:color="auto"/>
        <w:left w:val="none" w:sz="0" w:space="0" w:color="auto"/>
        <w:bottom w:val="none" w:sz="0" w:space="0" w:color="auto"/>
        <w:right w:val="none" w:sz="0" w:space="0" w:color="auto"/>
      </w:divBdr>
    </w:div>
    <w:div w:id="287395980">
      <w:bodyDiv w:val="1"/>
      <w:marLeft w:val="0"/>
      <w:marRight w:val="0"/>
      <w:marTop w:val="0"/>
      <w:marBottom w:val="0"/>
      <w:divBdr>
        <w:top w:val="none" w:sz="0" w:space="0" w:color="auto"/>
        <w:left w:val="none" w:sz="0" w:space="0" w:color="auto"/>
        <w:bottom w:val="none" w:sz="0" w:space="0" w:color="auto"/>
        <w:right w:val="none" w:sz="0" w:space="0" w:color="auto"/>
      </w:divBdr>
    </w:div>
    <w:div w:id="313217211">
      <w:bodyDiv w:val="1"/>
      <w:marLeft w:val="0"/>
      <w:marRight w:val="0"/>
      <w:marTop w:val="0"/>
      <w:marBottom w:val="0"/>
      <w:divBdr>
        <w:top w:val="none" w:sz="0" w:space="0" w:color="auto"/>
        <w:left w:val="none" w:sz="0" w:space="0" w:color="auto"/>
        <w:bottom w:val="none" w:sz="0" w:space="0" w:color="auto"/>
        <w:right w:val="none" w:sz="0" w:space="0" w:color="auto"/>
      </w:divBdr>
    </w:div>
    <w:div w:id="360476298">
      <w:bodyDiv w:val="1"/>
      <w:marLeft w:val="0"/>
      <w:marRight w:val="0"/>
      <w:marTop w:val="0"/>
      <w:marBottom w:val="0"/>
      <w:divBdr>
        <w:top w:val="none" w:sz="0" w:space="0" w:color="auto"/>
        <w:left w:val="none" w:sz="0" w:space="0" w:color="auto"/>
        <w:bottom w:val="none" w:sz="0" w:space="0" w:color="auto"/>
        <w:right w:val="none" w:sz="0" w:space="0" w:color="auto"/>
      </w:divBdr>
    </w:div>
    <w:div w:id="549734445">
      <w:bodyDiv w:val="1"/>
      <w:marLeft w:val="0"/>
      <w:marRight w:val="0"/>
      <w:marTop w:val="0"/>
      <w:marBottom w:val="0"/>
      <w:divBdr>
        <w:top w:val="none" w:sz="0" w:space="0" w:color="auto"/>
        <w:left w:val="none" w:sz="0" w:space="0" w:color="auto"/>
        <w:bottom w:val="none" w:sz="0" w:space="0" w:color="auto"/>
        <w:right w:val="none" w:sz="0" w:space="0" w:color="auto"/>
      </w:divBdr>
    </w:div>
    <w:div w:id="690306236">
      <w:bodyDiv w:val="1"/>
      <w:marLeft w:val="0"/>
      <w:marRight w:val="0"/>
      <w:marTop w:val="0"/>
      <w:marBottom w:val="0"/>
      <w:divBdr>
        <w:top w:val="none" w:sz="0" w:space="0" w:color="auto"/>
        <w:left w:val="none" w:sz="0" w:space="0" w:color="auto"/>
        <w:bottom w:val="none" w:sz="0" w:space="0" w:color="auto"/>
        <w:right w:val="none" w:sz="0" w:space="0" w:color="auto"/>
      </w:divBdr>
    </w:div>
    <w:div w:id="742874704">
      <w:bodyDiv w:val="1"/>
      <w:marLeft w:val="0"/>
      <w:marRight w:val="0"/>
      <w:marTop w:val="0"/>
      <w:marBottom w:val="0"/>
      <w:divBdr>
        <w:top w:val="none" w:sz="0" w:space="0" w:color="auto"/>
        <w:left w:val="none" w:sz="0" w:space="0" w:color="auto"/>
        <w:bottom w:val="none" w:sz="0" w:space="0" w:color="auto"/>
        <w:right w:val="none" w:sz="0" w:space="0" w:color="auto"/>
      </w:divBdr>
    </w:div>
    <w:div w:id="790250583">
      <w:bodyDiv w:val="1"/>
      <w:marLeft w:val="0"/>
      <w:marRight w:val="0"/>
      <w:marTop w:val="0"/>
      <w:marBottom w:val="0"/>
      <w:divBdr>
        <w:top w:val="none" w:sz="0" w:space="0" w:color="auto"/>
        <w:left w:val="none" w:sz="0" w:space="0" w:color="auto"/>
        <w:bottom w:val="none" w:sz="0" w:space="0" w:color="auto"/>
        <w:right w:val="none" w:sz="0" w:space="0" w:color="auto"/>
      </w:divBdr>
    </w:div>
    <w:div w:id="844707246">
      <w:bodyDiv w:val="1"/>
      <w:marLeft w:val="0"/>
      <w:marRight w:val="0"/>
      <w:marTop w:val="0"/>
      <w:marBottom w:val="0"/>
      <w:divBdr>
        <w:top w:val="none" w:sz="0" w:space="0" w:color="auto"/>
        <w:left w:val="none" w:sz="0" w:space="0" w:color="auto"/>
        <w:bottom w:val="none" w:sz="0" w:space="0" w:color="auto"/>
        <w:right w:val="none" w:sz="0" w:space="0" w:color="auto"/>
      </w:divBdr>
      <w:divsChild>
        <w:div w:id="558589970">
          <w:marLeft w:val="0"/>
          <w:marRight w:val="0"/>
          <w:marTop w:val="0"/>
          <w:marBottom w:val="0"/>
          <w:divBdr>
            <w:top w:val="none" w:sz="0" w:space="0" w:color="auto"/>
            <w:left w:val="none" w:sz="0" w:space="0" w:color="auto"/>
            <w:bottom w:val="none" w:sz="0" w:space="0" w:color="auto"/>
            <w:right w:val="none" w:sz="0" w:space="0" w:color="auto"/>
          </w:divBdr>
        </w:div>
      </w:divsChild>
    </w:div>
    <w:div w:id="868182689">
      <w:bodyDiv w:val="1"/>
      <w:marLeft w:val="0"/>
      <w:marRight w:val="0"/>
      <w:marTop w:val="0"/>
      <w:marBottom w:val="0"/>
      <w:divBdr>
        <w:top w:val="none" w:sz="0" w:space="0" w:color="auto"/>
        <w:left w:val="none" w:sz="0" w:space="0" w:color="auto"/>
        <w:bottom w:val="none" w:sz="0" w:space="0" w:color="auto"/>
        <w:right w:val="none" w:sz="0" w:space="0" w:color="auto"/>
      </w:divBdr>
    </w:div>
    <w:div w:id="1033992092">
      <w:bodyDiv w:val="1"/>
      <w:marLeft w:val="0"/>
      <w:marRight w:val="0"/>
      <w:marTop w:val="0"/>
      <w:marBottom w:val="0"/>
      <w:divBdr>
        <w:top w:val="none" w:sz="0" w:space="0" w:color="auto"/>
        <w:left w:val="none" w:sz="0" w:space="0" w:color="auto"/>
        <w:bottom w:val="none" w:sz="0" w:space="0" w:color="auto"/>
        <w:right w:val="none" w:sz="0" w:space="0" w:color="auto"/>
      </w:divBdr>
      <w:divsChild>
        <w:div w:id="423376718">
          <w:marLeft w:val="0"/>
          <w:marRight w:val="0"/>
          <w:marTop w:val="0"/>
          <w:marBottom w:val="0"/>
          <w:divBdr>
            <w:top w:val="none" w:sz="0" w:space="0" w:color="auto"/>
            <w:left w:val="none" w:sz="0" w:space="0" w:color="auto"/>
            <w:bottom w:val="none" w:sz="0" w:space="0" w:color="auto"/>
            <w:right w:val="none" w:sz="0" w:space="0" w:color="auto"/>
          </w:divBdr>
          <w:divsChild>
            <w:div w:id="1201934768">
              <w:marLeft w:val="0"/>
              <w:marRight w:val="0"/>
              <w:marTop w:val="0"/>
              <w:marBottom w:val="0"/>
              <w:divBdr>
                <w:top w:val="none" w:sz="0" w:space="0" w:color="auto"/>
                <w:left w:val="none" w:sz="0" w:space="0" w:color="auto"/>
                <w:bottom w:val="none" w:sz="0" w:space="0" w:color="auto"/>
                <w:right w:val="none" w:sz="0" w:space="0" w:color="auto"/>
              </w:divBdr>
              <w:divsChild>
                <w:div w:id="1224098098">
                  <w:marLeft w:val="0"/>
                  <w:marRight w:val="0"/>
                  <w:marTop w:val="0"/>
                  <w:marBottom w:val="0"/>
                  <w:divBdr>
                    <w:top w:val="none" w:sz="0" w:space="0" w:color="auto"/>
                    <w:left w:val="none" w:sz="0" w:space="0" w:color="auto"/>
                    <w:bottom w:val="none" w:sz="0" w:space="0" w:color="auto"/>
                    <w:right w:val="none" w:sz="0" w:space="0" w:color="auto"/>
                  </w:divBdr>
                  <w:divsChild>
                    <w:div w:id="1004552552">
                      <w:marLeft w:val="0"/>
                      <w:marRight w:val="0"/>
                      <w:marTop w:val="0"/>
                      <w:marBottom w:val="0"/>
                      <w:divBdr>
                        <w:top w:val="single" w:sz="6" w:space="4" w:color="F6F6F6"/>
                        <w:left w:val="single" w:sz="6" w:space="0" w:color="F6F6F6"/>
                        <w:bottom w:val="single" w:sz="6" w:space="0" w:color="F6F6F6"/>
                        <w:right w:val="single" w:sz="6" w:space="0" w:color="F6F6F6"/>
                      </w:divBdr>
                      <w:divsChild>
                        <w:div w:id="578446781">
                          <w:marLeft w:val="0"/>
                          <w:marRight w:val="0"/>
                          <w:marTop w:val="0"/>
                          <w:marBottom w:val="0"/>
                          <w:divBdr>
                            <w:top w:val="none" w:sz="0" w:space="0" w:color="auto"/>
                            <w:left w:val="none" w:sz="0" w:space="0" w:color="auto"/>
                            <w:bottom w:val="none" w:sz="0" w:space="0" w:color="auto"/>
                            <w:right w:val="none" w:sz="0" w:space="0" w:color="auto"/>
                          </w:divBdr>
                          <w:divsChild>
                            <w:div w:id="199387425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519162">
      <w:bodyDiv w:val="1"/>
      <w:marLeft w:val="0"/>
      <w:marRight w:val="0"/>
      <w:marTop w:val="0"/>
      <w:marBottom w:val="0"/>
      <w:divBdr>
        <w:top w:val="none" w:sz="0" w:space="0" w:color="auto"/>
        <w:left w:val="none" w:sz="0" w:space="0" w:color="auto"/>
        <w:bottom w:val="none" w:sz="0" w:space="0" w:color="auto"/>
        <w:right w:val="none" w:sz="0" w:space="0" w:color="auto"/>
      </w:divBdr>
    </w:div>
    <w:div w:id="1098017478">
      <w:bodyDiv w:val="1"/>
      <w:marLeft w:val="0"/>
      <w:marRight w:val="0"/>
      <w:marTop w:val="0"/>
      <w:marBottom w:val="0"/>
      <w:divBdr>
        <w:top w:val="none" w:sz="0" w:space="0" w:color="auto"/>
        <w:left w:val="none" w:sz="0" w:space="0" w:color="auto"/>
        <w:bottom w:val="none" w:sz="0" w:space="0" w:color="auto"/>
        <w:right w:val="none" w:sz="0" w:space="0" w:color="auto"/>
      </w:divBdr>
    </w:div>
    <w:div w:id="1649507186">
      <w:bodyDiv w:val="1"/>
      <w:marLeft w:val="0"/>
      <w:marRight w:val="0"/>
      <w:marTop w:val="0"/>
      <w:marBottom w:val="0"/>
      <w:divBdr>
        <w:top w:val="none" w:sz="0" w:space="0" w:color="auto"/>
        <w:left w:val="none" w:sz="0" w:space="0" w:color="auto"/>
        <w:bottom w:val="none" w:sz="0" w:space="0" w:color="auto"/>
        <w:right w:val="none" w:sz="0" w:space="0" w:color="auto"/>
      </w:divBdr>
    </w:div>
    <w:div w:id="1725719764">
      <w:bodyDiv w:val="1"/>
      <w:marLeft w:val="0"/>
      <w:marRight w:val="0"/>
      <w:marTop w:val="0"/>
      <w:marBottom w:val="0"/>
      <w:divBdr>
        <w:top w:val="none" w:sz="0" w:space="0" w:color="auto"/>
        <w:left w:val="none" w:sz="0" w:space="0" w:color="auto"/>
        <w:bottom w:val="none" w:sz="0" w:space="0" w:color="auto"/>
        <w:right w:val="none" w:sz="0" w:space="0" w:color="auto"/>
      </w:divBdr>
    </w:div>
    <w:div w:id="1802914160">
      <w:bodyDiv w:val="1"/>
      <w:marLeft w:val="0"/>
      <w:marRight w:val="0"/>
      <w:marTop w:val="0"/>
      <w:marBottom w:val="0"/>
      <w:divBdr>
        <w:top w:val="none" w:sz="0" w:space="0" w:color="auto"/>
        <w:left w:val="none" w:sz="0" w:space="0" w:color="auto"/>
        <w:bottom w:val="none" w:sz="0" w:space="0" w:color="auto"/>
        <w:right w:val="none" w:sz="0" w:space="0" w:color="auto"/>
      </w:divBdr>
    </w:div>
    <w:div w:id="1813330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155429-5C22-45D0-A747-F6092A8C9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21</Pages>
  <Words>3104</Words>
  <Characters>17699</Characters>
  <Application>Microsoft Office Word</Application>
  <DocSecurity>0</DocSecurity>
  <Lines>147</Lines>
  <Paragraphs>41</Paragraphs>
  <ScaleCrop>false</ScaleCrop>
  <Company>WHU</Company>
  <LinksUpToDate>false</LinksUpToDate>
  <CharactersWithSpaces>20762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卢 羽帆</dc:creator>
  <cp:lastModifiedBy>Qiu Jiahao</cp:lastModifiedBy>
  <cp:revision>103</cp:revision>
  <dcterms:created xsi:type="dcterms:W3CDTF">2023-05-24T13:06:00Z</dcterms:created>
  <dcterms:modified xsi:type="dcterms:W3CDTF">2023-08-04T01:39:00Z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c464c05f27d44e9d9406eb7bb48ac570_23</vt:lpwstr>
  </property>
  <property fmtid="{D5CDD505-2E9C-101B-9397-08002B2CF9AE}" pid="3" name="KSOProductBuildVer">
    <vt:lpwstr>2052-11.1.0.14309</vt:lpwstr>
  </property>
</Properties>
</file>